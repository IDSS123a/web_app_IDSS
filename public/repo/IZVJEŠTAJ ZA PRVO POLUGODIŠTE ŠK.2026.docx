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4A77" w14:textId="77777777" w:rsidR="007127EE" w:rsidRDefault="00000000">
      <w:pPr>
        <w:pStyle w:val="Opisslike"/>
        <w:jc w:val="center"/>
        <w:rPr>
          <w:i w:val="0"/>
          <w:lang w:val="bs-Latn-BA"/>
        </w:rPr>
      </w:pPr>
      <w:r>
        <w:rPr>
          <w:i w:val="0"/>
          <w:noProof/>
          <w:sz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2EC2C" wp14:editId="7BEB1BF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8485" cy="248920"/>
                <wp:effectExtent l="0" t="0" r="12065" b="17780"/>
                <wp:wrapNone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1EE041" w14:textId="77777777" w:rsidR="007127EE" w:rsidRDefault="0000000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SŠ10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C2EC2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65pt;margin-top:0;width:45.55pt;height:19.6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" strokeweight=".5pt">
                <v:textbox>
                  <w:txbxContent>
                    <w:p w14:paraId="3B1EE041" w14:textId="77777777" w:rsidR="007127EE" w:rsidRDefault="0000000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SŠ10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 w:val="0"/>
          <w:lang w:val="bs-Latn-BA"/>
        </w:rPr>
        <w:t>Bosna i Hercegovina</w:t>
      </w:r>
    </w:p>
    <w:p w14:paraId="6BBB82AE" w14:textId="77777777" w:rsidR="007127EE" w:rsidRDefault="00000000">
      <w:pPr>
        <w:pStyle w:val="Bezrazmaka"/>
        <w:jc w:val="center"/>
        <w:rPr>
          <w:sz w:val="26"/>
          <w:szCs w:val="26"/>
          <w:lang w:val="bs-Latn-BA"/>
        </w:rPr>
      </w:pPr>
      <w:r>
        <w:rPr>
          <w:lang w:val="bs-Latn-BA"/>
        </w:rPr>
        <w:t>Federacija Bosne i Hercegovine</w:t>
      </w:r>
    </w:p>
    <w:p w14:paraId="13914A0B" w14:textId="77777777" w:rsidR="007127EE" w:rsidRDefault="00000000">
      <w:pPr>
        <w:pStyle w:val="Bezrazmaka"/>
        <w:jc w:val="center"/>
        <w:rPr>
          <w:lang w:val="bs-Latn-BA"/>
        </w:rPr>
      </w:pPr>
      <w:r>
        <w:rPr>
          <w:lang w:val="bs-Latn-BA"/>
        </w:rPr>
        <w:t>Kanton Sarajevo</w:t>
      </w:r>
    </w:p>
    <w:p w14:paraId="47D25326" w14:textId="77777777" w:rsidR="007127EE" w:rsidRDefault="00000000">
      <w:pPr>
        <w:pStyle w:val="Default"/>
        <w:jc w:val="center"/>
        <w:rPr>
          <w:color w:val="auto"/>
          <w:lang w:val="bs-Latn-BA"/>
        </w:rPr>
      </w:pPr>
      <w:r>
        <w:rPr>
          <w:color w:val="auto"/>
          <w:lang w:val="bs-Latn-BA"/>
        </w:rPr>
        <w:t>Ministarstvo za odgoj i obrazovanje</w:t>
      </w:r>
    </w:p>
    <w:p w14:paraId="6ACCB9C2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4AFF4954" w14:textId="77777777" w:rsidR="007127EE" w:rsidRDefault="007127EE">
      <w:pPr>
        <w:pStyle w:val="Default"/>
        <w:rPr>
          <w:color w:val="auto"/>
          <w:lang w:val="bs-Latn-BA"/>
        </w:rPr>
      </w:pPr>
    </w:p>
    <w:p w14:paraId="3EACED1D" w14:textId="77777777" w:rsidR="007127EE" w:rsidRDefault="007127EE">
      <w:pPr>
        <w:pStyle w:val="Default"/>
        <w:rPr>
          <w:color w:val="auto"/>
          <w:lang w:val="bs-Latn-BA"/>
        </w:rPr>
      </w:pPr>
    </w:p>
    <w:p w14:paraId="0B1143F6" w14:textId="77777777" w:rsidR="007127EE" w:rsidRDefault="007127EE">
      <w:pPr>
        <w:pStyle w:val="Default"/>
        <w:rPr>
          <w:color w:val="auto"/>
          <w:lang w:val="bs-Latn-BA"/>
        </w:rPr>
      </w:pPr>
    </w:p>
    <w:p w14:paraId="3068E05A" w14:textId="77777777" w:rsidR="007127EE" w:rsidRDefault="007127EE">
      <w:pPr>
        <w:pStyle w:val="Default"/>
        <w:rPr>
          <w:color w:val="auto"/>
          <w:lang w:val="bs-Latn-BA"/>
        </w:rPr>
      </w:pPr>
    </w:p>
    <w:p w14:paraId="4273A813" w14:textId="77777777" w:rsidR="007127EE" w:rsidRDefault="007127EE">
      <w:pPr>
        <w:pStyle w:val="Default"/>
        <w:rPr>
          <w:color w:val="auto"/>
          <w:lang w:val="bs-Latn-BA"/>
        </w:rPr>
      </w:pPr>
    </w:p>
    <w:p w14:paraId="6A03B066" w14:textId="77777777" w:rsidR="007127EE" w:rsidRDefault="007127EE">
      <w:pPr>
        <w:pStyle w:val="Default"/>
        <w:rPr>
          <w:color w:val="auto"/>
          <w:lang w:val="bs-Latn-BA"/>
        </w:rPr>
      </w:pPr>
    </w:p>
    <w:p w14:paraId="2A932E8B" w14:textId="77777777" w:rsidR="007127EE" w:rsidRDefault="007127EE">
      <w:pPr>
        <w:pStyle w:val="Default"/>
        <w:rPr>
          <w:color w:val="auto"/>
          <w:lang w:val="bs-Latn-BA"/>
        </w:rPr>
      </w:pPr>
    </w:p>
    <w:p w14:paraId="6B6D5D24" w14:textId="77777777" w:rsidR="007127EE" w:rsidRDefault="007127EE">
      <w:pPr>
        <w:pStyle w:val="Default"/>
        <w:rPr>
          <w:color w:val="auto"/>
          <w:lang w:val="bs-Latn-BA"/>
        </w:rPr>
      </w:pPr>
    </w:p>
    <w:p w14:paraId="5D9B1554" w14:textId="77777777" w:rsidR="007127EE" w:rsidRDefault="007127EE">
      <w:pPr>
        <w:pStyle w:val="Default"/>
        <w:rPr>
          <w:color w:val="auto"/>
          <w:lang w:val="bs-Latn-BA"/>
        </w:rPr>
      </w:pPr>
    </w:p>
    <w:p w14:paraId="218E1D0C" w14:textId="77777777" w:rsidR="007127EE" w:rsidRDefault="007127EE">
      <w:pPr>
        <w:pStyle w:val="Default"/>
        <w:rPr>
          <w:color w:val="auto"/>
          <w:lang w:val="bs-Latn-BA"/>
        </w:rPr>
      </w:pPr>
    </w:p>
    <w:p w14:paraId="63FD0D8E" w14:textId="77777777" w:rsidR="007127EE" w:rsidRDefault="007127EE">
      <w:pPr>
        <w:pStyle w:val="Default"/>
        <w:rPr>
          <w:color w:val="auto"/>
          <w:lang w:val="bs-Latn-BA"/>
        </w:rPr>
      </w:pPr>
    </w:p>
    <w:p w14:paraId="7DFDE343" w14:textId="77777777" w:rsidR="007127EE" w:rsidRDefault="007127EE">
      <w:pPr>
        <w:pStyle w:val="Default"/>
        <w:rPr>
          <w:color w:val="auto"/>
          <w:lang w:val="bs-Latn-BA"/>
        </w:rPr>
      </w:pPr>
    </w:p>
    <w:p w14:paraId="10048A03" w14:textId="77777777" w:rsidR="007127EE" w:rsidRDefault="007127EE">
      <w:pPr>
        <w:pStyle w:val="Default"/>
        <w:rPr>
          <w:color w:val="auto"/>
          <w:lang w:val="bs-Latn-BA"/>
        </w:rPr>
      </w:pPr>
    </w:p>
    <w:p w14:paraId="192F548F" w14:textId="77777777" w:rsidR="007127EE" w:rsidRDefault="007127EE">
      <w:pPr>
        <w:pStyle w:val="Default"/>
        <w:rPr>
          <w:color w:val="auto"/>
          <w:lang w:val="bs-Latn-BA"/>
        </w:rPr>
      </w:pPr>
    </w:p>
    <w:p w14:paraId="47CB9FA8" w14:textId="77777777" w:rsidR="007127EE" w:rsidRDefault="007127EE">
      <w:pPr>
        <w:pStyle w:val="Default"/>
        <w:rPr>
          <w:color w:val="auto"/>
          <w:lang w:val="bs-Latn-BA"/>
        </w:rPr>
      </w:pPr>
    </w:p>
    <w:p w14:paraId="69B8C23A" w14:textId="77777777" w:rsidR="007127EE" w:rsidRDefault="007127EE">
      <w:pPr>
        <w:pStyle w:val="Default"/>
        <w:rPr>
          <w:color w:val="auto"/>
          <w:lang w:val="bs-Latn-BA"/>
        </w:rPr>
      </w:pPr>
    </w:p>
    <w:p w14:paraId="70000EDF" w14:textId="77777777" w:rsidR="007127EE" w:rsidRDefault="00000000">
      <w:pPr>
        <w:pStyle w:val="Default"/>
        <w:jc w:val="center"/>
        <w:rPr>
          <w:b/>
          <w:color w:val="auto"/>
          <w:sz w:val="40"/>
          <w:szCs w:val="40"/>
          <w:lang w:val="bs-Latn-BA"/>
        </w:rPr>
      </w:pPr>
      <w:r>
        <w:rPr>
          <w:b/>
          <w:color w:val="auto"/>
          <w:sz w:val="40"/>
          <w:szCs w:val="40"/>
          <w:lang w:val="bs-Latn-BA"/>
        </w:rPr>
        <w:t>M E T O D O L O G I J A</w:t>
      </w:r>
    </w:p>
    <w:p w14:paraId="4D477F1E" w14:textId="77777777" w:rsidR="007127EE" w:rsidRDefault="00000000">
      <w:pPr>
        <w:pStyle w:val="Default"/>
        <w:jc w:val="center"/>
        <w:rPr>
          <w:color w:val="auto"/>
          <w:sz w:val="28"/>
          <w:szCs w:val="28"/>
          <w:lang w:val="bs-Latn-BA"/>
        </w:rPr>
      </w:pPr>
      <w:r>
        <w:rPr>
          <w:color w:val="auto"/>
          <w:sz w:val="28"/>
          <w:szCs w:val="28"/>
          <w:lang w:val="bs-Latn-BA"/>
        </w:rPr>
        <w:t xml:space="preserve">za izradu izvještaja za prvo </w:t>
      </w:r>
      <w:proofErr w:type="spellStart"/>
      <w:r>
        <w:rPr>
          <w:color w:val="auto"/>
          <w:sz w:val="28"/>
          <w:szCs w:val="28"/>
          <w:lang w:val="bs-Latn-BA"/>
        </w:rPr>
        <w:t>polugodište</w:t>
      </w:r>
      <w:proofErr w:type="spellEnd"/>
    </w:p>
    <w:p w14:paraId="4AE47059" w14:textId="77777777" w:rsidR="007127EE" w:rsidRDefault="007127EE">
      <w:pPr>
        <w:pStyle w:val="Default"/>
        <w:jc w:val="center"/>
        <w:rPr>
          <w:color w:val="auto"/>
          <w:sz w:val="28"/>
          <w:szCs w:val="28"/>
          <w:lang w:val="bs-Latn-BA"/>
        </w:rPr>
      </w:pPr>
    </w:p>
    <w:p w14:paraId="38B6E6FE" w14:textId="77777777" w:rsidR="007127EE" w:rsidRDefault="007127EE">
      <w:pPr>
        <w:pStyle w:val="Default"/>
        <w:jc w:val="center"/>
        <w:rPr>
          <w:color w:val="auto"/>
          <w:sz w:val="28"/>
          <w:szCs w:val="28"/>
          <w:lang w:val="bs-Latn-BA"/>
        </w:rPr>
      </w:pPr>
    </w:p>
    <w:p w14:paraId="5BC85DE3" w14:textId="77777777" w:rsidR="007127EE" w:rsidRDefault="007127EE">
      <w:pPr>
        <w:pStyle w:val="Default"/>
        <w:jc w:val="center"/>
        <w:rPr>
          <w:color w:val="auto"/>
          <w:sz w:val="28"/>
          <w:szCs w:val="28"/>
          <w:lang w:val="bs-Latn-BA"/>
        </w:rPr>
      </w:pPr>
    </w:p>
    <w:p w14:paraId="30C6AF79" w14:textId="77777777" w:rsidR="007127EE" w:rsidRDefault="007127EE">
      <w:pPr>
        <w:pStyle w:val="Default"/>
        <w:jc w:val="center"/>
        <w:rPr>
          <w:color w:val="auto"/>
          <w:sz w:val="28"/>
          <w:szCs w:val="28"/>
          <w:lang w:val="bs-Latn-BA"/>
        </w:rPr>
      </w:pPr>
    </w:p>
    <w:p w14:paraId="51467EE9" w14:textId="77777777" w:rsidR="007127EE" w:rsidRDefault="00000000">
      <w:pPr>
        <w:pStyle w:val="Default"/>
        <w:jc w:val="center"/>
        <w:rPr>
          <w:color w:val="auto"/>
          <w:lang w:val="bs-Latn-BA"/>
        </w:rPr>
      </w:pPr>
      <w:r>
        <w:rPr>
          <w:color w:val="auto"/>
          <w:sz w:val="28"/>
          <w:szCs w:val="28"/>
          <w:u w:val="single"/>
          <w:lang w:val="bs-Latn-BA"/>
        </w:rPr>
        <w:t>PU INTERNATIONALE DEUTSCHE SCHULE SARAJEVO</w:t>
      </w:r>
    </w:p>
    <w:p w14:paraId="187F9533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718B9639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130EFA9A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40B09D05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52848FB3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4289996C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33CFA472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3FE46595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3819D980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52B9CB35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3CB58393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1A8577A5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0D4BB53C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2C746C6E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09708331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3C65B05D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242BB727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3C1E2511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6B80C51B" w14:textId="77777777" w:rsidR="007127EE" w:rsidRDefault="007127EE">
      <w:pPr>
        <w:pStyle w:val="Default"/>
        <w:jc w:val="center"/>
        <w:rPr>
          <w:color w:val="auto"/>
          <w:lang w:val="bs-Latn-BA"/>
        </w:rPr>
      </w:pPr>
    </w:p>
    <w:p w14:paraId="46168509" w14:textId="77777777" w:rsidR="007127EE" w:rsidRDefault="007127EE">
      <w:pPr>
        <w:suppressAutoHyphens w:val="0"/>
        <w:jc w:val="center"/>
        <w:rPr>
          <w:lang w:val="bs-Latn-BA"/>
        </w:rPr>
      </w:pPr>
    </w:p>
    <w:p w14:paraId="68FA7738" w14:textId="77777777" w:rsidR="007127EE" w:rsidRDefault="00000000">
      <w:pPr>
        <w:suppressAutoHyphens w:val="0"/>
        <w:jc w:val="center"/>
        <w:rPr>
          <w:sz w:val="20"/>
          <w:szCs w:val="16"/>
          <w:lang w:val="bs-Latn-BA"/>
        </w:rPr>
      </w:pPr>
      <w:r>
        <w:rPr>
          <w:sz w:val="20"/>
          <w:szCs w:val="16"/>
          <w:lang w:val="bs-Latn-BA"/>
        </w:rPr>
        <w:t>Sarajevo, januar 2026. godina</w:t>
      </w:r>
    </w:p>
    <w:p w14:paraId="6BBC8E16" w14:textId="77777777" w:rsidR="007127EE" w:rsidRDefault="007127EE">
      <w:pPr>
        <w:suppressAutoHyphens w:val="0"/>
        <w:jc w:val="center"/>
        <w:rPr>
          <w:sz w:val="20"/>
          <w:szCs w:val="16"/>
          <w:lang w:val="bs-Latn-BA"/>
        </w:rPr>
      </w:pPr>
    </w:p>
    <w:p w14:paraId="3BA3CDAA" w14:textId="77777777" w:rsidR="007127EE" w:rsidRDefault="007127EE">
      <w:pPr>
        <w:suppressAutoHyphens w:val="0"/>
        <w:jc w:val="center"/>
        <w:rPr>
          <w:sz w:val="20"/>
          <w:szCs w:val="16"/>
          <w:lang w:val="bs-Latn-BA"/>
        </w:rPr>
      </w:pPr>
    </w:p>
    <w:p w14:paraId="1615CD59" w14:textId="77777777" w:rsidR="007127EE" w:rsidRDefault="007127EE">
      <w:pPr>
        <w:suppressAutoHyphens w:val="0"/>
        <w:jc w:val="center"/>
        <w:rPr>
          <w:sz w:val="20"/>
          <w:szCs w:val="16"/>
          <w:lang w:val="bs-Latn-BA"/>
        </w:rPr>
      </w:pPr>
    </w:p>
    <w:p w14:paraId="5D7399F6" w14:textId="77777777" w:rsidR="007127EE" w:rsidRDefault="00000000">
      <w:pPr>
        <w:pStyle w:val="Naslov1"/>
        <w:rPr>
          <w:u w:val="double"/>
          <w:shd w:val="clear" w:color="auto" w:fill="BFBFBF"/>
          <w:lang w:val="bs-Latn-BA"/>
        </w:rPr>
      </w:pPr>
      <w:bookmarkStart w:id="0" w:name="_Toc141079695"/>
      <w:bookmarkStart w:id="1" w:name="_Toc168919623"/>
      <w:r>
        <w:rPr>
          <w:lang w:val="bs-Latn-BA"/>
        </w:rPr>
        <w:t>UVOD</w:t>
      </w:r>
      <w:bookmarkEnd w:id="0"/>
      <w:bookmarkEnd w:id="1"/>
    </w:p>
    <w:p w14:paraId="36E648E9" w14:textId="77777777" w:rsidR="007127EE" w:rsidRDefault="007127EE">
      <w:pPr>
        <w:pStyle w:val="Bezrazmaka"/>
        <w:spacing w:line="276" w:lineRule="auto"/>
        <w:jc w:val="both"/>
        <w:rPr>
          <w:b/>
          <w:sz w:val="14"/>
          <w:szCs w:val="14"/>
          <w:u w:val="double"/>
          <w:shd w:val="clear" w:color="auto" w:fill="BFBFBF"/>
          <w:lang w:val="bs-Latn-BA"/>
        </w:rPr>
      </w:pPr>
    </w:p>
    <w:p w14:paraId="3B87E49E" w14:textId="77777777" w:rsidR="007127EE" w:rsidRDefault="00000000">
      <w:pPr>
        <w:rPr>
          <w:lang w:val="bs-Latn-BA"/>
        </w:rPr>
      </w:pPr>
      <w:r>
        <w:rPr>
          <w:lang w:val="bs-Latn-BA"/>
        </w:rPr>
        <w:t xml:space="preserve">Osnovna pretpostavka uspješnog rada škole je </w:t>
      </w:r>
      <w:proofErr w:type="spellStart"/>
      <w:r>
        <w:rPr>
          <w:lang w:val="bs-Latn-BA"/>
        </w:rPr>
        <w:t>savremena</w:t>
      </w:r>
      <w:proofErr w:type="spellEnd"/>
      <w:r>
        <w:rPr>
          <w:lang w:val="bs-Latn-BA"/>
        </w:rPr>
        <w:t xml:space="preserve"> organizacija u kojoj su zadaci konkretizirani i jasni. Pedagoški osmišljen i realno planiran rad garant su kvaliteta i uspjeha svih njenih zaposlenika i jedan od temeljnih zadataka </w:t>
      </w:r>
      <w:proofErr w:type="spellStart"/>
      <w:r>
        <w:rPr>
          <w:lang w:val="bs-Latn-BA"/>
        </w:rPr>
        <w:t>savremene</w:t>
      </w:r>
      <w:proofErr w:type="spellEnd"/>
      <w:r>
        <w:rPr>
          <w:lang w:val="bs-Latn-BA"/>
        </w:rPr>
        <w:t xml:space="preserve"> organizacije rada u kojoj je svaki član kolektiva nosilac i kreator konkretnih zadataka. U ovakvoj organizaciji, planirani ciljevi i zadaci djeluju motivirajuće i </w:t>
      </w:r>
      <w:proofErr w:type="spellStart"/>
      <w:r>
        <w:rPr>
          <w:lang w:val="bs-Latn-BA"/>
        </w:rPr>
        <w:t>mobilizirajuće</w:t>
      </w:r>
      <w:proofErr w:type="spellEnd"/>
      <w:r>
        <w:rPr>
          <w:lang w:val="bs-Latn-BA"/>
        </w:rPr>
        <w:t>, kako na zaposlenike tako i na učenike.</w:t>
      </w:r>
    </w:p>
    <w:p w14:paraId="675A504C" w14:textId="77777777" w:rsidR="007127EE" w:rsidRDefault="00000000">
      <w:pPr>
        <w:rPr>
          <w:szCs w:val="22"/>
          <w:shd w:val="clear" w:color="auto" w:fill="D9D9D9"/>
          <w:lang w:val="bs-Latn-BA"/>
        </w:rPr>
      </w:pPr>
      <w:r>
        <w:rPr>
          <w:szCs w:val="22"/>
          <w:lang w:val="bs-Latn-BA"/>
        </w:rPr>
        <w:t xml:space="preserve">Godišnjim programom rada škole potrebno je osigurati jedinstveno djelovanje svih njenih činilaca. </w:t>
      </w:r>
    </w:p>
    <w:p w14:paraId="0EC757B8" w14:textId="77777777" w:rsidR="007127EE" w:rsidRDefault="007127EE">
      <w:pPr>
        <w:rPr>
          <w:shd w:val="clear" w:color="auto" w:fill="D9D9D9"/>
          <w:lang w:val="bs-Latn-BA"/>
        </w:rPr>
      </w:pPr>
    </w:p>
    <w:p w14:paraId="107CD4BC" w14:textId="77777777" w:rsidR="007127EE" w:rsidRDefault="00000000">
      <w:pPr>
        <w:rPr>
          <w:b/>
          <w:szCs w:val="22"/>
        </w:rPr>
      </w:pPr>
      <w:bookmarkStart w:id="2" w:name="_Toc166670834"/>
      <w:bookmarkStart w:id="3" w:name="_Toc166656927"/>
      <w:bookmarkStart w:id="4" w:name="_Toc141079696"/>
      <w:r>
        <w:rPr>
          <w:b/>
          <w:szCs w:val="22"/>
        </w:rPr>
        <w:t>Izvještaj o realizaciji godišnjeg programa rada škole za prvo polugodište tekuće školske godine</w:t>
      </w:r>
      <w:bookmarkEnd w:id="2"/>
      <w:bookmarkEnd w:id="3"/>
      <w:r>
        <w:rPr>
          <w:b/>
          <w:szCs w:val="22"/>
        </w:rPr>
        <w:t xml:space="preserve"> </w:t>
      </w:r>
      <w:bookmarkEnd w:id="4"/>
    </w:p>
    <w:p w14:paraId="1FF9EE31" w14:textId="77777777" w:rsidR="007127EE" w:rsidRDefault="00000000">
      <w:pPr>
        <w:rPr>
          <w:szCs w:val="22"/>
        </w:rPr>
      </w:pPr>
      <w:r>
        <w:rPr>
          <w:szCs w:val="22"/>
        </w:rPr>
        <w:t xml:space="preserve">Na osnovu nacrta Izvještaja o realizaciji godišnjeg programa rada škole za prvo polugodište tekuće školske godine kojeg priprema direktor škole nastavničko vijeće utvrđuje prijedlog istog, a usvaja ga školski odbor. </w:t>
      </w:r>
    </w:p>
    <w:p w14:paraId="523382A0" w14:textId="77777777" w:rsidR="007127EE" w:rsidRDefault="00000000">
      <w:pPr>
        <w:rPr>
          <w:szCs w:val="22"/>
        </w:rPr>
      </w:pPr>
      <w:r>
        <w:rPr>
          <w:szCs w:val="22"/>
        </w:rPr>
        <w:t>Izvještaj o realizaciji godišnjeg programa rada škole za prvo polugodište tekuće školske godine se izrađuje u skladu sa Metodologijom za izradu godišnjeg program rada (u daljem tekstu Metodologija), tabele u dijelu Izvještaji: godišnji izvještaj o realiziranju godišnjeg programa za prethodnu školsku godinu i izvještaj o realizaciji godišnjeg programa rada škole za prvo polugodište tekuće školske godine.</w:t>
      </w:r>
    </w:p>
    <w:p w14:paraId="1D271024" w14:textId="77777777" w:rsidR="007127EE" w:rsidRDefault="00000000">
      <w:pPr>
        <w:rPr>
          <w:szCs w:val="22"/>
        </w:rPr>
      </w:pPr>
      <w:r>
        <w:rPr>
          <w:szCs w:val="22"/>
        </w:rPr>
        <w:t>Dostavljanje izvršiti u skladu sa Zakonom o odgoju i obrazovanju u osnovnoj i srednjoj školi u Kantonu Sarajevo (u daljem tekstu: Zakon).</w:t>
      </w:r>
    </w:p>
    <w:p w14:paraId="7EA2EAA6" w14:textId="77777777" w:rsidR="007127EE" w:rsidRDefault="007127EE">
      <w:pPr>
        <w:rPr>
          <w:szCs w:val="22"/>
        </w:rPr>
      </w:pPr>
    </w:p>
    <w:p w14:paraId="4B10DDA3" w14:textId="77777777" w:rsidR="007127EE" w:rsidRDefault="00000000">
      <w:pPr>
        <w:shd w:val="clear" w:color="auto" w:fill="FFFFFF" w:themeFill="background1"/>
        <w:rPr>
          <w:rStyle w:val="Naglaeno"/>
          <w:szCs w:val="22"/>
        </w:rPr>
      </w:pPr>
      <w:bookmarkStart w:id="5" w:name="_Toc166656928"/>
      <w:bookmarkStart w:id="6" w:name="_Toc141079697"/>
      <w:bookmarkStart w:id="7" w:name="_Toc166670835"/>
      <w:r>
        <w:rPr>
          <w:rStyle w:val="Naglaeno"/>
          <w:szCs w:val="22"/>
        </w:rPr>
        <w:t>Godišnji program rada škole</w:t>
      </w:r>
      <w:bookmarkEnd w:id="5"/>
      <w:bookmarkEnd w:id="6"/>
      <w:bookmarkEnd w:id="7"/>
    </w:p>
    <w:p w14:paraId="61138F74" w14:textId="77777777" w:rsidR="007127EE" w:rsidRDefault="00000000">
      <w:r>
        <w:rPr>
          <w:lang w:val="bs-Latn-BA"/>
        </w:rPr>
        <w:t xml:space="preserve">Rad škole temelji se na pozitivnoj pedagoškoj teoriji i praksi i postignutim rezultatima u prethodnom periodu kao verifikatoru znanstvenih dostignuća. U izradi godišnjeg programa rada potrebno je prije svega, imati jasnu metodologiju i poštovati </w:t>
      </w:r>
      <w:r>
        <w:t xml:space="preserve">sljedeće principe: </w:t>
      </w:r>
    </w:p>
    <w:p w14:paraId="46733BCB" w14:textId="77777777" w:rsidR="007127EE" w:rsidRDefault="00000000">
      <w:pPr>
        <w:numPr>
          <w:ilvl w:val="0"/>
          <w:numId w:val="3"/>
        </w:numPr>
        <w:rPr>
          <w:szCs w:val="22"/>
        </w:rPr>
      </w:pPr>
      <w:r>
        <w:rPr>
          <w:szCs w:val="22"/>
        </w:rPr>
        <w:t>Princip primjene metodologije za izradu godišnjeg programa rada;</w:t>
      </w:r>
    </w:p>
    <w:p w14:paraId="4DC9AEBD" w14:textId="77777777" w:rsidR="007127EE" w:rsidRDefault="00000000">
      <w:pPr>
        <w:numPr>
          <w:ilvl w:val="0"/>
          <w:numId w:val="3"/>
        </w:numPr>
        <w:rPr>
          <w:szCs w:val="22"/>
        </w:rPr>
      </w:pPr>
      <w:r>
        <w:rPr>
          <w:szCs w:val="22"/>
        </w:rPr>
        <w:t>Princip jasno definiranih ciljeva, zadataka i načina njihovog realiziranja;</w:t>
      </w:r>
      <w:r>
        <w:rPr>
          <w:szCs w:val="22"/>
          <w:lang w:val="bs-Latn-BA"/>
        </w:rPr>
        <w:t xml:space="preserve"> </w:t>
      </w:r>
    </w:p>
    <w:p w14:paraId="4D417A40" w14:textId="77777777" w:rsidR="007127EE" w:rsidRDefault="00000000">
      <w:pPr>
        <w:numPr>
          <w:ilvl w:val="0"/>
          <w:numId w:val="3"/>
        </w:numPr>
        <w:rPr>
          <w:szCs w:val="22"/>
        </w:rPr>
      </w:pPr>
      <w:r>
        <w:rPr>
          <w:szCs w:val="22"/>
        </w:rPr>
        <w:t>Princip objektivne procjene i ocjene uvjeta i mogućnosti isključivo na realnoj</w:t>
      </w:r>
      <w:r>
        <w:rPr>
          <w:szCs w:val="22"/>
          <w:lang w:val="bs-Latn-BA"/>
        </w:rPr>
        <w:t xml:space="preserve"> </w:t>
      </w:r>
      <w:r>
        <w:rPr>
          <w:szCs w:val="22"/>
        </w:rPr>
        <w:t>osnovi;</w:t>
      </w:r>
    </w:p>
    <w:p w14:paraId="63FBD12C" w14:textId="77777777" w:rsidR="007127EE" w:rsidRDefault="00000000">
      <w:pPr>
        <w:numPr>
          <w:ilvl w:val="0"/>
          <w:numId w:val="3"/>
        </w:numPr>
        <w:rPr>
          <w:szCs w:val="22"/>
        </w:rPr>
      </w:pPr>
      <w:r>
        <w:rPr>
          <w:szCs w:val="22"/>
        </w:rPr>
        <w:t xml:space="preserve">Princip </w:t>
      </w:r>
      <w:proofErr w:type="spellStart"/>
      <w:r>
        <w:rPr>
          <w:szCs w:val="22"/>
        </w:rPr>
        <w:t>aktuelnosti</w:t>
      </w:r>
      <w:proofErr w:type="spellEnd"/>
      <w:r>
        <w:rPr>
          <w:szCs w:val="22"/>
        </w:rPr>
        <w:t xml:space="preserve"> nastavnih planova i programa</w:t>
      </w:r>
      <w:r>
        <w:rPr>
          <w:szCs w:val="22"/>
          <w:lang w:val="bs-Latn-BA"/>
        </w:rPr>
        <w:t>;</w:t>
      </w:r>
    </w:p>
    <w:p w14:paraId="4E9482B7" w14:textId="77777777" w:rsidR="007127EE" w:rsidRDefault="00000000">
      <w:pPr>
        <w:numPr>
          <w:ilvl w:val="0"/>
          <w:numId w:val="3"/>
        </w:numPr>
        <w:rPr>
          <w:szCs w:val="22"/>
        </w:rPr>
      </w:pPr>
      <w:r>
        <w:rPr>
          <w:szCs w:val="22"/>
        </w:rPr>
        <w:t>Princip ekonomičnosti i odgovornog odnosa prema povjerenim materijalnim i ljudskim resursima.</w:t>
      </w:r>
    </w:p>
    <w:p w14:paraId="32677861" w14:textId="77777777" w:rsidR="007127EE" w:rsidRDefault="007127EE">
      <w:pPr>
        <w:ind w:left="1080"/>
        <w:rPr>
          <w:sz w:val="16"/>
          <w:szCs w:val="16"/>
        </w:rPr>
      </w:pPr>
    </w:p>
    <w:p w14:paraId="4681E92B" w14:textId="77777777" w:rsidR="007127EE" w:rsidRDefault="00000000">
      <w:r>
        <w:rPr>
          <w:b/>
        </w:rPr>
        <w:t>Princip primjene metodologije za izradu godišnjeg programa rada</w:t>
      </w:r>
      <w:r>
        <w:rPr>
          <w:b/>
          <w:bCs/>
        </w:rPr>
        <w:t xml:space="preserve"> </w:t>
      </w:r>
      <w:r>
        <w:rPr>
          <w:bCs/>
        </w:rPr>
        <w:t xml:space="preserve">treba biti </w:t>
      </w:r>
      <w:proofErr w:type="spellStart"/>
      <w:r>
        <w:rPr>
          <w:bCs/>
        </w:rPr>
        <w:t>odgovarajućiza</w:t>
      </w:r>
      <w:proofErr w:type="spellEnd"/>
      <w:r>
        <w:rPr>
          <w:bCs/>
        </w:rPr>
        <w:t xml:space="preserve"> konkretnu ustanovu</w:t>
      </w:r>
      <w:r>
        <w:t xml:space="preserve"> za koju se program radi. Od načina na koji se prilazi problemu u odre</w:t>
      </w:r>
      <w:r>
        <w:rPr>
          <w:lang w:val="bs-Latn-BA"/>
        </w:rPr>
        <w:t>đ</w:t>
      </w:r>
      <w:proofErr w:type="spellStart"/>
      <w:r>
        <w:t>enoj</w:t>
      </w:r>
      <w:proofErr w:type="spellEnd"/>
      <w:r>
        <w:t xml:space="preserve"> djelatnosti zavisi i ishod konačnog rješenja. Za sve srednje škole, Metodologija je jedinstvena, uz uvažavanje određenih specifičnosti.</w:t>
      </w:r>
    </w:p>
    <w:p w14:paraId="00DAFEDA" w14:textId="77777777" w:rsidR="007127EE" w:rsidRDefault="007127EE">
      <w:pPr>
        <w:rPr>
          <w:sz w:val="14"/>
          <w:szCs w:val="14"/>
        </w:rPr>
      </w:pPr>
    </w:p>
    <w:p w14:paraId="6C6F97B5" w14:textId="77777777" w:rsidR="007127EE" w:rsidRDefault="00000000">
      <w:r>
        <w:t xml:space="preserve">Pod </w:t>
      </w:r>
      <w:r>
        <w:rPr>
          <w:b/>
        </w:rPr>
        <w:t>principom jasno definiranih ciljeva, zadataka i načina njihovog realiziranja,</w:t>
      </w:r>
      <w:r>
        <w:t xml:space="preserve"> podrazumijeva se definiranje jasnih ciljeva i zadataka i načina njihovog realiziranja, odnosno ciljevi i zadaci mogu biti opći za oblast na koju se odnose i posebni (specifični) za konkretni segment. Kao takvi, uvjetovani su generalnim zahtjevima pedagoške nauke i iskustva, zakonskim i podzakonskim aktima i društvenim obilježjima sredine u kojoj se škola nalazi. </w:t>
      </w:r>
    </w:p>
    <w:p w14:paraId="101BE289" w14:textId="77777777" w:rsidR="007127EE" w:rsidRDefault="007127EE">
      <w:pPr>
        <w:rPr>
          <w:sz w:val="14"/>
          <w:szCs w:val="14"/>
        </w:rPr>
      </w:pPr>
    </w:p>
    <w:p w14:paraId="18CE5074" w14:textId="77777777" w:rsidR="007127EE" w:rsidRDefault="00000000">
      <w:r>
        <w:rPr>
          <w:b/>
        </w:rPr>
        <w:t>Objektivna procjena i ocjena uvjeta i mogućnosti isključivo na realnoj</w:t>
      </w:r>
      <w:r>
        <w:rPr>
          <w:b/>
          <w:lang w:val="bs-Latn-BA"/>
        </w:rPr>
        <w:t xml:space="preserve"> </w:t>
      </w:r>
      <w:r>
        <w:rPr>
          <w:b/>
        </w:rPr>
        <w:t>osnovi,</w:t>
      </w:r>
      <w:r>
        <w:t xml:space="preserve"> zasniva se na stvarnim pokazateljima relevantnim za program ustanove, kao i na procjeni mogućih postignuća </w:t>
      </w:r>
      <w:proofErr w:type="spellStart"/>
      <w:r>
        <w:t>kojsu</w:t>
      </w:r>
      <w:proofErr w:type="spellEnd"/>
      <w:r>
        <w:t xml:space="preserve"> su uvjetovana legislativom, materijalnim i ljudskim resursima, vrstom škole, globalnim ekonomskim kretanjima, potrebama tržišta rada itd. </w:t>
      </w:r>
    </w:p>
    <w:p w14:paraId="3DF12BD6" w14:textId="77777777" w:rsidR="007127EE" w:rsidRDefault="007127EE">
      <w:pPr>
        <w:rPr>
          <w:sz w:val="14"/>
          <w:szCs w:val="14"/>
        </w:rPr>
      </w:pPr>
    </w:p>
    <w:p w14:paraId="682B8556" w14:textId="77777777" w:rsidR="007127EE" w:rsidRDefault="00000000">
      <w:r>
        <w:rPr>
          <w:b/>
          <w:bCs/>
        </w:rPr>
        <w:t xml:space="preserve">Princip </w:t>
      </w:r>
      <w:proofErr w:type="spellStart"/>
      <w:r>
        <w:rPr>
          <w:b/>
          <w:bCs/>
        </w:rPr>
        <w:t>aktuelnosti</w:t>
      </w:r>
      <w:proofErr w:type="spellEnd"/>
      <w:r>
        <w:rPr>
          <w:b/>
          <w:bCs/>
        </w:rPr>
        <w:t xml:space="preserve"> nastavnih planova i programa</w:t>
      </w:r>
      <w:r>
        <w:rPr>
          <w:lang w:val="bs-Latn-BA"/>
        </w:rPr>
        <w:t xml:space="preserve"> podrazumijeva primjenu </w:t>
      </w:r>
      <w:proofErr w:type="spellStart"/>
      <w:r>
        <w:rPr>
          <w:lang w:val="bs-Latn-BA"/>
        </w:rPr>
        <w:t>savremenih</w:t>
      </w:r>
      <w:proofErr w:type="spellEnd"/>
      <w:r>
        <w:rPr>
          <w:lang w:val="bs-Latn-BA"/>
        </w:rPr>
        <w:t xml:space="preserve"> nastavnih planova i programa donesenih od strane Ministarstva i njihovim kontinuiranim </w:t>
      </w:r>
      <w:proofErr w:type="spellStart"/>
      <w:r>
        <w:rPr>
          <w:lang w:val="bs-Latn-BA"/>
        </w:rPr>
        <w:t>osavremenjivanjem</w:t>
      </w:r>
      <w:proofErr w:type="spellEnd"/>
      <w:r>
        <w:rPr>
          <w:lang w:val="bs-Latn-BA"/>
        </w:rPr>
        <w:t xml:space="preserve"> u skladu sa </w:t>
      </w:r>
      <w:proofErr w:type="spellStart"/>
      <w:r>
        <w:rPr>
          <w:lang w:val="bs-Latn-BA"/>
        </w:rPr>
        <w:t>savremenim</w:t>
      </w:r>
      <w:proofErr w:type="spellEnd"/>
      <w:r>
        <w:rPr>
          <w:lang w:val="bs-Latn-BA"/>
        </w:rPr>
        <w:t xml:space="preserve"> naučnim dostignućima.</w:t>
      </w:r>
    </w:p>
    <w:p w14:paraId="68A710DA" w14:textId="77777777" w:rsidR="007127EE" w:rsidRDefault="007127EE">
      <w:pPr>
        <w:pStyle w:val="Bezrazmaka"/>
        <w:ind w:right="26"/>
        <w:rPr>
          <w:sz w:val="14"/>
          <w:szCs w:val="14"/>
        </w:rPr>
      </w:pPr>
    </w:p>
    <w:p w14:paraId="6C3E6883" w14:textId="77777777" w:rsidR="007127EE" w:rsidRDefault="00000000">
      <w:pPr>
        <w:pStyle w:val="CM25"/>
        <w:shd w:val="clear" w:color="auto" w:fill="FFFFFF"/>
        <w:spacing w:line="276" w:lineRule="auto"/>
        <w:ind w:right="26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Princip ekonomičnosti i odgovornog odnosa prema povjerenim materijalnim i ljudskim resursima,</w:t>
      </w:r>
      <w:r>
        <w:rPr>
          <w:sz w:val="22"/>
          <w:szCs w:val="22"/>
        </w:rPr>
        <w:t xml:space="preserve"> zasniva se na odgovornom odnosu organa upravljanja i organa rukovođenje škole za ekonomično planiranje utroška budžeta škole, odgovornom odnosu prema povjerenim resursima. </w:t>
      </w:r>
    </w:p>
    <w:p w14:paraId="313C6A51" w14:textId="77777777" w:rsidR="007127EE" w:rsidRDefault="007127EE">
      <w:pPr>
        <w:pStyle w:val="Default"/>
      </w:pPr>
    </w:p>
    <w:p w14:paraId="75C781A9" w14:textId="77777777" w:rsidR="007127EE" w:rsidRDefault="007127EE">
      <w:pPr>
        <w:pStyle w:val="Default"/>
      </w:pPr>
    </w:p>
    <w:p w14:paraId="01C6213E" w14:textId="77777777" w:rsidR="007127EE" w:rsidRDefault="007127EE">
      <w:pPr>
        <w:pStyle w:val="Default"/>
      </w:pPr>
    </w:p>
    <w:p w14:paraId="28F5E9EB" w14:textId="77777777" w:rsidR="007127EE" w:rsidRDefault="00000000">
      <w:pPr>
        <w:rPr>
          <w:rStyle w:val="Naglaeno"/>
          <w:szCs w:val="22"/>
        </w:rPr>
      </w:pPr>
      <w:bookmarkStart w:id="8" w:name="_Toc166656929"/>
      <w:bookmarkStart w:id="9" w:name="_Toc166670836"/>
      <w:bookmarkStart w:id="10" w:name="_Toc141079698"/>
      <w:r>
        <w:rPr>
          <w:rStyle w:val="Naglaeno"/>
          <w:szCs w:val="22"/>
        </w:rPr>
        <w:t>Ciljevi i zadaci</w:t>
      </w:r>
      <w:bookmarkEnd w:id="8"/>
      <w:bookmarkEnd w:id="9"/>
      <w:bookmarkEnd w:id="10"/>
    </w:p>
    <w:p w14:paraId="7D1B9E28" w14:textId="77777777" w:rsidR="007127EE" w:rsidRDefault="00000000">
      <w:pPr>
        <w:rPr>
          <w:lang w:val="bs-Latn-BA"/>
        </w:rPr>
      </w:pPr>
      <w:r>
        <w:lastRenderedPageBreak/>
        <w:t xml:space="preserve">S obzirom da škola ima opći i poseban </w:t>
      </w:r>
      <w:r>
        <w:rPr>
          <w:lang w:val="bs-Latn-BA"/>
        </w:rPr>
        <w:t>značaj, godišnji program rada treba temeljiti</w:t>
      </w:r>
      <w:r>
        <w:t>,</w:t>
      </w:r>
      <w:r>
        <w:rPr>
          <w:lang w:val="bs-Latn-BA"/>
        </w:rPr>
        <w:t xml:space="preserve"> kako na općim principima koji su zajednički ovoj oblasti</w:t>
      </w:r>
      <w:r>
        <w:t>,</w:t>
      </w:r>
      <w:r>
        <w:rPr>
          <w:lang w:val="bs-Latn-BA"/>
        </w:rPr>
        <w:t xml:space="preserve"> tako i na</w:t>
      </w:r>
      <w:r>
        <w:t xml:space="preserve"> </w:t>
      </w:r>
      <w:r>
        <w:rPr>
          <w:lang w:val="bs-Latn-BA"/>
        </w:rPr>
        <w:t xml:space="preserve">specifikumu same škole. Pri definiranju ciljeva i zadataka, potrebno je </w:t>
      </w:r>
      <w:proofErr w:type="spellStart"/>
      <w:r>
        <w:rPr>
          <w:lang w:val="bs-Latn-BA"/>
        </w:rPr>
        <w:t>ispoštovati</w:t>
      </w:r>
      <w:proofErr w:type="spellEnd"/>
      <w:r>
        <w:rPr>
          <w:lang w:val="bs-Latn-BA"/>
        </w:rPr>
        <w:t xml:space="preserve">: zakonske osnove, nastavne planove i programe, pedagoške standarde i normative, znanstvena i stručna dostignuća, te iskustvo i tradiciju škole. </w:t>
      </w:r>
    </w:p>
    <w:p w14:paraId="278F67CF" w14:textId="77777777" w:rsidR="007127EE" w:rsidRDefault="00000000">
      <w:pPr>
        <w:rPr>
          <w:lang w:val="bs-Latn-BA"/>
        </w:rPr>
      </w:pPr>
      <w:r>
        <w:rPr>
          <w:lang w:val="bs-Latn-BA"/>
        </w:rPr>
        <w:t>Ukoliko škola u svom redovnom nastavnom procesu ima više specifičnih nastavnih planova i programa i različitih nivoa vannastavnih aktivnosti, pri definiranju ciljeva i zadataka potrebno je obratiti posebnu pažnju na sljedeće:</w:t>
      </w:r>
    </w:p>
    <w:p w14:paraId="438E2CAB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r>
        <w:rPr>
          <w:color w:val="auto"/>
          <w:sz w:val="22"/>
          <w:szCs w:val="22"/>
          <w:lang w:val="bs-Latn-BA"/>
        </w:rPr>
        <w:t xml:space="preserve">ciljeve i zadatke samog nastavnog plana i programa, </w:t>
      </w:r>
    </w:p>
    <w:p w14:paraId="40546600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r>
        <w:rPr>
          <w:color w:val="auto"/>
          <w:sz w:val="22"/>
          <w:szCs w:val="22"/>
          <w:lang w:val="bs-Latn-BA"/>
        </w:rPr>
        <w:t xml:space="preserve">efektnost i </w:t>
      </w:r>
      <w:proofErr w:type="spellStart"/>
      <w:r>
        <w:rPr>
          <w:color w:val="auto"/>
          <w:sz w:val="22"/>
          <w:szCs w:val="22"/>
          <w:lang w:val="bs-Latn-BA"/>
        </w:rPr>
        <w:t>kvalitet</w:t>
      </w:r>
      <w:proofErr w:type="spellEnd"/>
      <w:r>
        <w:rPr>
          <w:color w:val="auto"/>
          <w:sz w:val="22"/>
          <w:szCs w:val="22"/>
          <w:lang w:val="bs-Latn-BA"/>
        </w:rPr>
        <w:t xml:space="preserve"> obrazovno - odgojnog rada, </w:t>
      </w:r>
    </w:p>
    <w:p w14:paraId="00D9EB97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r>
        <w:rPr>
          <w:color w:val="auto"/>
          <w:sz w:val="22"/>
          <w:szCs w:val="22"/>
          <w:lang w:val="bs-Latn-BA"/>
        </w:rPr>
        <w:t xml:space="preserve">organizaciju rada škole i njeno funkcionalno djelovanje, </w:t>
      </w:r>
    </w:p>
    <w:p w14:paraId="432FAE50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r>
        <w:rPr>
          <w:color w:val="auto"/>
          <w:sz w:val="22"/>
          <w:szCs w:val="22"/>
          <w:lang w:val="bs-Latn-BA"/>
        </w:rPr>
        <w:t xml:space="preserve">racionalizaciju nastave, učenja, primjene postojećih i usvajanje novih tehnika i tehnologija u nastavi, </w:t>
      </w:r>
    </w:p>
    <w:p w14:paraId="173EFE38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r>
        <w:rPr>
          <w:color w:val="auto"/>
          <w:sz w:val="22"/>
          <w:szCs w:val="22"/>
          <w:lang w:val="bs-Latn-BA"/>
        </w:rPr>
        <w:t xml:space="preserve">stručno usavršavanje radnika škole i inoviranje nastavnog procesa, </w:t>
      </w:r>
    </w:p>
    <w:p w14:paraId="66AB7066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proofErr w:type="spellStart"/>
      <w:r>
        <w:rPr>
          <w:color w:val="auto"/>
          <w:sz w:val="22"/>
          <w:szCs w:val="22"/>
          <w:lang w:val="bs-Latn-BA"/>
        </w:rPr>
        <w:t>podsticanje</w:t>
      </w:r>
      <w:proofErr w:type="spellEnd"/>
      <w:r>
        <w:rPr>
          <w:color w:val="auto"/>
          <w:sz w:val="22"/>
          <w:szCs w:val="22"/>
          <w:lang w:val="bs-Latn-BA"/>
        </w:rPr>
        <w:t xml:space="preserve"> i motiviranje učenika za postizanje što boljih rezultata, </w:t>
      </w:r>
    </w:p>
    <w:p w14:paraId="5A03F2E3" w14:textId="77777777" w:rsidR="007127EE" w:rsidRDefault="00000000">
      <w:pPr>
        <w:pStyle w:val="Default"/>
        <w:numPr>
          <w:ilvl w:val="0"/>
          <w:numId w:val="4"/>
        </w:numPr>
        <w:jc w:val="both"/>
        <w:rPr>
          <w:color w:val="auto"/>
          <w:sz w:val="22"/>
          <w:szCs w:val="22"/>
          <w:lang w:val="bs-Latn-BA"/>
        </w:rPr>
      </w:pPr>
      <w:r>
        <w:rPr>
          <w:color w:val="auto"/>
          <w:sz w:val="22"/>
          <w:szCs w:val="22"/>
          <w:lang w:val="bs-Latn-BA"/>
        </w:rPr>
        <w:t xml:space="preserve">efikasnost pedagoške službe, kao i ostalih činilaca koji utiču na obrazovno - odgojni rad. </w:t>
      </w:r>
    </w:p>
    <w:p w14:paraId="6489D5A4" w14:textId="77777777" w:rsidR="007127EE" w:rsidRDefault="007127EE">
      <w:pPr>
        <w:pStyle w:val="Default"/>
        <w:jc w:val="both"/>
        <w:rPr>
          <w:color w:val="auto"/>
          <w:sz w:val="10"/>
          <w:szCs w:val="10"/>
          <w:lang w:val="bs-Latn-BA"/>
        </w:rPr>
      </w:pPr>
    </w:p>
    <w:p w14:paraId="16D5D2FE" w14:textId="77777777" w:rsidR="007127EE" w:rsidRDefault="00000000">
      <w:pPr>
        <w:rPr>
          <w:b/>
          <w:szCs w:val="22"/>
          <w:lang w:val="bs-Latn-BA"/>
        </w:rPr>
      </w:pPr>
      <w:bookmarkStart w:id="11" w:name="_Toc166656930"/>
      <w:bookmarkStart w:id="12" w:name="_Toc141079699"/>
      <w:bookmarkStart w:id="13" w:name="_Toc166670837"/>
      <w:r>
        <w:rPr>
          <w:b/>
          <w:szCs w:val="22"/>
          <w:lang w:val="bs-Latn-BA"/>
        </w:rPr>
        <w:t>Procedure za izradu i donošenje godišnjeg programa rada</w:t>
      </w:r>
      <w:bookmarkEnd w:id="11"/>
      <w:bookmarkEnd w:id="12"/>
      <w:bookmarkEnd w:id="13"/>
    </w:p>
    <w:p w14:paraId="240C08A8" w14:textId="77777777" w:rsidR="007127EE" w:rsidRDefault="00000000">
      <w:pPr>
        <w:pStyle w:val="Bezrazmaka"/>
        <w:jc w:val="both"/>
        <w:rPr>
          <w:sz w:val="22"/>
          <w:szCs w:val="22"/>
        </w:rPr>
      </w:pPr>
      <w:r>
        <w:rPr>
          <w:sz w:val="22"/>
          <w:szCs w:val="22"/>
        </w:rPr>
        <w:t>U skladu sa odredbama Zakona,</w:t>
      </w:r>
      <w:r>
        <w:rPr>
          <w:sz w:val="22"/>
          <w:szCs w:val="22"/>
          <w:lang w:val="bs-Latn-BA"/>
        </w:rPr>
        <w:t xml:space="preserve"> rad u školi u toku školske godine realizira se na osnovu godišnjeg programa rada škole koji se izrađuje u skladu sa Metodologijom.</w:t>
      </w:r>
      <w:r>
        <w:rPr>
          <w:sz w:val="22"/>
          <w:szCs w:val="22"/>
        </w:rPr>
        <w:t xml:space="preserve"> Za donošenje godišnjeg programa rada škole potrebno je </w:t>
      </w:r>
      <w:proofErr w:type="spellStart"/>
      <w:r>
        <w:rPr>
          <w:sz w:val="22"/>
          <w:szCs w:val="22"/>
        </w:rPr>
        <w:t>blagovremno</w:t>
      </w:r>
      <w:proofErr w:type="spellEnd"/>
      <w:r>
        <w:rPr>
          <w:sz w:val="22"/>
          <w:szCs w:val="22"/>
        </w:rPr>
        <w:t xml:space="preserve"> izvršiti sve pripreme i godišnji program rada donijeti do kraja septembra tekuće godine. Pripreme za izradu i donošenje godišnjeg programa rada podrazumijevaju sljedeće aktivnosti:</w:t>
      </w:r>
    </w:p>
    <w:p w14:paraId="7CB4D936" w14:textId="77777777" w:rsidR="007127EE" w:rsidRDefault="00000000">
      <w:pPr>
        <w:pStyle w:val="Bezrazmak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mjesecu junu tekuće godine izvršiti sve potrebne pripreme za izradu i donošenje godišnjeg programa rada kao što su: utvrđivanje stanja ljudskih i materijalnih resursa, formiranje odjeljenja sa optimalnim brojem učenika, raspodjela časova nastavnicima, raspodjela </w:t>
      </w:r>
      <w:proofErr w:type="spellStart"/>
      <w:r>
        <w:rPr>
          <w:sz w:val="22"/>
          <w:szCs w:val="22"/>
        </w:rPr>
        <w:t>razredništava</w:t>
      </w:r>
      <w:proofErr w:type="spellEnd"/>
      <w:r>
        <w:rPr>
          <w:sz w:val="22"/>
          <w:szCs w:val="22"/>
        </w:rPr>
        <w:t>, utvrđivanje poslova i radnih zadataka u okviru četrdesetosatne radne sedmice, planiranje izleta, posjeta, ekskurzija, studijskih putovanja, logorovanja i drugih aspekata koje bude moguće planirati.</w:t>
      </w:r>
    </w:p>
    <w:p w14:paraId="40FDF80F" w14:textId="77777777" w:rsidR="007127EE" w:rsidRDefault="00000000">
      <w:pPr>
        <w:pStyle w:val="Bezrazmak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trećoj nastavnoj sedmici u mjesecu septembru, direktor na osnovu ranije izvršenih priprema, uvažavajući novonastale okolnosti, prikupljene podatke o obilježju statusa učenika, obaveznog izbora nastavnog predmeta od strane učenika radi formiranja grupa, godišnjih planova rada stručnih organa i planova rada stručnih </w:t>
      </w:r>
      <w:proofErr w:type="spellStart"/>
      <w:r>
        <w:rPr>
          <w:sz w:val="22"/>
          <w:szCs w:val="22"/>
        </w:rPr>
        <w:t>saradnika</w:t>
      </w:r>
      <w:proofErr w:type="spellEnd"/>
      <w:r>
        <w:rPr>
          <w:sz w:val="22"/>
          <w:szCs w:val="22"/>
        </w:rPr>
        <w:t>, te drugih potrebnih informacija izrađuje nacrt godišnjeg programa rada škole sa posebnim akcentom na tabele: 1, 4, 5, 38, 39, 40, 40.a, 40.b, 41, 42, 42.a, 43, 43.a, 43.b, 43.c, 43.d, 43.e, 43.f, 43.g, 44, 44.a, 44.b, 44.c, 44.d, 44.e, 45, 45.a, 46, 47, 47.a, 1.1, 1.1.a, 1.2, 2.1 i  2.1.a.</w:t>
      </w:r>
    </w:p>
    <w:p w14:paraId="6A2232A2" w14:textId="77777777" w:rsidR="007127EE" w:rsidRDefault="00000000">
      <w:pPr>
        <w:pStyle w:val="Bezrazmak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Podatke za tabele, iz prethodne tačke, </w:t>
      </w:r>
      <w:proofErr w:type="spellStart"/>
      <w:r>
        <w:rPr>
          <w:sz w:val="22"/>
          <w:szCs w:val="22"/>
        </w:rPr>
        <w:t>direkor</w:t>
      </w:r>
      <w:proofErr w:type="spellEnd"/>
      <w:r>
        <w:rPr>
          <w:sz w:val="22"/>
          <w:szCs w:val="22"/>
        </w:rPr>
        <w:t xml:space="preserve"> škole je, do kraja treće sedmice mjeseca septembra, obavezan uskladiti sa Javnom ustanovom „Institut za razvoj </w:t>
      </w:r>
      <w:proofErr w:type="spellStart"/>
      <w:r>
        <w:rPr>
          <w:sz w:val="22"/>
          <w:szCs w:val="22"/>
        </w:rPr>
        <w:t>preduniverzitetskog</w:t>
      </w:r>
      <w:proofErr w:type="spellEnd"/>
      <w:r>
        <w:rPr>
          <w:sz w:val="22"/>
          <w:szCs w:val="22"/>
        </w:rPr>
        <w:t xml:space="preserve"> obrazovanja Kantona Sarajevo“  (u daljem tekstu Institut)  i Sektorom za ekonomske i </w:t>
      </w:r>
      <w:proofErr w:type="spellStart"/>
      <w:r>
        <w:rPr>
          <w:sz w:val="22"/>
          <w:szCs w:val="22"/>
        </w:rPr>
        <w:t>finansijske</w:t>
      </w:r>
      <w:proofErr w:type="spellEnd"/>
      <w:r>
        <w:rPr>
          <w:sz w:val="22"/>
          <w:szCs w:val="22"/>
        </w:rPr>
        <w:t xml:space="preserve"> poslove Ministarstva za odgoj i obrazovanje Kantona Sarajevo (u daljem tekstu Ministarstvo), a nakon </w:t>
      </w:r>
      <w:proofErr w:type="spellStart"/>
      <w:r>
        <w:rPr>
          <w:sz w:val="22"/>
          <w:szCs w:val="22"/>
        </w:rPr>
        <w:t>usaglašavanja</w:t>
      </w:r>
      <w:proofErr w:type="spellEnd"/>
      <w:r>
        <w:rPr>
          <w:sz w:val="22"/>
          <w:szCs w:val="22"/>
        </w:rPr>
        <w:t>, Institut izdaje mišljenje o usklađenosti podataka čime se omogućava dalja procedura donošenja godišnjeg programa rada.</w:t>
      </w:r>
    </w:p>
    <w:p w14:paraId="3CFD733A" w14:textId="77777777" w:rsidR="007127EE" w:rsidRDefault="00000000">
      <w:pPr>
        <w:pStyle w:val="Bezrazmak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Dalje, kako je to Zakonom predviđeno, prijedlog godišnjeg programa rada utvrđuje Nastavničko vijeće, a nakon toga usvaja školski odbor.</w:t>
      </w:r>
    </w:p>
    <w:p w14:paraId="623A5401" w14:textId="77777777" w:rsidR="007127EE" w:rsidRDefault="00000000">
      <w:pPr>
        <w:pStyle w:val="Bezrazmaka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Dostavljanje izvršiti u skladu sa Zakonom.</w:t>
      </w:r>
    </w:p>
    <w:p w14:paraId="72B5A5B1" w14:textId="77777777" w:rsidR="007127EE" w:rsidRDefault="00000000">
      <w:pPr>
        <w:pStyle w:val="Bezrazmaka"/>
        <w:jc w:val="both"/>
        <w:rPr>
          <w:sz w:val="22"/>
          <w:szCs w:val="22"/>
        </w:rPr>
      </w:pPr>
      <w:r>
        <w:rPr>
          <w:sz w:val="22"/>
          <w:szCs w:val="22"/>
        </w:rPr>
        <w:t>Sve izmjene i dopune koje nastanu u toku školske godine, a koje su vezane za tabele iz tačke 2. ovog poglavlja dostavljaju se  na mišljenje Institutu, uz obavezno provođenje postupka opisanog u ovom poglavlju.</w:t>
      </w:r>
    </w:p>
    <w:p w14:paraId="3DA276C1" w14:textId="77777777" w:rsidR="007127EE" w:rsidRDefault="007127EE">
      <w:pPr>
        <w:pStyle w:val="Bezrazmaka"/>
        <w:jc w:val="both"/>
        <w:rPr>
          <w:sz w:val="22"/>
          <w:szCs w:val="22"/>
        </w:rPr>
      </w:pPr>
    </w:p>
    <w:p w14:paraId="1CB2A2E8" w14:textId="77777777" w:rsidR="007127EE" w:rsidRDefault="007127EE">
      <w:pPr>
        <w:pStyle w:val="Bezrazmaka"/>
        <w:jc w:val="both"/>
        <w:rPr>
          <w:sz w:val="22"/>
          <w:szCs w:val="22"/>
        </w:rPr>
      </w:pPr>
    </w:p>
    <w:p w14:paraId="0C205B20" w14:textId="77777777" w:rsidR="007127EE" w:rsidRDefault="007127EE">
      <w:pPr>
        <w:pStyle w:val="Bezrazmaka"/>
        <w:jc w:val="both"/>
        <w:rPr>
          <w:sz w:val="22"/>
          <w:szCs w:val="22"/>
          <w:lang w:val="bs-Latn-BA"/>
        </w:rPr>
      </w:pPr>
    </w:p>
    <w:p w14:paraId="5054A0FB" w14:textId="77777777" w:rsidR="007127EE" w:rsidRDefault="007127EE">
      <w:pPr>
        <w:rPr>
          <w:b/>
        </w:rPr>
      </w:pPr>
    </w:p>
    <w:p w14:paraId="59B0AC87" w14:textId="77777777" w:rsidR="007127EE" w:rsidRDefault="007127EE">
      <w:pPr>
        <w:rPr>
          <w:b/>
        </w:rPr>
      </w:pPr>
    </w:p>
    <w:p w14:paraId="69D78DBC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0D654535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011CC8EA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4854777F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6B792FB5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23281FA0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5552141E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48DA9851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051237F7" w14:textId="77777777" w:rsidR="007127EE" w:rsidRDefault="007127EE">
      <w:pPr>
        <w:pStyle w:val="Bezrazmaka"/>
        <w:spacing w:line="276" w:lineRule="auto"/>
        <w:jc w:val="both"/>
        <w:rPr>
          <w:sz w:val="20"/>
          <w:szCs w:val="20"/>
        </w:rPr>
      </w:pPr>
    </w:p>
    <w:p w14:paraId="26F9BEB9" w14:textId="77777777" w:rsidR="007127EE" w:rsidRDefault="00000000">
      <w:pPr>
        <w:pStyle w:val="Naslov1"/>
        <w:numPr>
          <w:ilvl w:val="0"/>
          <w:numId w:val="6"/>
        </w:numPr>
      </w:pPr>
      <w:bookmarkStart w:id="14" w:name="_Toc141079700"/>
      <w:bookmarkStart w:id="15" w:name="_Toc168919624"/>
      <w:r>
        <w:lastRenderedPageBreak/>
        <w:t>OPĆI PODACI O ŠKOLI</w:t>
      </w:r>
      <w:bookmarkEnd w:id="14"/>
      <w:bookmarkEnd w:id="15"/>
    </w:p>
    <w:p w14:paraId="56167754" w14:textId="77777777" w:rsidR="007127EE" w:rsidRDefault="00000000">
      <w:pPr>
        <w:rPr>
          <w:b/>
        </w:rPr>
      </w:pPr>
      <w:r>
        <w:t xml:space="preserve"> </w:t>
      </w:r>
    </w:p>
    <w:p w14:paraId="36ECAD3B" w14:textId="77777777" w:rsidR="007127EE" w:rsidRDefault="00000000">
      <w:pPr>
        <w:pStyle w:val="Naslov2"/>
        <w:numPr>
          <w:ilvl w:val="1"/>
          <w:numId w:val="7"/>
        </w:numPr>
      </w:pPr>
      <w:bookmarkStart w:id="16" w:name="_Toc141079701"/>
      <w:r>
        <w:t xml:space="preserve"> </w:t>
      </w:r>
      <w:bookmarkStart w:id="17" w:name="_Toc168919625"/>
      <w:r>
        <w:t>Opći podaci o školi</w:t>
      </w:r>
      <w:bookmarkEnd w:id="16"/>
      <w:bookmarkEnd w:id="17"/>
      <w:r>
        <w:t xml:space="preserve"> </w:t>
      </w:r>
    </w:p>
    <w:p w14:paraId="30BE7080" w14:textId="77777777" w:rsidR="007127EE" w:rsidRDefault="007127EE">
      <w:pPr>
        <w:pStyle w:val="Naslov2"/>
        <w:numPr>
          <w:ilvl w:val="0"/>
          <w:numId w:val="0"/>
        </w:numPr>
        <w:shd w:val="clear" w:color="auto" w:fill="FFFFFF" w:themeFill="background1"/>
        <w:rPr>
          <w:szCs w:val="24"/>
        </w:rPr>
      </w:pPr>
      <w:bookmarkStart w:id="18" w:name="_Toc141079702"/>
    </w:p>
    <w:p w14:paraId="14EE9D98" w14:textId="77777777" w:rsidR="007127EE" w:rsidRDefault="00000000">
      <w:pPr>
        <w:pStyle w:val="Tijeloteksta"/>
        <w:ind w:left="590"/>
      </w:pPr>
      <w:r>
        <w:t>U</w:t>
      </w:r>
      <w:r>
        <w:rPr>
          <w:spacing w:val="-7"/>
        </w:rPr>
        <w:t xml:space="preserve"> </w:t>
      </w:r>
      <w:r>
        <w:t>tabeli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navesti</w:t>
      </w:r>
      <w:r>
        <w:rPr>
          <w:spacing w:val="-5"/>
        </w:rPr>
        <w:t xml:space="preserve"> </w:t>
      </w:r>
      <w:r>
        <w:t>osnovne</w:t>
      </w:r>
      <w:r>
        <w:rPr>
          <w:spacing w:val="-4"/>
        </w:rPr>
        <w:t xml:space="preserve"> </w:t>
      </w:r>
      <w:r>
        <w:t>podatke</w:t>
      </w:r>
      <w:r>
        <w:rPr>
          <w:spacing w:val="4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školi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školskom</w:t>
      </w:r>
      <w:r>
        <w:rPr>
          <w:spacing w:val="-2"/>
        </w:rPr>
        <w:t xml:space="preserve"> području.</w:t>
      </w:r>
    </w:p>
    <w:tbl>
      <w:tblPr>
        <w:tblpPr w:leftFromText="180" w:rightFromText="180" w:vertAnchor="text" w:horzAnchor="page" w:tblpX="1067" w:tblpY="132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733"/>
        <w:gridCol w:w="1843"/>
        <w:gridCol w:w="968"/>
        <w:gridCol w:w="1650"/>
      </w:tblGrid>
      <w:tr w:rsidR="007127EE" w14:paraId="63777811" w14:textId="77777777">
        <w:trPr>
          <w:trHeight w:val="50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1208173" w14:textId="77777777" w:rsidR="007127EE" w:rsidRDefault="00000000">
            <w:pPr>
              <w:pStyle w:val="TableParagraph"/>
              <w:spacing w:line="207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Naziv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škole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7712D936" w14:textId="77777777" w:rsidR="007127EE" w:rsidRDefault="00000000">
            <w:pPr>
              <w:pStyle w:val="TableParagraph"/>
              <w:spacing w:line="252" w:lineRule="exact"/>
              <w:ind w:left="98"/>
            </w:pPr>
            <w:r>
              <w:t>PU</w:t>
            </w:r>
            <w:r>
              <w:rPr>
                <w:spacing w:val="-11"/>
              </w:rPr>
              <w:t xml:space="preserve"> </w:t>
            </w:r>
            <w:r>
              <w:t>„INTERNATIONALE</w:t>
            </w:r>
            <w:r>
              <w:rPr>
                <w:spacing w:val="-11"/>
              </w:rPr>
              <w:t xml:space="preserve"> </w:t>
            </w:r>
            <w:r>
              <w:t>DEUTSCHE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SCHULE</w:t>
            </w:r>
          </w:p>
          <w:p w14:paraId="2923F4EA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t>SARAJEVO“-Međunarodna</w:t>
            </w:r>
            <w:r>
              <w:rPr>
                <w:spacing w:val="-14"/>
              </w:rPr>
              <w:t xml:space="preserve"> </w:t>
            </w:r>
            <w:r>
              <w:t>Njemačka</w:t>
            </w:r>
            <w:r>
              <w:rPr>
                <w:spacing w:val="-12"/>
              </w:rPr>
              <w:t xml:space="preserve"> </w:t>
            </w:r>
            <w:r>
              <w:t>Škola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Sarajevo“</w:t>
            </w:r>
          </w:p>
        </w:tc>
      </w:tr>
      <w:tr w:rsidR="007127EE" w14:paraId="2D585046" w14:textId="77777777">
        <w:trPr>
          <w:trHeight w:val="25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794613D1" w14:textId="77777777" w:rsidR="007127EE" w:rsidRDefault="00000000">
            <w:pPr>
              <w:pStyle w:val="TableParagraph"/>
              <w:spacing w:line="207" w:lineRule="exact"/>
              <w:ind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Vrsta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10732B7F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03F56CB0" w14:textId="77777777">
        <w:trPr>
          <w:trHeight w:val="253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00C5C8E" w14:textId="77777777" w:rsidR="007127EE" w:rsidRDefault="00000000">
            <w:pPr>
              <w:pStyle w:val="TableParagraph"/>
              <w:spacing w:line="205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Osnivač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škole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6547863B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t>Lamia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Kacila</w:t>
            </w:r>
          </w:p>
        </w:tc>
      </w:tr>
      <w:tr w:rsidR="007127EE" w14:paraId="3974DC43" w14:textId="77777777">
        <w:trPr>
          <w:trHeight w:val="25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79575AF3" w14:textId="77777777" w:rsidR="007127EE" w:rsidRDefault="00000000">
            <w:pPr>
              <w:pStyle w:val="TableParagraph"/>
              <w:spacing w:line="206" w:lineRule="exact"/>
              <w:ind w:right="90"/>
              <w:jc w:val="right"/>
              <w:rPr>
                <w:sz w:val="18"/>
              </w:rPr>
            </w:pPr>
            <w:r>
              <w:rPr>
                <w:sz w:val="18"/>
              </w:rPr>
              <w:t>Rješenje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osnivanju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broj upisa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Registar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27491344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431291BB" w14:textId="77777777">
        <w:trPr>
          <w:trHeight w:val="25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5332D7E5" w14:textId="77777777" w:rsidR="007127EE" w:rsidRDefault="00000000">
            <w:pPr>
              <w:pStyle w:val="TableParagraph"/>
              <w:ind w:right="87"/>
              <w:jc w:val="right"/>
              <w:rPr>
                <w:sz w:val="18"/>
              </w:rPr>
            </w:pPr>
            <w:r>
              <w:rPr>
                <w:sz w:val="18"/>
              </w:rPr>
              <w:t>Godina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izgradnje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objekta/godina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adaptacije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60915910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t>April,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2015</w:t>
            </w:r>
          </w:p>
        </w:tc>
      </w:tr>
      <w:tr w:rsidR="007127EE" w14:paraId="02B162F5" w14:textId="77777777">
        <w:trPr>
          <w:trHeight w:val="253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A6D8162" w14:textId="77777777" w:rsidR="007127EE" w:rsidRDefault="00000000">
            <w:pPr>
              <w:pStyle w:val="TableParagraph"/>
              <w:spacing w:line="206" w:lineRule="exact"/>
              <w:ind w:right="8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Adresa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16096D43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t>Buka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13</w:t>
            </w:r>
          </w:p>
        </w:tc>
      </w:tr>
      <w:tr w:rsidR="007127EE" w14:paraId="60050D88" w14:textId="77777777">
        <w:trPr>
          <w:trHeight w:val="25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6A2E0CA5" w14:textId="77777777" w:rsidR="007127EE" w:rsidRDefault="00000000">
            <w:pPr>
              <w:pStyle w:val="TableParagraph"/>
              <w:spacing w:line="233" w:lineRule="exact"/>
              <w:ind w:right="85"/>
              <w:jc w:val="right"/>
            </w:pPr>
            <w:r>
              <w:rPr>
                <w:spacing w:val="-2"/>
              </w:rPr>
              <w:t>Općina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03A80644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rPr>
                <w:spacing w:val="-2"/>
              </w:rPr>
              <w:t>Centar</w:t>
            </w:r>
          </w:p>
        </w:tc>
      </w:tr>
      <w:tr w:rsidR="007127EE" w14:paraId="03E919EE" w14:textId="77777777">
        <w:trPr>
          <w:trHeight w:val="253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CE50867" w14:textId="77777777" w:rsidR="007127EE" w:rsidRDefault="00000000">
            <w:pPr>
              <w:pStyle w:val="TableParagraph"/>
              <w:spacing w:line="205" w:lineRule="exact"/>
              <w:ind w:right="8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Telefon/fax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398023C5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rPr>
                <w:spacing w:val="-2"/>
              </w:rPr>
              <w:t>033/560-</w:t>
            </w:r>
            <w:r>
              <w:rPr>
                <w:spacing w:val="-5"/>
              </w:rPr>
              <w:t>520</w:t>
            </w:r>
          </w:p>
        </w:tc>
      </w:tr>
      <w:tr w:rsidR="007127EE" w14:paraId="75F6A529" w14:textId="77777777">
        <w:trPr>
          <w:trHeight w:val="25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0947F61" w14:textId="77777777" w:rsidR="007127EE" w:rsidRDefault="00000000">
            <w:pPr>
              <w:pStyle w:val="TableParagraph"/>
              <w:spacing w:line="206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2"/>
                <w:sz w:val="18"/>
              </w:rPr>
              <w:t xml:space="preserve"> stranica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7BE75D63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rPr>
                <w:spacing w:val="-2"/>
              </w:rPr>
              <w:t>idss.ba</w:t>
            </w:r>
          </w:p>
        </w:tc>
      </w:tr>
      <w:tr w:rsidR="007127EE" w14:paraId="7AEB496B" w14:textId="77777777">
        <w:trPr>
          <w:trHeight w:val="25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122AFC06" w14:textId="77777777" w:rsidR="007127EE" w:rsidRDefault="00000000">
            <w:pPr>
              <w:pStyle w:val="TableParagraph"/>
              <w:spacing w:line="205" w:lineRule="exact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mail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16133BD6" w14:textId="77777777" w:rsidR="007127EE" w:rsidRDefault="007127EE">
            <w:pPr>
              <w:pStyle w:val="TableParagraph"/>
              <w:spacing w:line="233" w:lineRule="exact"/>
              <w:ind w:left="98"/>
            </w:pPr>
            <w:hyperlink r:id="rId8">
              <w:r>
                <w:rPr>
                  <w:color w:val="0000FF"/>
                  <w:spacing w:val="-2"/>
                  <w:u w:val="single" w:color="0000FF"/>
                </w:rPr>
                <w:t>info@idss.ba</w:t>
              </w:r>
            </w:hyperlink>
          </w:p>
        </w:tc>
      </w:tr>
      <w:tr w:rsidR="007127EE" w14:paraId="4D1889F2" w14:textId="77777777">
        <w:trPr>
          <w:trHeight w:val="253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F6C956B" w14:textId="77777777" w:rsidR="007127EE" w:rsidRDefault="00000000">
            <w:pPr>
              <w:pStyle w:val="TableParagraph"/>
              <w:spacing w:line="206" w:lineRule="exact"/>
              <w:ind w:right="90"/>
              <w:jc w:val="right"/>
              <w:rPr>
                <w:sz w:val="18"/>
              </w:rPr>
            </w:pPr>
            <w:r>
              <w:rPr>
                <w:sz w:val="18"/>
              </w:rPr>
              <w:t>Rješenje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osnivanju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broj upisa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Registar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73ACF3F9" w14:textId="77777777" w:rsidR="007127EE" w:rsidRDefault="00000000">
            <w:pPr>
              <w:pStyle w:val="TableParagraph"/>
              <w:spacing w:line="233" w:lineRule="exact"/>
              <w:ind w:left="98"/>
            </w:pPr>
            <w:r>
              <w:rPr>
                <w:spacing w:val="-2"/>
              </w:rPr>
              <w:t>Broj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Rješenja:UP-11-01-38-2587/16</w:t>
            </w:r>
          </w:p>
        </w:tc>
      </w:tr>
      <w:tr w:rsidR="007127EE" w14:paraId="0944A496" w14:textId="77777777">
        <w:trPr>
          <w:trHeight w:val="279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4170F7BC" w14:textId="77777777" w:rsidR="007127EE" w:rsidRDefault="00000000">
            <w:pPr>
              <w:pStyle w:val="TableParagraph"/>
              <w:ind w:right="87"/>
              <w:jc w:val="righ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Direkor</w:t>
            </w:r>
            <w:proofErr w:type="spellEnd"/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25DCB393" w14:textId="77777777" w:rsidR="007127EE" w:rsidRDefault="00000000">
            <w:pPr>
              <w:pStyle w:val="TableParagraph"/>
              <w:spacing w:line="252" w:lineRule="exact"/>
              <w:ind w:left="98"/>
            </w:pPr>
            <w:r>
              <w:t>Davor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Mulalić</w:t>
            </w:r>
          </w:p>
        </w:tc>
        <w:tc>
          <w:tcPr>
            <w:tcW w:w="968" w:type="dxa"/>
            <w:shd w:val="clear" w:color="auto" w:fill="D7D7D7"/>
          </w:tcPr>
          <w:p w14:paraId="1EE1E4CC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5B132A25" w14:textId="77777777" w:rsidR="007127EE" w:rsidRDefault="00000000">
            <w:pPr>
              <w:pStyle w:val="TableParagraph"/>
              <w:spacing w:before="10" w:line="248" w:lineRule="exact"/>
              <w:ind w:left="107"/>
            </w:pPr>
            <w:r>
              <w:rPr>
                <w:spacing w:val="-2"/>
              </w:rPr>
              <w:t>033/560-</w:t>
            </w:r>
            <w:r>
              <w:rPr>
                <w:spacing w:val="-5"/>
              </w:rPr>
              <w:t>521</w:t>
            </w:r>
          </w:p>
        </w:tc>
      </w:tr>
      <w:tr w:rsidR="007127EE" w14:paraId="70D178B4" w14:textId="77777777">
        <w:trPr>
          <w:trHeight w:val="268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96ACB7C" w14:textId="77777777" w:rsidR="007127EE" w:rsidRDefault="00000000">
            <w:pPr>
              <w:pStyle w:val="TableParagraph"/>
              <w:spacing w:line="206" w:lineRule="exact"/>
              <w:ind w:right="84"/>
              <w:jc w:val="right"/>
              <w:rPr>
                <w:sz w:val="18"/>
              </w:rPr>
            </w:pPr>
            <w:r>
              <w:rPr>
                <w:sz w:val="18"/>
              </w:rPr>
              <w:t>Datum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imenovanja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poziciju </w:t>
            </w:r>
            <w:r>
              <w:rPr>
                <w:spacing w:val="-2"/>
                <w:sz w:val="18"/>
              </w:rPr>
              <w:t>direktora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010D2858" w14:textId="77777777" w:rsidR="007127EE" w:rsidRDefault="00000000">
            <w:pPr>
              <w:pStyle w:val="TableParagraph"/>
              <w:spacing w:before="7" w:line="242" w:lineRule="exact"/>
              <w:ind w:left="98"/>
            </w:pPr>
            <w:r>
              <w:rPr>
                <w:spacing w:val="-2"/>
              </w:rPr>
              <w:t>01.09.2020.</w:t>
            </w:r>
          </w:p>
        </w:tc>
      </w:tr>
      <w:tr w:rsidR="007127EE" w14:paraId="2188F76A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F108F33" w14:textId="77777777" w:rsidR="007127EE" w:rsidRDefault="00000000">
            <w:pPr>
              <w:pStyle w:val="TableParagraph"/>
              <w:spacing w:line="205" w:lineRule="exact"/>
              <w:ind w:right="84"/>
              <w:jc w:val="right"/>
              <w:rPr>
                <w:sz w:val="18"/>
              </w:rPr>
            </w:pPr>
            <w:r>
              <w:rPr>
                <w:sz w:val="18"/>
              </w:rPr>
              <w:t>Pomoćnik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direktora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295255A5" w14:textId="77777777" w:rsidR="007127EE" w:rsidRDefault="00000000">
            <w:pPr>
              <w:pStyle w:val="TableParagraph"/>
              <w:spacing w:before="9" w:line="247" w:lineRule="exact"/>
              <w:ind w:left="98"/>
            </w:pPr>
            <w:r>
              <w:rPr>
                <w:spacing w:val="-10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56AC64AB" w14:textId="77777777" w:rsidR="007127EE" w:rsidRDefault="00000000">
            <w:pPr>
              <w:pStyle w:val="TableParagraph"/>
              <w:spacing w:line="205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2E9EEA22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0FF81F38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1E8867EA" w14:textId="77777777" w:rsidR="007127EE" w:rsidRDefault="00000000">
            <w:pPr>
              <w:pStyle w:val="TableParagraph"/>
              <w:spacing w:line="205" w:lineRule="exact"/>
              <w:ind w:right="8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Sekretar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72073DA4" w14:textId="77777777" w:rsidR="007127EE" w:rsidRDefault="00000000">
            <w:pPr>
              <w:pStyle w:val="TableParagraph"/>
              <w:spacing w:before="8" w:line="247" w:lineRule="exact"/>
              <w:ind w:left="98"/>
            </w:pPr>
            <w:proofErr w:type="spellStart"/>
            <w:r>
              <w:t>Anesa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Karaman</w:t>
            </w:r>
          </w:p>
        </w:tc>
        <w:tc>
          <w:tcPr>
            <w:tcW w:w="968" w:type="dxa"/>
            <w:shd w:val="clear" w:color="auto" w:fill="D7D7D7"/>
          </w:tcPr>
          <w:p w14:paraId="1AD4C147" w14:textId="77777777" w:rsidR="007127EE" w:rsidRDefault="00000000">
            <w:pPr>
              <w:pStyle w:val="TableParagraph"/>
              <w:spacing w:line="205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6F078EA4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3FAB37F6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CD261B7" w14:textId="77777777" w:rsidR="007127EE" w:rsidRDefault="00000000">
            <w:pPr>
              <w:pStyle w:val="TableParagraph"/>
              <w:ind w:right="8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Pedagog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6DFB700F" w14:textId="77777777" w:rsidR="007127EE" w:rsidRDefault="00000000">
            <w:pPr>
              <w:pStyle w:val="TableParagraph"/>
              <w:spacing w:before="10" w:line="245" w:lineRule="exact"/>
              <w:ind w:left="98"/>
            </w:pPr>
            <w:r>
              <w:t>Adnana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Agić</w:t>
            </w:r>
          </w:p>
        </w:tc>
        <w:tc>
          <w:tcPr>
            <w:tcW w:w="968" w:type="dxa"/>
            <w:shd w:val="clear" w:color="auto" w:fill="D7D7D7"/>
          </w:tcPr>
          <w:p w14:paraId="6206F3B2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3FBFE46E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6B59991B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68EB6B4" w14:textId="77777777" w:rsidR="007127EE" w:rsidRDefault="00000000">
            <w:pPr>
              <w:pStyle w:val="TableParagraph"/>
              <w:spacing w:line="207" w:lineRule="exact"/>
              <w:ind w:right="8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Psiholog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4C03E52A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4C7B6AED" w14:textId="77777777" w:rsidR="007127EE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35C1EACD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46BE5D7C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67538A75" w14:textId="77777777" w:rsidR="007127EE" w:rsidRDefault="00000000">
            <w:pPr>
              <w:pStyle w:val="TableParagraph"/>
              <w:spacing w:line="206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Socijalni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radnik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0AF388D8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3BD56DE2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05E53F69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53B77E1B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10153CAF" w14:textId="77777777" w:rsidR="007127EE" w:rsidRDefault="00000000">
            <w:pPr>
              <w:pStyle w:val="TableParagraph"/>
              <w:spacing w:line="206" w:lineRule="exact"/>
              <w:ind w:right="85"/>
              <w:jc w:val="right"/>
              <w:rPr>
                <w:sz w:val="18"/>
              </w:rPr>
            </w:pPr>
            <w:r>
              <w:rPr>
                <w:sz w:val="18"/>
              </w:rPr>
              <w:t>Asistent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2"/>
                <w:sz w:val="18"/>
              </w:rPr>
              <w:t xml:space="preserve"> odjeljenju/grupi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19C5C8DD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7127EE" w14:paraId="0EE6202C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416DB803" w14:textId="77777777" w:rsidR="007127EE" w:rsidRDefault="00000000">
            <w:pPr>
              <w:pStyle w:val="TableParagraph"/>
              <w:spacing w:line="205" w:lineRule="exact"/>
              <w:ind w:right="8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29391BA4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5A01F07C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D6CF74D" w14:textId="77777777" w:rsidR="007127EE" w:rsidRDefault="00000000">
            <w:pPr>
              <w:pStyle w:val="TableParagraph"/>
              <w:spacing w:line="205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Samostalni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referent 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i </w:t>
            </w:r>
            <w:r>
              <w:rPr>
                <w:spacing w:val="-2"/>
                <w:sz w:val="18"/>
              </w:rPr>
              <w:t>analizu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48580B1B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74AEE53F" w14:textId="77777777" w:rsidR="007127EE" w:rsidRDefault="00000000">
            <w:pPr>
              <w:pStyle w:val="TableParagraph"/>
              <w:spacing w:line="205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749D84F0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7A21926B" w14:textId="77777777">
        <w:trPr>
          <w:trHeight w:val="621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1773A449" w14:textId="77777777" w:rsidR="007127EE" w:rsidRDefault="00000000">
            <w:pPr>
              <w:pStyle w:val="TableParagraph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Mobilni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stručni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tim</w:t>
            </w:r>
          </w:p>
        </w:tc>
        <w:tc>
          <w:tcPr>
            <w:tcW w:w="733" w:type="dxa"/>
            <w:tcBorders>
              <w:left w:val="double" w:sz="4" w:space="0" w:color="000000"/>
            </w:tcBorders>
          </w:tcPr>
          <w:p w14:paraId="4A7232D3" w14:textId="77777777" w:rsidR="007127EE" w:rsidRDefault="00000000">
            <w:pPr>
              <w:pStyle w:val="TableParagraph"/>
              <w:spacing w:before="172"/>
              <w:ind w:left="98"/>
              <w:rPr>
                <w:b/>
                <w:sz w:val="24"/>
                <w:lang w:val="bs-Latn-BA"/>
              </w:rPr>
            </w:pPr>
            <w:r>
              <w:rPr>
                <w:b/>
                <w:spacing w:val="-10"/>
                <w:sz w:val="24"/>
              </w:rPr>
              <w:t>-</w:t>
            </w:r>
            <w:r>
              <w:rPr>
                <w:b/>
                <w:spacing w:val="-10"/>
                <w:sz w:val="24"/>
                <w:lang w:val="bs-Latn-BA"/>
              </w:rPr>
              <w:t xml:space="preserve">                    </w:t>
            </w:r>
          </w:p>
        </w:tc>
        <w:tc>
          <w:tcPr>
            <w:tcW w:w="1843" w:type="dxa"/>
            <w:shd w:val="clear" w:color="auto" w:fill="D7D7D7"/>
          </w:tcPr>
          <w:p w14:paraId="1A14AC3C" w14:textId="77777777" w:rsidR="007127EE" w:rsidRDefault="00000000">
            <w:pPr>
              <w:pStyle w:val="TableParagraph"/>
              <w:spacing w:before="1" w:line="237" w:lineRule="auto"/>
              <w:ind w:left="107" w:right="323"/>
              <w:rPr>
                <w:sz w:val="18"/>
              </w:rPr>
            </w:pPr>
            <w:r>
              <w:rPr>
                <w:sz w:val="18"/>
              </w:rPr>
              <w:t>Škole u koje je raspoređen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mobilni</w:t>
            </w:r>
          </w:p>
          <w:p w14:paraId="26203CA3" w14:textId="77777777" w:rsidR="007127EE" w:rsidRDefault="00000000">
            <w:pPr>
              <w:pStyle w:val="TableParagraph"/>
              <w:spacing w:before="2"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stručni</w:t>
            </w:r>
            <w:r>
              <w:rPr>
                <w:spacing w:val="-5"/>
                <w:sz w:val="18"/>
              </w:rPr>
              <w:t xml:space="preserve"> tim</w:t>
            </w:r>
          </w:p>
        </w:tc>
        <w:tc>
          <w:tcPr>
            <w:tcW w:w="2618" w:type="dxa"/>
            <w:gridSpan w:val="2"/>
          </w:tcPr>
          <w:p w14:paraId="3DC2ED97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4EACB17A" w14:textId="77777777">
        <w:trPr>
          <w:trHeight w:val="412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74FB0788" w14:textId="77777777" w:rsidR="007127EE" w:rsidRDefault="00000000">
            <w:pPr>
              <w:pStyle w:val="TableParagraph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Psiholog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mobilnog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stručnog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tima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5D5CE590" w14:textId="77777777" w:rsidR="007127EE" w:rsidRDefault="00000000">
            <w:pPr>
              <w:pStyle w:val="TableParagraph"/>
              <w:spacing w:before="66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4FDFBA93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55057D81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0C4E7E77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52217993" w14:textId="77777777" w:rsidR="007127EE" w:rsidRDefault="00000000">
            <w:pPr>
              <w:pStyle w:val="TableParagraph"/>
              <w:spacing w:line="207" w:lineRule="exact"/>
              <w:ind w:right="89"/>
              <w:jc w:val="right"/>
              <w:rPr>
                <w:sz w:val="18"/>
              </w:rPr>
            </w:pPr>
            <w:r>
              <w:rPr>
                <w:sz w:val="18"/>
              </w:rPr>
              <w:t>Defektolog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mobilnog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stručnog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tima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6941D796" w14:textId="77777777" w:rsidR="007127EE" w:rsidRDefault="00000000">
            <w:pPr>
              <w:pStyle w:val="TableParagraph"/>
              <w:spacing w:before="1" w:line="255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1DF897DF" w14:textId="77777777" w:rsidR="007127EE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64E6FB95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614CF9C7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A564DF5" w14:textId="77777777" w:rsidR="007127EE" w:rsidRDefault="00000000">
            <w:pPr>
              <w:pStyle w:val="TableParagraph"/>
              <w:spacing w:line="206" w:lineRule="exact"/>
              <w:ind w:right="89"/>
              <w:jc w:val="right"/>
              <w:rPr>
                <w:sz w:val="18"/>
              </w:rPr>
            </w:pPr>
            <w:r>
              <w:rPr>
                <w:sz w:val="18"/>
              </w:rPr>
              <w:t>Logoped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mobilnog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stručnog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tima</w:t>
            </w:r>
          </w:p>
        </w:tc>
        <w:tc>
          <w:tcPr>
            <w:tcW w:w="2576" w:type="dxa"/>
            <w:gridSpan w:val="2"/>
            <w:tcBorders>
              <w:left w:val="double" w:sz="4" w:space="0" w:color="000000"/>
            </w:tcBorders>
          </w:tcPr>
          <w:p w14:paraId="1BF988B9" w14:textId="77777777" w:rsidR="007127EE" w:rsidRDefault="00000000">
            <w:pPr>
              <w:pStyle w:val="TableParagraph"/>
              <w:spacing w:line="255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968" w:type="dxa"/>
            <w:shd w:val="clear" w:color="auto" w:fill="D7D7D7"/>
          </w:tcPr>
          <w:p w14:paraId="4EFED714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Telefon</w:t>
            </w:r>
          </w:p>
        </w:tc>
        <w:tc>
          <w:tcPr>
            <w:tcW w:w="1650" w:type="dxa"/>
          </w:tcPr>
          <w:p w14:paraId="218E0B1C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2E31BC06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61172181" w14:textId="77777777" w:rsidR="007127EE" w:rsidRDefault="00000000">
            <w:pPr>
              <w:pStyle w:val="TableParagraph"/>
              <w:spacing w:before="1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Odobreni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budžet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fiskalnu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godinu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4F6D4660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7127EE" w14:paraId="4D35E803" w14:textId="77777777">
        <w:trPr>
          <w:trHeight w:val="270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45070247" w14:textId="77777777" w:rsidR="007127EE" w:rsidRDefault="00000000">
            <w:pPr>
              <w:pStyle w:val="TableParagraph"/>
              <w:ind w:right="85"/>
              <w:jc w:val="right"/>
              <w:rPr>
                <w:sz w:val="18"/>
              </w:rPr>
            </w:pPr>
            <w:r>
              <w:rPr>
                <w:sz w:val="18"/>
              </w:rPr>
              <w:t>Ukupan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broj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učenika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tekućoj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školskoj </w:t>
            </w:r>
            <w:r>
              <w:rPr>
                <w:spacing w:val="-2"/>
                <w:sz w:val="18"/>
              </w:rPr>
              <w:t>godini</w:t>
            </w:r>
          </w:p>
        </w:tc>
        <w:tc>
          <w:tcPr>
            <w:tcW w:w="5194" w:type="dxa"/>
            <w:gridSpan w:val="4"/>
            <w:tcBorders>
              <w:left w:val="double" w:sz="4" w:space="0" w:color="000000"/>
            </w:tcBorders>
          </w:tcPr>
          <w:p w14:paraId="38EF3E4D" w14:textId="77777777" w:rsidR="007127EE" w:rsidRDefault="00000000">
            <w:pPr>
              <w:pStyle w:val="TableParagraph"/>
              <w:spacing w:before="9" w:line="241" w:lineRule="exact"/>
              <w:ind w:left="98"/>
            </w:pPr>
            <w:r>
              <w:rPr>
                <w:spacing w:val="-5"/>
              </w:rPr>
              <w:t>88</w:t>
            </w:r>
          </w:p>
        </w:tc>
      </w:tr>
    </w:tbl>
    <w:p w14:paraId="2812A557" w14:textId="77777777" w:rsidR="007127EE" w:rsidRDefault="00000000">
      <w:pPr>
        <w:pStyle w:val="Tijeloteksta"/>
        <w:spacing w:before="184"/>
        <w:ind w:right="565"/>
        <w:jc w:val="right"/>
      </w:pPr>
      <w:r>
        <w:t>(Tabela</w:t>
      </w:r>
      <w:r>
        <w:rPr>
          <w:spacing w:val="-8"/>
        </w:rPr>
        <w:t xml:space="preserve"> </w:t>
      </w:r>
      <w:r>
        <w:rPr>
          <w:spacing w:val="-5"/>
        </w:rPr>
        <w:t>1.)</w:t>
      </w:r>
    </w:p>
    <w:p w14:paraId="6E5DC3CF" w14:textId="77777777" w:rsidR="007127EE" w:rsidRDefault="007127EE">
      <w:pPr>
        <w:pStyle w:val="TableParagraph"/>
        <w:spacing w:line="241" w:lineRule="exact"/>
        <w:sectPr w:rsidR="007127EE">
          <w:pgSz w:w="11910" w:h="16840"/>
          <w:pgMar w:top="1340" w:right="283" w:bottom="1396" w:left="850" w:header="0" w:footer="983" w:gutter="0"/>
          <w:cols w:space="720"/>
        </w:sectPr>
      </w:pPr>
    </w:p>
    <w:tbl>
      <w:tblPr>
        <w:tblW w:w="0" w:type="auto"/>
        <w:tblInd w:w="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953"/>
        <w:gridCol w:w="2780"/>
        <w:gridCol w:w="1461"/>
      </w:tblGrid>
      <w:tr w:rsidR="007127EE" w14:paraId="61C3E4D0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1E2DC7CC" w14:textId="77777777" w:rsidR="007127EE" w:rsidRDefault="00000000">
            <w:pPr>
              <w:pStyle w:val="TableParagraph"/>
              <w:spacing w:line="207" w:lineRule="exact"/>
              <w:ind w:right="8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Ukupan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broj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odjeljenja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tekućoj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školskoj </w:t>
            </w:r>
            <w:r>
              <w:rPr>
                <w:spacing w:val="-2"/>
                <w:sz w:val="18"/>
              </w:rPr>
              <w:t>godini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5D56B0A7" w14:textId="77777777" w:rsidR="007127EE" w:rsidRDefault="00000000">
            <w:pPr>
              <w:pStyle w:val="TableParagraph"/>
              <w:spacing w:before="1" w:line="255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7127EE" w14:paraId="2AD4C517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32DD9DA" w14:textId="77777777" w:rsidR="007127EE" w:rsidRDefault="00000000">
            <w:pPr>
              <w:pStyle w:val="TableParagraph"/>
              <w:spacing w:line="206" w:lineRule="exact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Broj odjeljenja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međunarodnom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programu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010B5551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7127EE" w14:paraId="0996AAFD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3F99D3D4" w14:textId="77777777" w:rsidR="007127EE" w:rsidRDefault="00000000">
            <w:pPr>
              <w:pStyle w:val="TableParagraph"/>
              <w:spacing w:line="206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Broj</w:t>
            </w:r>
            <w:r>
              <w:rPr>
                <w:spacing w:val="-2"/>
                <w:sz w:val="18"/>
              </w:rPr>
              <w:t xml:space="preserve"> smjena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0B605482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7127EE" w14:paraId="28631462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742A6261" w14:textId="77777777" w:rsidR="007127EE" w:rsidRDefault="00000000">
            <w:pPr>
              <w:pStyle w:val="TableParagraph"/>
              <w:spacing w:line="205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Ukupan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broj potrebnih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izvršilaca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190D2577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</w:tr>
      <w:tr w:rsidR="007127EE" w14:paraId="55800C65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7C11B862" w14:textId="77777777" w:rsidR="007127EE" w:rsidRDefault="00000000">
            <w:pPr>
              <w:pStyle w:val="TableParagraph"/>
              <w:spacing w:line="205" w:lineRule="exact"/>
              <w:ind w:right="86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059DA81C" wp14:editId="0C46DC91">
                      <wp:simplePos x="0" y="0"/>
                      <wp:positionH relativeFrom="column">
                        <wp:posOffset>1809750</wp:posOffset>
                      </wp:positionH>
                      <wp:positionV relativeFrom="paragraph">
                        <wp:posOffset>75565</wp:posOffset>
                      </wp:positionV>
                      <wp:extent cx="28575" cy="635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75" cy="6350"/>
                                <a:chOff x="0" y="0"/>
                                <a:chExt cx="28575" cy="63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047"/>
                                  <a:ext cx="285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7C72F8" id="Group 19" o:spid="_x0000_s1026" style="position:absolute;margin-left:142.5pt;margin-top:5.95pt;width:2.25pt;height:.5pt;z-index:251659264;mso-wrap-distance-left:0;mso-wrap-distance-right:0" coordsize="28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">
                      <v:shape id="Graphic 20" o:spid="_x0000_s1027" style="position:absolute;top:3047;width:28575;height:1270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" path="m,l28575,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Ukupan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broj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stvarno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angažovanih</w:t>
            </w:r>
            <w:proofErr w:type="spellEnd"/>
            <w:r>
              <w:rPr>
                <w:spacing w:val="-2"/>
                <w:sz w:val="18"/>
              </w:rPr>
              <w:t xml:space="preserve"> izvršilaca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4EDB7E10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7127EE" w14:paraId="2B91021D" w14:textId="77777777">
        <w:trPr>
          <w:trHeight w:val="276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2C685DB4" w14:textId="77777777" w:rsidR="007127EE" w:rsidRDefault="00000000">
            <w:pPr>
              <w:pStyle w:val="TableParagraph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Ukupan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broj radnika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škole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3ADF8228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</w:tr>
      <w:tr w:rsidR="007127EE" w14:paraId="52F9D374" w14:textId="77777777">
        <w:trPr>
          <w:trHeight w:val="275"/>
        </w:trPr>
        <w:tc>
          <w:tcPr>
            <w:tcW w:w="4649" w:type="dxa"/>
            <w:tcBorders>
              <w:right w:val="double" w:sz="4" w:space="0" w:color="000000"/>
            </w:tcBorders>
            <w:shd w:val="clear" w:color="auto" w:fill="D7D7D7"/>
          </w:tcPr>
          <w:p w14:paraId="750AD43F" w14:textId="77777777" w:rsidR="007127EE" w:rsidRDefault="00000000">
            <w:pPr>
              <w:pStyle w:val="TableParagraph"/>
              <w:spacing w:line="207" w:lineRule="exact"/>
              <w:ind w:right="86"/>
              <w:jc w:val="right"/>
              <w:rPr>
                <w:sz w:val="18"/>
              </w:rPr>
            </w:pPr>
            <w:r>
              <w:rPr>
                <w:sz w:val="18"/>
              </w:rPr>
              <w:t>Broj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područnih</w:t>
            </w:r>
            <w:r>
              <w:rPr>
                <w:spacing w:val="-2"/>
                <w:sz w:val="18"/>
              </w:rPr>
              <w:t xml:space="preserve"> škola</w:t>
            </w:r>
          </w:p>
        </w:tc>
        <w:tc>
          <w:tcPr>
            <w:tcW w:w="5194" w:type="dxa"/>
            <w:gridSpan w:val="3"/>
            <w:tcBorders>
              <w:left w:val="double" w:sz="4" w:space="0" w:color="000000"/>
            </w:tcBorders>
          </w:tcPr>
          <w:p w14:paraId="3B7D5A31" w14:textId="77777777" w:rsidR="007127EE" w:rsidRDefault="00000000">
            <w:pPr>
              <w:pStyle w:val="TableParagraph"/>
              <w:spacing w:line="256" w:lineRule="exact"/>
              <w:ind w:left="9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7127EE" w14:paraId="43771DE3" w14:textId="77777777">
        <w:trPr>
          <w:trHeight w:val="621"/>
        </w:trPr>
        <w:tc>
          <w:tcPr>
            <w:tcW w:w="4649" w:type="dxa"/>
            <w:vMerge w:val="restart"/>
            <w:tcBorders>
              <w:right w:val="double" w:sz="4" w:space="0" w:color="000000"/>
            </w:tcBorders>
            <w:shd w:val="clear" w:color="auto" w:fill="D7D7D7"/>
          </w:tcPr>
          <w:p w14:paraId="5531F82F" w14:textId="77777777" w:rsidR="007127EE" w:rsidRDefault="007127EE">
            <w:pPr>
              <w:pStyle w:val="TableParagraph"/>
              <w:rPr>
                <w:sz w:val="18"/>
              </w:rPr>
            </w:pPr>
          </w:p>
          <w:p w14:paraId="790B0441" w14:textId="77777777" w:rsidR="007127EE" w:rsidRDefault="007127EE">
            <w:pPr>
              <w:pStyle w:val="TableParagraph"/>
              <w:spacing w:before="2"/>
              <w:rPr>
                <w:sz w:val="18"/>
              </w:rPr>
            </w:pPr>
          </w:p>
          <w:p w14:paraId="36AF2202" w14:textId="77777777" w:rsidR="007127EE" w:rsidRDefault="00000000">
            <w:pPr>
              <w:pStyle w:val="TableParagraph"/>
              <w:ind w:left="2062"/>
              <w:rPr>
                <w:sz w:val="18"/>
              </w:rPr>
            </w:pPr>
            <w:r>
              <w:rPr>
                <w:sz w:val="18"/>
              </w:rPr>
              <w:t>Produženi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cjelodnevni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boravak</w:t>
            </w:r>
          </w:p>
        </w:tc>
        <w:tc>
          <w:tcPr>
            <w:tcW w:w="953" w:type="dxa"/>
            <w:vMerge w:val="restart"/>
            <w:tcBorders>
              <w:left w:val="double" w:sz="4" w:space="0" w:color="000000"/>
            </w:tcBorders>
          </w:tcPr>
          <w:p w14:paraId="77B86BE2" w14:textId="77777777" w:rsidR="007127EE" w:rsidRDefault="007127EE">
            <w:pPr>
              <w:pStyle w:val="TableParagraph"/>
              <w:spacing w:before="140"/>
            </w:pPr>
          </w:p>
          <w:p w14:paraId="790FB00A" w14:textId="77777777" w:rsidR="007127EE" w:rsidRDefault="00000000">
            <w:pPr>
              <w:pStyle w:val="TableParagraph"/>
              <w:spacing w:before="1"/>
              <w:ind w:left="307"/>
            </w:pPr>
            <w:r>
              <w:rPr>
                <w:spacing w:val="-5"/>
              </w:rPr>
              <w:t>DA</w:t>
            </w:r>
          </w:p>
        </w:tc>
        <w:tc>
          <w:tcPr>
            <w:tcW w:w="2780" w:type="dxa"/>
            <w:shd w:val="clear" w:color="auto" w:fill="D7D7D7"/>
          </w:tcPr>
          <w:p w14:paraId="69E1620C" w14:textId="77777777" w:rsidR="007127EE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Broj učenika obuhvaćenih produženim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cjelodnevnim </w:t>
            </w:r>
            <w:r>
              <w:rPr>
                <w:spacing w:val="-2"/>
                <w:sz w:val="18"/>
              </w:rPr>
              <w:t>boravkom</w:t>
            </w:r>
          </w:p>
        </w:tc>
        <w:tc>
          <w:tcPr>
            <w:tcW w:w="1461" w:type="dxa"/>
          </w:tcPr>
          <w:p w14:paraId="067B4E4A" w14:textId="77777777" w:rsidR="007127EE" w:rsidRDefault="00000000">
            <w:pPr>
              <w:pStyle w:val="TableParagraph"/>
              <w:spacing w:before="182"/>
              <w:ind w:left="7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7127EE" w14:paraId="53C4BA22" w14:textId="77777777">
        <w:trPr>
          <w:trHeight w:val="413"/>
        </w:trPr>
        <w:tc>
          <w:tcPr>
            <w:tcW w:w="4649" w:type="dxa"/>
            <w:vMerge/>
            <w:tcBorders>
              <w:top w:val="nil"/>
              <w:right w:val="double" w:sz="4" w:space="0" w:color="000000"/>
            </w:tcBorders>
            <w:shd w:val="clear" w:color="auto" w:fill="D7D7D7"/>
          </w:tcPr>
          <w:p w14:paraId="4BC25F5C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  <w:left w:val="double" w:sz="4" w:space="0" w:color="000000"/>
            </w:tcBorders>
          </w:tcPr>
          <w:p w14:paraId="7AD13AB7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shd w:val="clear" w:color="auto" w:fill="D7D7D7"/>
          </w:tcPr>
          <w:p w14:paraId="47C666B5" w14:textId="77777777" w:rsidR="007127EE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Broj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grupa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produženom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ili cjelodnevnom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boravku</w:t>
            </w:r>
          </w:p>
        </w:tc>
        <w:tc>
          <w:tcPr>
            <w:tcW w:w="1461" w:type="dxa"/>
          </w:tcPr>
          <w:p w14:paraId="215EFAB5" w14:textId="77777777" w:rsidR="007127EE" w:rsidRDefault="00000000">
            <w:pPr>
              <w:pStyle w:val="TableParagraph"/>
              <w:spacing w:before="79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</w:tr>
      <w:bookmarkEnd w:id="18"/>
    </w:tbl>
    <w:p w14:paraId="3D259606" w14:textId="77777777" w:rsidR="007127EE" w:rsidRDefault="007127EE">
      <w:pPr>
        <w:pStyle w:val="Naslov2"/>
        <w:numPr>
          <w:ilvl w:val="0"/>
          <w:numId w:val="0"/>
        </w:numPr>
      </w:pPr>
    </w:p>
    <w:p w14:paraId="65F93EB1" w14:textId="77777777" w:rsidR="007127EE" w:rsidRDefault="007127EE">
      <w:pPr>
        <w:rPr>
          <w:b/>
        </w:rPr>
      </w:pPr>
    </w:p>
    <w:p w14:paraId="25E6F654" w14:textId="77777777" w:rsidR="007127EE" w:rsidRDefault="007127EE">
      <w:pPr>
        <w:rPr>
          <w:b/>
        </w:rPr>
      </w:pPr>
    </w:p>
    <w:p w14:paraId="2884A8D1" w14:textId="77777777" w:rsidR="007127EE" w:rsidRDefault="007127EE">
      <w:pPr>
        <w:rPr>
          <w:b/>
        </w:rPr>
      </w:pPr>
    </w:p>
    <w:p w14:paraId="044D2B87" w14:textId="77777777" w:rsidR="007127EE" w:rsidRDefault="00000000">
      <w:pPr>
        <w:pStyle w:val="Naslov2"/>
        <w:numPr>
          <w:ilvl w:val="1"/>
          <w:numId w:val="7"/>
        </w:numPr>
      </w:pPr>
      <w:bookmarkStart w:id="19" w:name="_Toc141079703"/>
      <w:r>
        <w:t xml:space="preserve"> </w:t>
      </w:r>
      <w:bookmarkStart w:id="20" w:name="_Toc168919627"/>
      <w:r>
        <w:t>Raspored smjena</w:t>
      </w:r>
      <w:bookmarkEnd w:id="19"/>
      <w:r>
        <w:t xml:space="preserve"> i </w:t>
      </w:r>
      <w:r>
        <w:rPr>
          <w:szCs w:val="24"/>
        </w:rPr>
        <w:t>realizacije kompletnog odgojno-obrazovnog procesa</w:t>
      </w:r>
      <w:bookmarkEnd w:id="20"/>
    </w:p>
    <w:p w14:paraId="1F8B861A" w14:textId="77777777" w:rsidR="007127EE" w:rsidRDefault="00000000">
      <w:pPr>
        <w:rPr>
          <w:b/>
          <w:szCs w:val="22"/>
        </w:rPr>
      </w:pPr>
      <w:r>
        <w:rPr>
          <w:szCs w:val="22"/>
          <w:lang w:val="bs-Latn-BA"/>
        </w:rPr>
        <w:t>U tabeli 3. navesti podatke o rasporedu smjena za realizaciju redovne nastave</w:t>
      </w:r>
      <w:r>
        <w:rPr>
          <w:szCs w:val="22"/>
        </w:rPr>
        <w:t xml:space="preserve"> i  realizacije kompletnog odgojno-obrazovnog procesa.</w:t>
      </w:r>
    </w:p>
    <w:tbl>
      <w:tblPr>
        <w:tblpPr w:leftFromText="180" w:rightFromText="180" w:vertAnchor="text" w:horzAnchor="page" w:tblpX="1369" w:tblpY="218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935"/>
        <w:gridCol w:w="1276"/>
        <w:gridCol w:w="992"/>
        <w:gridCol w:w="3709"/>
      </w:tblGrid>
      <w:tr w:rsidR="007127EE" w14:paraId="0C829AF2" w14:textId="77777777">
        <w:trPr>
          <w:trHeight w:val="330"/>
        </w:trPr>
        <w:tc>
          <w:tcPr>
            <w:tcW w:w="125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46A465CB" w14:textId="77777777" w:rsidR="007127EE" w:rsidRDefault="00000000">
            <w:pPr>
              <w:pStyle w:val="TableParagraph"/>
              <w:spacing w:before="59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Smjena</w:t>
            </w:r>
          </w:p>
        </w:tc>
        <w:tc>
          <w:tcPr>
            <w:tcW w:w="193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2BE1E820" w14:textId="77777777" w:rsidR="007127EE" w:rsidRDefault="00000000">
            <w:pPr>
              <w:pStyle w:val="TableParagraph"/>
              <w:spacing w:before="59"/>
              <w:ind w:left="205"/>
              <w:rPr>
                <w:b/>
                <w:sz w:val="18"/>
              </w:rPr>
            </w:pPr>
            <w:r>
              <w:rPr>
                <w:b/>
                <w:sz w:val="18"/>
              </w:rPr>
              <w:t>Razredi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odjeljenja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1492E320" w14:textId="77777777" w:rsidR="007127EE" w:rsidRDefault="00000000">
            <w:pPr>
              <w:pStyle w:val="TableParagraph"/>
              <w:spacing w:before="59"/>
              <w:ind w:left="33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Početak</w:t>
            </w: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622011BF" w14:textId="77777777" w:rsidR="007127EE" w:rsidRDefault="00000000">
            <w:pPr>
              <w:pStyle w:val="TableParagraph"/>
              <w:spacing w:before="59"/>
              <w:ind w:left="31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Kraj</w:t>
            </w:r>
          </w:p>
        </w:tc>
        <w:tc>
          <w:tcPr>
            <w:tcW w:w="370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0355C566" w14:textId="77777777" w:rsidR="007127EE" w:rsidRDefault="00000000">
            <w:pPr>
              <w:pStyle w:val="TableParagraph"/>
              <w:spacing w:before="5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Napomena</w:t>
            </w:r>
          </w:p>
        </w:tc>
      </w:tr>
      <w:tr w:rsidR="007127EE" w14:paraId="6EBBB62C" w14:textId="77777777">
        <w:trPr>
          <w:trHeight w:val="414"/>
        </w:trPr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F4EF" w14:textId="77777777" w:rsidR="007127EE" w:rsidRDefault="00000000">
            <w:pPr>
              <w:pStyle w:val="TableParagraph"/>
              <w:spacing w:before="103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1F15" w14:textId="77777777" w:rsidR="007127EE" w:rsidRDefault="00000000">
            <w:pPr>
              <w:pStyle w:val="TableParagraph"/>
              <w:spacing w:line="206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I,II,III,IV,V,VI,VII, </w:t>
            </w:r>
            <w:r>
              <w:rPr>
                <w:b/>
                <w:sz w:val="18"/>
              </w:rPr>
              <w:t>VIII, IX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0538D" w14:textId="77777777" w:rsidR="007127EE" w:rsidRDefault="00000000">
            <w:pPr>
              <w:pStyle w:val="TableParagraph"/>
              <w:spacing w:before="103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08:00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29C8" w14:textId="77777777" w:rsidR="007127EE" w:rsidRDefault="00000000">
            <w:pPr>
              <w:pStyle w:val="TableParagraph"/>
              <w:spacing w:before="103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11:00</w:t>
            </w:r>
          </w:p>
        </w:tc>
        <w:tc>
          <w:tcPr>
            <w:tcW w:w="3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A42A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5F00FD08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AACC" w14:textId="77777777" w:rsidR="007127EE" w:rsidRDefault="00000000">
            <w:pPr>
              <w:pStyle w:val="TableParagraph"/>
              <w:spacing w:line="187" w:lineRule="exact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34D8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090D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59D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CC00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41C70559" w14:textId="77777777">
        <w:trPr>
          <w:trHeight w:val="206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155D" w14:textId="77777777" w:rsidR="007127EE" w:rsidRDefault="00000000">
            <w:pPr>
              <w:pStyle w:val="TableParagraph"/>
              <w:spacing w:line="187" w:lineRule="exact"/>
              <w:ind w:left="8" w:right="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Međusmjena</w:t>
            </w:r>
            <w:proofErr w:type="spellEnd"/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7B7C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10B3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75E6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CE59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</w:tbl>
    <w:p w14:paraId="0B24F915" w14:textId="77777777" w:rsidR="007127EE" w:rsidRDefault="00000000">
      <w:pPr>
        <w:ind w:left="720"/>
        <w:jc w:val="right"/>
        <w:rPr>
          <w:sz w:val="18"/>
          <w:szCs w:val="18"/>
        </w:rPr>
      </w:pPr>
      <w:r>
        <w:rPr>
          <w:szCs w:val="22"/>
        </w:rPr>
        <w:t xml:space="preserve">(Tabela 3.) </w:t>
      </w:r>
    </w:p>
    <w:p w14:paraId="247454A0" w14:textId="77777777" w:rsidR="007127EE" w:rsidRDefault="007127EE">
      <w:pPr>
        <w:rPr>
          <w:b/>
        </w:rPr>
      </w:pPr>
    </w:p>
    <w:p w14:paraId="1DDF483B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21" w:name="_Toc141079704"/>
      <w:r>
        <w:rPr>
          <w:lang w:val="bs-Latn-BA"/>
        </w:rPr>
        <w:t xml:space="preserve">  </w:t>
      </w:r>
      <w:bookmarkStart w:id="22" w:name="_Toc168919628"/>
      <w:r>
        <w:rPr>
          <w:lang w:val="bs-Latn-BA"/>
        </w:rPr>
        <w:t>Školski prostor</w:t>
      </w:r>
      <w:bookmarkEnd w:id="21"/>
      <w:bookmarkEnd w:id="22"/>
      <w:r>
        <w:rPr>
          <w:lang w:val="bs-Latn-BA"/>
        </w:rPr>
        <w:t xml:space="preserve"> </w:t>
      </w:r>
    </w:p>
    <w:p w14:paraId="19E2CB90" w14:textId="77777777" w:rsidR="007127EE" w:rsidRDefault="007127EE">
      <w:pPr>
        <w:pStyle w:val="Paragrafspiska"/>
        <w:snapToGrid w:val="0"/>
        <w:rPr>
          <w:rFonts w:ascii="Times New Roman" w:hAnsi="Times New Roman" w:cs="Times New Roman"/>
          <w:szCs w:val="24"/>
        </w:rPr>
      </w:pPr>
    </w:p>
    <w:p w14:paraId="2CA81BC5" w14:textId="77777777" w:rsidR="007127EE" w:rsidRDefault="00000000">
      <w:pPr>
        <w:pStyle w:val="Naslov2"/>
        <w:numPr>
          <w:ilvl w:val="0"/>
          <w:numId w:val="0"/>
        </w:numPr>
      </w:pPr>
      <w:bookmarkStart w:id="23" w:name="_Toc141079705"/>
      <w:bookmarkStart w:id="24" w:name="_Toc168919629"/>
      <w:r>
        <w:rPr>
          <w:lang w:val="bs-Latn-BA"/>
        </w:rPr>
        <w:t>1.4.1. Vlastiti zatvoreni prostor</w:t>
      </w:r>
      <w:bookmarkEnd w:id="23"/>
      <w:bookmarkEnd w:id="24"/>
    </w:p>
    <w:p w14:paraId="483E20D8" w14:textId="77777777" w:rsidR="007127EE" w:rsidRDefault="00000000">
      <w:pPr>
        <w:rPr>
          <w:szCs w:val="22"/>
        </w:rPr>
      </w:pPr>
      <w:r>
        <w:rPr>
          <w:szCs w:val="22"/>
        </w:rPr>
        <w:t xml:space="preserve">Pedagoškim standardima i normativima se utvrđuju minimalni i optimalni prostorni uvjeti neophodni za obavljanje nastavnog i umjetničkog rada koji se ostvaruje u skladu sa Zakonom. Škola je dužna da kontinuirano prati i osigura da svi prostori budu sigurni za upotrebu. </w:t>
      </w:r>
    </w:p>
    <w:p w14:paraId="127ED4DD" w14:textId="77777777" w:rsidR="007127EE" w:rsidRDefault="00000000">
      <w:pPr>
        <w:shd w:val="clear" w:color="auto" w:fill="FFFFFF"/>
        <w:rPr>
          <w:szCs w:val="22"/>
          <w:lang w:val="bs-Latn-BA"/>
        </w:rPr>
      </w:pPr>
      <w:r>
        <w:rPr>
          <w:szCs w:val="22"/>
          <w:lang w:val="bs-Latn-BA"/>
        </w:rPr>
        <w:t xml:space="preserve">U tabeli 4. navesti podatke o vlastitom zatvorenom prostoru škole, kao i o ukupnoj površini koja se </w:t>
      </w:r>
      <w:proofErr w:type="spellStart"/>
      <w:r>
        <w:rPr>
          <w:szCs w:val="22"/>
          <w:lang w:val="bs-Latn-BA"/>
        </w:rPr>
        <w:t>održava</w:t>
      </w:r>
      <w:proofErr w:type="spellEnd"/>
      <w:r>
        <w:rPr>
          <w:szCs w:val="22"/>
          <w:lang w:val="bs-Latn-BA"/>
        </w:rPr>
        <w:t xml:space="preserve"> (čisti).</w:t>
      </w:r>
    </w:p>
    <w:tbl>
      <w:tblPr>
        <w:tblpPr w:leftFromText="180" w:rightFromText="180" w:vertAnchor="text" w:horzAnchor="page" w:tblpX="1422" w:tblpY="248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5899"/>
        <w:gridCol w:w="2139"/>
        <w:gridCol w:w="1193"/>
      </w:tblGrid>
      <w:tr w:rsidR="007127EE" w14:paraId="4146D0DB" w14:textId="77777777">
        <w:trPr>
          <w:trHeight w:val="414"/>
        </w:trPr>
        <w:tc>
          <w:tcPr>
            <w:tcW w:w="6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26B8E652" w14:textId="77777777" w:rsidR="007127EE" w:rsidRDefault="00000000">
            <w:pPr>
              <w:pStyle w:val="TableParagraph"/>
              <w:spacing w:before="104"/>
              <w:ind w:left="11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r/b</w:t>
            </w:r>
          </w:p>
        </w:tc>
        <w:tc>
          <w:tcPr>
            <w:tcW w:w="589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1E68AEEF" w14:textId="77777777" w:rsidR="007127EE" w:rsidRDefault="00000000">
            <w:pPr>
              <w:pStyle w:val="TableParagraph"/>
              <w:spacing w:before="10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Prostor</w:t>
            </w:r>
          </w:p>
        </w:tc>
        <w:tc>
          <w:tcPr>
            <w:tcW w:w="213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310BC3D1" w14:textId="77777777" w:rsidR="007127EE" w:rsidRDefault="00000000">
            <w:pPr>
              <w:pStyle w:val="TableParagraph"/>
              <w:spacing w:before="104"/>
              <w:ind w:left="463"/>
              <w:rPr>
                <w:b/>
                <w:sz w:val="18"/>
              </w:rPr>
            </w:pPr>
            <w:r>
              <w:rPr>
                <w:b/>
                <w:sz w:val="18"/>
              </w:rPr>
              <w:t>Broj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prostorija</w:t>
            </w:r>
          </w:p>
        </w:tc>
        <w:tc>
          <w:tcPr>
            <w:tcW w:w="11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2B63FD39" w14:textId="77777777" w:rsidR="007127EE" w:rsidRDefault="00000000">
            <w:pPr>
              <w:pStyle w:val="TableParagraph"/>
              <w:spacing w:before="1" w:line="205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Površina</w:t>
            </w:r>
          </w:p>
          <w:p w14:paraId="35F63472" w14:textId="77777777" w:rsidR="007127EE" w:rsidRDefault="00000000">
            <w:pPr>
              <w:pStyle w:val="TableParagraph"/>
              <w:spacing w:line="187" w:lineRule="exact"/>
              <w:ind w:left="7" w:right="1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position w:val="-5"/>
                <w:sz w:val="18"/>
              </w:rPr>
              <w:t>m</w:t>
            </w:r>
            <w:r>
              <w:rPr>
                <w:b/>
                <w:spacing w:val="-5"/>
                <w:sz w:val="11"/>
              </w:rPr>
              <w:t>2</w:t>
            </w:r>
          </w:p>
        </w:tc>
      </w:tr>
      <w:tr w:rsidR="007127EE" w14:paraId="5976E72C" w14:textId="77777777">
        <w:trPr>
          <w:trHeight w:val="285"/>
        </w:trPr>
        <w:tc>
          <w:tcPr>
            <w:tcW w:w="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3A6C" w14:textId="77777777" w:rsidR="007127EE" w:rsidRDefault="00000000">
            <w:pPr>
              <w:pStyle w:val="TableParagraph"/>
              <w:spacing w:before="3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58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2B68" w14:textId="77777777" w:rsidR="007127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Specijalizirane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učionice-</w:t>
            </w:r>
            <w:r>
              <w:rPr>
                <w:spacing w:val="-2"/>
                <w:sz w:val="18"/>
              </w:rPr>
              <w:t>kabineti</w:t>
            </w:r>
          </w:p>
        </w:tc>
        <w:tc>
          <w:tcPr>
            <w:tcW w:w="21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1D62" w14:textId="77777777" w:rsidR="007127EE" w:rsidRDefault="00000000"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01F5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5C63834D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74A7" w14:textId="77777777" w:rsidR="007127EE" w:rsidRDefault="00000000">
            <w:pPr>
              <w:pStyle w:val="TableParagraph"/>
              <w:spacing w:before="3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AF333" w14:textId="77777777" w:rsidR="007127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Kabineti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muzičkim 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baletskim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školama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BEC7" w14:textId="77777777" w:rsidR="007127EE" w:rsidRDefault="00000000"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38434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410408F2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10B98" w14:textId="77777777" w:rsidR="007127EE" w:rsidRDefault="00000000">
            <w:pPr>
              <w:pStyle w:val="TableParagraph"/>
              <w:spacing w:before="3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B244" w14:textId="77777777" w:rsidR="007127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Površina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nastavu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baleta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B1D9" w14:textId="77777777" w:rsidR="007127EE" w:rsidRDefault="00000000">
            <w:pPr>
              <w:pStyle w:val="TableParagraph"/>
              <w:spacing w:before="39"/>
              <w:ind w:right="9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8ED3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72D69093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1304" w14:textId="77777777" w:rsidR="007127EE" w:rsidRDefault="00000000"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57E5" w14:textId="77777777" w:rsidR="007127EE" w:rsidRDefault="00000000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Laboratorij/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Radionica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C50F" w14:textId="77777777" w:rsidR="007127EE" w:rsidRDefault="00000000">
            <w:pPr>
              <w:pStyle w:val="TableParagraph"/>
              <w:spacing w:before="40"/>
              <w:ind w:right="9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9442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3C536C57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471F" w14:textId="77777777" w:rsidR="007127EE" w:rsidRDefault="00000000">
            <w:pPr>
              <w:pStyle w:val="TableParagraph"/>
              <w:spacing w:before="40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4382" w14:textId="77777777" w:rsidR="007127EE" w:rsidRDefault="00000000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Površina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nastavu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tjelesnog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zdravstvenog</w:t>
            </w:r>
            <w:r>
              <w:rPr>
                <w:spacing w:val="-2"/>
                <w:sz w:val="18"/>
              </w:rPr>
              <w:t xml:space="preserve"> odgoja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8A47F" w14:textId="77777777" w:rsidR="007127EE" w:rsidRDefault="00000000">
            <w:pPr>
              <w:pStyle w:val="TableParagraph"/>
              <w:spacing w:before="40"/>
              <w:ind w:right="9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86E8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20D76AD8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1B65" w14:textId="77777777" w:rsidR="007127EE" w:rsidRDefault="00000000">
            <w:pPr>
              <w:pStyle w:val="TableParagraph"/>
              <w:spacing w:before="3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F112" w14:textId="77777777" w:rsidR="007127EE" w:rsidRDefault="00000000">
            <w:pPr>
              <w:pStyle w:val="TableParagraph"/>
              <w:spacing w:before="3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Biblioteka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49" w14:textId="77777777" w:rsidR="007127EE" w:rsidRDefault="00000000"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FDE2" w14:textId="77777777" w:rsidR="007127EE" w:rsidRDefault="00000000"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 w:rsidR="007127EE" w14:paraId="0704B5F8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AC9A" w14:textId="77777777" w:rsidR="007127EE" w:rsidRDefault="00000000">
            <w:pPr>
              <w:pStyle w:val="TableParagraph"/>
              <w:spacing w:before="3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C320A" w14:textId="77777777" w:rsidR="007127EE" w:rsidRDefault="00000000">
            <w:pPr>
              <w:pStyle w:val="TableParagraph"/>
              <w:spacing w:before="3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Čitaonica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75EA" w14:textId="77777777" w:rsidR="007127EE" w:rsidRDefault="00000000">
            <w:pPr>
              <w:pStyle w:val="TableParagraph"/>
              <w:spacing w:before="38"/>
              <w:ind w:right="9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590B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640279AB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9CB2" w14:textId="77777777" w:rsidR="007127EE" w:rsidRDefault="00000000">
            <w:pPr>
              <w:pStyle w:val="TableParagraph"/>
              <w:spacing w:before="3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3BF1" w14:textId="77777777" w:rsidR="007127EE" w:rsidRDefault="00000000">
            <w:pPr>
              <w:pStyle w:val="TableParagraph"/>
              <w:spacing w:before="38"/>
              <w:ind w:left="107"/>
              <w:rPr>
                <w:sz w:val="18"/>
              </w:rPr>
            </w:pPr>
            <w:r>
              <w:rPr>
                <w:sz w:val="18"/>
              </w:rPr>
              <w:t>Vlastita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kotlovnica/podstanica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803D" w14:textId="77777777" w:rsidR="007127EE" w:rsidRDefault="00000000"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8F62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16127A15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7182" w14:textId="77777777" w:rsidR="007127EE" w:rsidRDefault="00000000">
            <w:pPr>
              <w:pStyle w:val="TableParagraph"/>
              <w:spacing w:before="3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960A4" w14:textId="77777777" w:rsidR="007127EE" w:rsidRDefault="00000000">
            <w:pPr>
              <w:pStyle w:val="TableParagraph"/>
              <w:spacing w:before="38"/>
              <w:ind w:left="107"/>
              <w:rPr>
                <w:sz w:val="18"/>
              </w:rPr>
            </w:pPr>
            <w:r>
              <w:rPr>
                <w:sz w:val="18"/>
              </w:rPr>
              <w:t>Školska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kuhinja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5A4F" w14:textId="77777777" w:rsidR="007127EE" w:rsidRDefault="00000000"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3D4D" w14:textId="77777777" w:rsidR="007127EE" w:rsidRDefault="00000000"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7127EE" w14:paraId="3D73BAF5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3990" w14:textId="77777777" w:rsidR="007127EE" w:rsidRDefault="00000000">
            <w:pPr>
              <w:pStyle w:val="TableParagraph"/>
              <w:spacing w:before="38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4385" w14:textId="77777777" w:rsidR="007127EE" w:rsidRDefault="00000000">
            <w:pPr>
              <w:pStyle w:val="TableParagraph"/>
              <w:spacing w:before="38"/>
              <w:ind w:left="107"/>
              <w:rPr>
                <w:sz w:val="18"/>
              </w:rPr>
            </w:pPr>
            <w:r>
              <w:rPr>
                <w:sz w:val="18"/>
              </w:rPr>
              <w:t>Produženi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boravak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28F8" w14:textId="77777777" w:rsidR="007127EE" w:rsidRDefault="00000000"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A243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0943909E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21F2" w14:textId="77777777" w:rsidR="007127EE" w:rsidRDefault="00000000">
            <w:pPr>
              <w:pStyle w:val="TableParagraph"/>
              <w:spacing w:before="39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0BB1" w14:textId="77777777" w:rsidR="007127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Toaleti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69C7" w14:textId="77777777" w:rsidR="007127EE" w:rsidRDefault="00000000"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E762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2F00E225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B42D" w14:textId="77777777" w:rsidR="007127EE" w:rsidRDefault="00000000">
            <w:pPr>
              <w:pStyle w:val="TableParagraph"/>
              <w:spacing w:before="39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CD5B" w14:textId="77777777" w:rsidR="007127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Školski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hodnici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FFF1" w14:textId="77777777" w:rsidR="007127EE" w:rsidRDefault="00000000"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869B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5B4AE1F9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6667" w14:textId="77777777" w:rsidR="007127EE" w:rsidRDefault="00000000">
            <w:pPr>
              <w:pStyle w:val="TableParagraph"/>
              <w:spacing w:before="39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69C3" w14:textId="77777777" w:rsidR="007127EE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Ostali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zatvoreni</w:t>
            </w:r>
            <w:r>
              <w:rPr>
                <w:spacing w:val="-2"/>
                <w:sz w:val="18"/>
              </w:rPr>
              <w:t xml:space="preserve"> prostor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50B5" w14:textId="77777777" w:rsidR="007127EE" w:rsidRDefault="007127EE">
            <w:pPr>
              <w:pStyle w:val="TableParagraph"/>
              <w:rPr>
                <w:sz w:val="18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F4B0" w14:textId="77777777" w:rsidR="007127EE" w:rsidRDefault="00000000"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146</w:t>
            </w:r>
          </w:p>
        </w:tc>
      </w:tr>
      <w:tr w:rsidR="007127EE" w14:paraId="6A0C5346" w14:textId="77777777">
        <w:trPr>
          <w:trHeight w:val="285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FCB9" w14:textId="77777777" w:rsidR="007127EE" w:rsidRDefault="00000000">
            <w:pPr>
              <w:pStyle w:val="TableParagraph"/>
              <w:spacing w:before="3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5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3B4B" w14:textId="77777777" w:rsidR="007127EE" w:rsidRDefault="007127EE">
            <w:pPr>
              <w:pStyle w:val="TableParagraph"/>
              <w:rPr>
                <w:sz w:val="18"/>
              </w:rPr>
            </w:pP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9047" w14:textId="77777777" w:rsidR="007127EE" w:rsidRDefault="007127EE">
            <w:pPr>
              <w:pStyle w:val="TableParagraph"/>
              <w:rPr>
                <w:sz w:val="18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BA13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  <w:tr w:rsidR="007127EE" w14:paraId="73F0659A" w14:textId="77777777">
        <w:trPr>
          <w:trHeight w:val="285"/>
        </w:trPr>
        <w:tc>
          <w:tcPr>
            <w:tcW w:w="6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A5AE" w14:textId="77777777" w:rsidR="007127EE" w:rsidRDefault="00000000">
            <w:pPr>
              <w:pStyle w:val="TableParagraph"/>
              <w:spacing w:before="39"/>
              <w:ind w:left="7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UKUPNO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EAB7" w14:textId="77777777" w:rsidR="007127EE" w:rsidRDefault="00000000">
            <w:pPr>
              <w:pStyle w:val="TableParagraph"/>
              <w:spacing w:before="39"/>
              <w:ind w:right="95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3489" w14:textId="77777777" w:rsidR="007127EE" w:rsidRDefault="007127EE">
            <w:pPr>
              <w:pStyle w:val="TableParagraph"/>
              <w:rPr>
                <w:sz w:val="18"/>
              </w:rPr>
            </w:pPr>
          </w:p>
        </w:tc>
      </w:tr>
    </w:tbl>
    <w:p w14:paraId="6876AC45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4</w:t>
      </w:r>
      <w:r>
        <w:rPr>
          <w:szCs w:val="22"/>
        </w:rPr>
        <w:t>.)</w:t>
      </w:r>
    </w:p>
    <w:p w14:paraId="2BBBBF7D" w14:textId="77777777" w:rsidR="007127EE" w:rsidRDefault="007127EE">
      <w:pPr>
        <w:shd w:val="clear" w:color="auto" w:fill="FFFFFF"/>
        <w:rPr>
          <w:b/>
          <w:szCs w:val="22"/>
          <w:lang w:val="bs-Latn-BA"/>
        </w:rPr>
      </w:pPr>
    </w:p>
    <w:p w14:paraId="5CADF1E1" w14:textId="77777777" w:rsidR="007127EE" w:rsidRDefault="00000000">
      <w:pPr>
        <w:pStyle w:val="Naslov2"/>
        <w:numPr>
          <w:ilvl w:val="0"/>
          <w:numId w:val="0"/>
        </w:numPr>
        <w:rPr>
          <w:lang w:val="bs-Latn-BA"/>
        </w:rPr>
      </w:pPr>
      <w:bookmarkStart w:id="25" w:name="_Toc141079706"/>
      <w:bookmarkStart w:id="26" w:name="_Toc168919630"/>
      <w:r>
        <w:rPr>
          <w:lang w:val="bs-Latn-BA"/>
        </w:rPr>
        <w:lastRenderedPageBreak/>
        <w:t xml:space="preserve">1.4.2.Vlastiti otvoreni </w:t>
      </w:r>
      <w:r>
        <w:t>prostor</w:t>
      </w:r>
      <w:bookmarkEnd w:id="25"/>
      <w:bookmarkEnd w:id="26"/>
    </w:p>
    <w:p w14:paraId="18252BEB" w14:textId="77777777" w:rsidR="007127EE" w:rsidRDefault="00000000">
      <w:pPr>
        <w:shd w:val="clear" w:color="auto" w:fill="FFFFFF"/>
        <w:rPr>
          <w:b/>
          <w:lang w:val="bs-Latn-BA"/>
        </w:rPr>
      </w:pPr>
      <w:r>
        <w:rPr>
          <w:lang w:val="bs-Latn-BA"/>
        </w:rPr>
        <w:t>U tabeli 4.a navesti podatke o vlastitom otvorenom prostoru škole.  Navesti podatke o brojnom stanju i površinama otvorenog prostora kojim škola raspolaže.</w:t>
      </w:r>
    </w:p>
    <w:p w14:paraId="65128E6A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4</w:t>
      </w:r>
      <w:r>
        <w:rPr>
          <w:szCs w:val="22"/>
        </w:rPr>
        <w:t>.a)</w:t>
      </w:r>
    </w:p>
    <w:tbl>
      <w:tblPr>
        <w:tblpPr w:leftFromText="180" w:rightFromText="180" w:vertAnchor="text" w:horzAnchor="page" w:tblpX="1449" w:tblpY="304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3547"/>
        <w:gridCol w:w="2401"/>
        <w:gridCol w:w="2402"/>
      </w:tblGrid>
      <w:tr w:rsidR="007127EE" w14:paraId="179CE032" w14:textId="77777777">
        <w:trPr>
          <w:trHeight w:val="207"/>
        </w:trPr>
        <w:tc>
          <w:tcPr>
            <w:tcW w:w="125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13EE739E" w14:textId="77777777" w:rsidR="007127EE" w:rsidRDefault="00000000">
            <w:pPr>
              <w:pStyle w:val="TableParagraph"/>
              <w:spacing w:line="187" w:lineRule="exact"/>
              <w:ind w:right="50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r/b</w:t>
            </w:r>
          </w:p>
        </w:tc>
        <w:tc>
          <w:tcPr>
            <w:tcW w:w="354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3DD63895" w14:textId="77777777" w:rsidR="007127EE" w:rsidRDefault="00000000">
            <w:pPr>
              <w:pStyle w:val="TableParagraph"/>
              <w:spacing w:line="187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Prostor</w:t>
            </w:r>
          </w:p>
        </w:tc>
        <w:tc>
          <w:tcPr>
            <w:tcW w:w="240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5E459135" w14:textId="77777777" w:rsidR="007127EE" w:rsidRDefault="00000000">
            <w:pPr>
              <w:pStyle w:val="TableParagraph"/>
              <w:spacing w:line="187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Broj</w:t>
            </w:r>
          </w:p>
        </w:tc>
        <w:tc>
          <w:tcPr>
            <w:tcW w:w="240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2DE0795E" w14:textId="77777777" w:rsidR="007127EE" w:rsidRDefault="00000000">
            <w:pPr>
              <w:pStyle w:val="TableParagraph"/>
              <w:spacing w:line="187" w:lineRule="exact"/>
              <w:ind w:left="8" w:right="3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position w:val="-5"/>
                <w:sz w:val="18"/>
              </w:rPr>
              <w:t>m</w:t>
            </w:r>
            <w:r>
              <w:rPr>
                <w:b/>
                <w:spacing w:val="-5"/>
                <w:sz w:val="11"/>
              </w:rPr>
              <w:t>2</w:t>
            </w:r>
          </w:p>
        </w:tc>
      </w:tr>
      <w:tr w:rsidR="007127EE" w14:paraId="27744EFA" w14:textId="77777777">
        <w:trPr>
          <w:trHeight w:val="207"/>
        </w:trPr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97DB" w14:textId="77777777" w:rsidR="007127EE" w:rsidRDefault="00000000">
            <w:pPr>
              <w:pStyle w:val="TableParagraph"/>
              <w:spacing w:line="187" w:lineRule="exact"/>
              <w:ind w:right="48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3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A783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Sportsko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igralište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4FA4" w14:textId="77777777" w:rsidR="007127EE" w:rsidRDefault="00000000">
            <w:pPr>
              <w:pStyle w:val="TableParagraph"/>
              <w:spacing w:line="187" w:lineRule="exact"/>
              <w:ind w:left="8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A1494" w14:textId="77777777" w:rsidR="007127EE" w:rsidRDefault="00000000">
            <w:pPr>
              <w:pStyle w:val="TableParagraph"/>
              <w:spacing w:line="187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127EE" w14:paraId="43E26A29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A529" w14:textId="77777777" w:rsidR="007127EE" w:rsidRDefault="00000000">
            <w:pPr>
              <w:pStyle w:val="TableParagraph"/>
              <w:spacing w:line="187" w:lineRule="exact"/>
              <w:ind w:right="48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F5A6" w14:textId="77777777" w:rsidR="007127EE" w:rsidRDefault="00000000">
            <w:pPr>
              <w:pStyle w:val="TableParagraph"/>
              <w:spacing w:line="187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Učionica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prirodi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EE6C1" w14:textId="77777777" w:rsidR="007127EE" w:rsidRDefault="00000000">
            <w:pPr>
              <w:pStyle w:val="TableParagraph"/>
              <w:spacing w:line="187" w:lineRule="exact"/>
              <w:ind w:left="8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40EC" w14:textId="77777777" w:rsidR="007127EE" w:rsidRDefault="00000000">
            <w:pPr>
              <w:pStyle w:val="TableParagraph"/>
              <w:spacing w:line="187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127EE" w14:paraId="7F3DD3D7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8B39" w14:textId="77777777" w:rsidR="007127EE" w:rsidRDefault="00000000">
            <w:pPr>
              <w:pStyle w:val="TableParagraph"/>
              <w:spacing w:line="187" w:lineRule="exact"/>
              <w:ind w:right="48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EBDD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Školsko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dvorište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1552D" w14:textId="77777777" w:rsidR="007127EE" w:rsidRDefault="00000000">
            <w:pPr>
              <w:pStyle w:val="TableParagraph"/>
              <w:spacing w:line="187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7BAA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6172BBBB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C9F5" w14:textId="77777777" w:rsidR="007127EE" w:rsidRDefault="00000000">
            <w:pPr>
              <w:pStyle w:val="TableParagraph"/>
              <w:spacing w:line="187" w:lineRule="exact"/>
              <w:ind w:right="48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7061" w14:textId="77777777" w:rsidR="007127EE" w:rsidRDefault="00000000">
            <w:pPr>
              <w:pStyle w:val="TableParagraph"/>
              <w:spacing w:line="187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Školski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vrt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11CF" w14:textId="77777777" w:rsidR="007127EE" w:rsidRDefault="00000000">
            <w:pPr>
              <w:pStyle w:val="TableParagraph"/>
              <w:spacing w:line="187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F124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10D4DDC6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E3FB" w14:textId="77777777" w:rsidR="007127EE" w:rsidRDefault="00000000">
            <w:pPr>
              <w:pStyle w:val="TableParagraph"/>
              <w:spacing w:line="187" w:lineRule="exact"/>
              <w:ind w:right="48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CF01" w14:textId="77777777" w:rsidR="007127EE" w:rsidRDefault="00000000">
            <w:pPr>
              <w:pStyle w:val="TableParagraph"/>
              <w:spacing w:line="187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Vlastiti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parking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2365" w14:textId="77777777" w:rsidR="007127EE" w:rsidRDefault="00000000">
            <w:pPr>
              <w:pStyle w:val="TableParagraph"/>
              <w:spacing w:line="187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9EDA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497DE5E5" w14:textId="77777777">
        <w:trPr>
          <w:trHeight w:val="206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C0D5" w14:textId="77777777" w:rsidR="007127EE" w:rsidRDefault="00000000">
            <w:pPr>
              <w:pStyle w:val="TableParagraph"/>
              <w:spacing w:line="187" w:lineRule="exact"/>
              <w:ind w:right="48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854C" w14:textId="77777777" w:rsidR="007127EE" w:rsidRDefault="00000000">
            <w:pPr>
              <w:pStyle w:val="TableParagraph"/>
              <w:spacing w:line="187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Ostali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otvoreni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prostor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66E2" w14:textId="77777777" w:rsidR="007127EE" w:rsidRDefault="00000000">
            <w:pPr>
              <w:pStyle w:val="TableParagraph"/>
              <w:spacing w:line="187" w:lineRule="exact"/>
              <w:ind w:left="8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E7BC" w14:textId="77777777" w:rsidR="007127EE" w:rsidRDefault="00000000">
            <w:pPr>
              <w:pStyle w:val="TableParagraph"/>
              <w:spacing w:line="187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127EE" w14:paraId="2F31FC34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70C8" w14:textId="77777777" w:rsidR="007127EE" w:rsidRDefault="00000000">
            <w:pPr>
              <w:pStyle w:val="TableParagraph"/>
              <w:spacing w:line="187" w:lineRule="exact"/>
              <w:ind w:right="5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ACC0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4AF2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FEFDE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0D089139" w14:textId="77777777">
        <w:trPr>
          <w:trHeight w:val="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2797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9761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UKUPNO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680B" w14:textId="77777777" w:rsidR="007127EE" w:rsidRDefault="00000000">
            <w:pPr>
              <w:pStyle w:val="TableParagraph"/>
              <w:spacing w:line="187" w:lineRule="exact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0E98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</w:tbl>
    <w:p w14:paraId="1CB7ED6F" w14:textId="77777777" w:rsidR="007127EE" w:rsidRDefault="007127EE">
      <w:pPr>
        <w:shd w:val="clear" w:color="auto" w:fill="FFFFFF"/>
        <w:rPr>
          <w:bCs/>
        </w:rPr>
      </w:pPr>
    </w:p>
    <w:p w14:paraId="571C77DD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27" w:name="_Toc141079707"/>
      <w:r>
        <w:t xml:space="preserve"> </w:t>
      </w:r>
      <w:bookmarkStart w:id="28" w:name="_Toc168919631"/>
      <w:r>
        <w:t>Sigurnosni</w:t>
      </w:r>
      <w:r>
        <w:rPr>
          <w:lang w:val="bs-Latn-BA"/>
        </w:rPr>
        <w:t xml:space="preserve"> aspekti</w:t>
      </w:r>
      <w:bookmarkEnd w:id="27"/>
      <w:bookmarkEnd w:id="28"/>
    </w:p>
    <w:p w14:paraId="7A2F507E" w14:textId="77777777" w:rsidR="007127EE" w:rsidRDefault="00000000">
      <w:pPr>
        <w:shd w:val="clear" w:color="auto" w:fill="FFFFFF"/>
        <w:rPr>
          <w:szCs w:val="22"/>
        </w:rPr>
      </w:pPr>
      <w:r>
        <w:rPr>
          <w:szCs w:val="22"/>
          <w:lang w:val="bs-Latn-BA"/>
        </w:rPr>
        <w:t xml:space="preserve">U tabeli 5. navesti podatke o </w:t>
      </w:r>
      <w:proofErr w:type="spellStart"/>
      <w:r>
        <w:rPr>
          <w:szCs w:val="22"/>
          <w:lang w:val="bs-Latn-BA"/>
        </w:rPr>
        <w:t>videonadzoru</w:t>
      </w:r>
      <w:proofErr w:type="spellEnd"/>
      <w:r>
        <w:rPr>
          <w:szCs w:val="22"/>
          <w:lang w:val="bs-Latn-BA"/>
        </w:rPr>
        <w:t xml:space="preserve">, pristupu invalidnim licima objektu i u objektu, </w:t>
      </w:r>
      <w:proofErr w:type="spellStart"/>
      <w:r>
        <w:rPr>
          <w:szCs w:val="22"/>
          <w:lang w:val="bs-Latn-BA"/>
        </w:rPr>
        <w:t>protivprovalnoj</w:t>
      </w:r>
      <w:proofErr w:type="spellEnd"/>
      <w:r>
        <w:rPr>
          <w:szCs w:val="22"/>
          <w:lang w:val="bs-Latn-BA"/>
        </w:rPr>
        <w:t xml:space="preserve"> zaštiti, </w:t>
      </w:r>
      <w:proofErr w:type="spellStart"/>
      <w:r>
        <w:rPr>
          <w:szCs w:val="22"/>
        </w:rPr>
        <w:t>protivpožarnoj</w:t>
      </w:r>
      <w:proofErr w:type="spellEnd"/>
      <w:r>
        <w:rPr>
          <w:szCs w:val="22"/>
        </w:rPr>
        <w:t xml:space="preserve"> zaštiti, gromobranskoj zaštiti i da li škola ima </w:t>
      </w:r>
      <w:r>
        <w:rPr>
          <w:szCs w:val="22"/>
          <w:lang w:eastAsia="en-GB"/>
        </w:rPr>
        <w:t>Ugovor o nadzoru nad objektom sa sigurnosnom agencijom</w:t>
      </w:r>
      <w:r>
        <w:rPr>
          <w:szCs w:val="22"/>
        </w:rPr>
        <w:t>:</w:t>
      </w:r>
    </w:p>
    <w:p w14:paraId="042FF19B" w14:textId="77777777" w:rsidR="007127EE" w:rsidRDefault="00000000">
      <w:pPr>
        <w:numPr>
          <w:ilvl w:val="0"/>
          <w:numId w:val="8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 xml:space="preserve">Navesti da li škola ima unutrašnji i vanjski nadzor, broj kamera; </w:t>
      </w:r>
    </w:p>
    <w:p w14:paraId="3E54764A" w14:textId="77777777" w:rsidR="007127EE" w:rsidRDefault="00000000">
      <w:pPr>
        <w:numPr>
          <w:ilvl w:val="0"/>
          <w:numId w:val="8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 xml:space="preserve">Da li škola ima izrađen pristup invalidnim licima objektu; </w:t>
      </w:r>
    </w:p>
    <w:p w14:paraId="494ACA73" w14:textId="77777777" w:rsidR="007127EE" w:rsidRDefault="00000000">
      <w:pPr>
        <w:numPr>
          <w:ilvl w:val="0"/>
          <w:numId w:val="8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>Navesti da li škola ima vertikalnu i horizontalnu prohodnost za invalidna lica, prilagođene mokre čvorove;</w:t>
      </w:r>
    </w:p>
    <w:p w14:paraId="55458840" w14:textId="77777777" w:rsidR="007127EE" w:rsidRDefault="00000000">
      <w:pPr>
        <w:numPr>
          <w:ilvl w:val="0"/>
          <w:numId w:val="8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 xml:space="preserve">Navesti da li škola ima  </w:t>
      </w:r>
      <w:proofErr w:type="spellStart"/>
      <w:r>
        <w:rPr>
          <w:szCs w:val="22"/>
          <w:lang w:val="bs-Latn-BA"/>
        </w:rPr>
        <w:t>protivprovalnu</w:t>
      </w:r>
      <w:proofErr w:type="spellEnd"/>
      <w:r>
        <w:rPr>
          <w:szCs w:val="22"/>
          <w:lang w:val="bs-Latn-BA"/>
        </w:rPr>
        <w:t>, protivpožarnu i gromobransku zaštitu i</w:t>
      </w:r>
    </w:p>
    <w:p w14:paraId="6788DD5C" w14:textId="77777777" w:rsidR="007127EE" w:rsidRDefault="00000000">
      <w:pPr>
        <w:numPr>
          <w:ilvl w:val="0"/>
          <w:numId w:val="8"/>
        </w:numPr>
        <w:shd w:val="clear" w:color="auto" w:fill="FFFFFF"/>
        <w:rPr>
          <w:bCs/>
        </w:rPr>
      </w:pPr>
      <w:r>
        <w:rPr>
          <w:szCs w:val="22"/>
          <w:lang w:val="bs-Latn-BA"/>
        </w:rPr>
        <w:t xml:space="preserve">Navesti da li škola ima  </w:t>
      </w:r>
      <w:r>
        <w:rPr>
          <w:szCs w:val="22"/>
          <w:lang w:eastAsia="en-GB"/>
        </w:rPr>
        <w:t>Ugovor o osiguranju i o nadzoru nad objektom sa sigurnosnom agencijom</w:t>
      </w:r>
      <w:r>
        <w:rPr>
          <w:szCs w:val="22"/>
        </w:rPr>
        <w:t>.</w:t>
      </w:r>
    </w:p>
    <w:p w14:paraId="08A0F1A9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5</w:t>
      </w:r>
      <w:r>
        <w:rPr>
          <w:szCs w:val="22"/>
        </w:rPr>
        <w:t>.)</w:t>
      </w:r>
    </w:p>
    <w:tbl>
      <w:tblPr>
        <w:tblpPr w:leftFromText="180" w:rightFromText="180" w:vertAnchor="text" w:horzAnchor="page" w:tblpX="1369" w:tblpY="255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3191"/>
        <w:gridCol w:w="3244"/>
        <w:gridCol w:w="3005"/>
      </w:tblGrid>
      <w:tr w:rsidR="007127EE" w14:paraId="30F4DE71" w14:textId="77777777">
        <w:trPr>
          <w:trHeight w:val="207"/>
        </w:trPr>
        <w:tc>
          <w:tcPr>
            <w:tcW w:w="6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8EB4" w14:textId="77777777" w:rsidR="007127EE" w:rsidRDefault="007127EE">
            <w:pPr>
              <w:pStyle w:val="TableParagraph"/>
              <w:spacing w:before="8"/>
              <w:rPr>
                <w:sz w:val="18"/>
              </w:rPr>
            </w:pPr>
          </w:p>
          <w:p w14:paraId="03664C9C" w14:textId="77777777" w:rsidR="007127EE" w:rsidRDefault="00000000">
            <w:pPr>
              <w:pStyle w:val="TableParagraph"/>
              <w:ind w:left="376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319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BF83" w14:textId="77777777" w:rsidR="007127EE" w:rsidRDefault="007127EE">
            <w:pPr>
              <w:pStyle w:val="TableParagraph"/>
              <w:spacing w:before="8"/>
              <w:rPr>
                <w:sz w:val="18"/>
              </w:rPr>
            </w:pPr>
          </w:p>
          <w:p w14:paraId="39E0B8F7" w14:textId="77777777" w:rsidR="007127EE" w:rsidRDefault="00000000">
            <w:pPr>
              <w:pStyle w:val="TableParagraph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Videonadzor</w:t>
            </w:r>
          </w:p>
        </w:tc>
        <w:tc>
          <w:tcPr>
            <w:tcW w:w="32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B44B" w14:textId="77777777" w:rsidR="007127EE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Postoji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unutrašnji</w:t>
            </w:r>
          </w:p>
        </w:tc>
        <w:tc>
          <w:tcPr>
            <w:tcW w:w="3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95EA" w14:textId="77777777" w:rsidR="007127EE" w:rsidRDefault="00000000">
            <w:pPr>
              <w:pStyle w:val="TableParagraph"/>
              <w:spacing w:line="187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-</w:t>
            </w:r>
          </w:p>
        </w:tc>
      </w:tr>
      <w:tr w:rsidR="007127EE" w14:paraId="6956E798" w14:textId="77777777">
        <w:trPr>
          <w:trHeight w:val="206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63E0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6583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23F6" w14:textId="77777777" w:rsidR="007127EE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Postoji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vanjski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783F" w14:textId="77777777" w:rsidR="007127EE" w:rsidRDefault="00000000">
            <w:pPr>
              <w:pStyle w:val="TableParagraph"/>
              <w:spacing w:line="186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-</w:t>
            </w:r>
          </w:p>
        </w:tc>
      </w:tr>
      <w:tr w:rsidR="007127EE" w14:paraId="67B24FFD" w14:textId="77777777">
        <w:trPr>
          <w:trHeight w:val="207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A2D6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C5CD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566A" w14:textId="77777777" w:rsidR="007127EE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Broj</w:t>
            </w:r>
            <w:r>
              <w:rPr>
                <w:spacing w:val="-2"/>
                <w:sz w:val="18"/>
              </w:rPr>
              <w:t xml:space="preserve"> kamera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ED9B" w14:textId="77777777" w:rsidR="007127EE" w:rsidRDefault="00000000">
            <w:pPr>
              <w:pStyle w:val="TableParagraph"/>
              <w:spacing w:line="187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-</w:t>
            </w:r>
          </w:p>
        </w:tc>
      </w:tr>
      <w:tr w:rsidR="007127EE" w14:paraId="0824A151" w14:textId="77777777">
        <w:trPr>
          <w:trHeight w:val="207"/>
        </w:trPr>
        <w:tc>
          <w:tcPr>
            <w:tcW w:w="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8057" w14:textId="77777777" w:rsidR="007127EE" w:rsidRDefault="007127EE">
            <w:pPr>
              <w:pStyle w:val="TableParagraph"/>
              <w:spacing w:before="118"/>
              <w:rPr>
                <w:sz w:val="18"/>
              </w:rPr>
            </w:pPr>
          </w:p>
          <w:p w14:paraId="074F64DF" w14:textId="77777777" w:rsidR="007127EE" w:rsidRDefault="00000000">
            <w:pPr>
              <w:pStyle w:val="TableParagraph"/>
              <w:ind w:left="376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31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BA2" w14:textId="77777777" w:rsidR="007127EE" w:rsidRDefault="007127EE">
            <w:pPr>
              <w:pStyle w:val="TableParagraph"/>
              <w:spacing w:before="14"/>
              <w:rPr>
                <w:sz w:val="18"/>
              </w:rPr>
            </w:pPr>
          </w:p>
          <w:p w14:paraId="4ADCA74E" w14:textId="77777777" w:rsidR="007127EE" w:rsidRDefault="00000000">
            <w:pPr>
              <w:pStyle w:val="TableParagraph"/>
              <w:spacing w:before="1" w:line="205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Pristup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invalidnim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licima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objektu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u</w:t>
            </w:r>
          </w:p>
          <w:p w14:paraId="0E0B30AF" w14:textId="77777777" w:rsidR="007127EE" w:rsidRDefault="00000000">
            <w:pPr>
              <w:pStyle w:val="TableParagraph"/>
              <w:spacing w:line="205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objektu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58C7" w14:textId="77777777" w:rsidR="007127EE" w:rsidRDefault="00000000">
            <w:pPr>
              <w:pStyle w:val="TableParagraph"/>
              <w:spacing w:before="1"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Omogućen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pristup</w:t>
            </w:r>
            <w:r>
              <w:rPr>
                <w:spacing w:val="-2"/>
                <w:sz w:val="18"/>
              </w:rPr>
              <w:t xml:space="preserve"> objektu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B4C4" w14:textId="77777777" w:rsidR="007127EE" w:rsidRDefault="00000000">
            <w:pPr>
              <w:pStyle w:val="TableParagraph"/>
              <w:spacing w:before="1" w:line="186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DA</w:t>
            </w:r>
          </w:p>
        </w:tc>
      </w:tr>
      <w:tr w:rsidR="007127EE" w14:paraId="73FC3906" w14:textId="77777777">
        <w:trPr>
          <w:trHeight w:val="206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594D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8D48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C060" w14:textId="77777777" w:rsidR="007127EE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Postoji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horizontalna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prohodnost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2"/>
                <w:sz w:val="18"/>
              </w:rPr>
              <w:t xml:space="preserve"> objektu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F419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NE</w:t>
            </w:r>
          </w:p>
        </w:tc>
      </w:tr>
      <w:tr w:rsidR="007127EE" w14:paraId="20D8B4C3" w14:textId="77777777">
        <w:trPr>
          <w:trHeight w:val="207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8222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1C01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4168" w14:textId="77777777" w:rsidR="007127EE" w:rsidRDefault="00000000">
            <w:pPr>
              <w:pStyle w:val="TableParagraph"/>
              <w:spacing w:line="187" w:lineRule="exact"/>
              <w:ind w:left="107"/>
              <w:rPr>
                <w:sz w:val="18"/>
              </w:rPr>
            </w:pPr>
            <w:r>
              <w:rPr>
                <w:sz w:val="18"/>
              </w:rPr>
              <w:t>Postoji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vertikalna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prohodnost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objektu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13F8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NE</w:t>
            </w:r>
          </w:p>
        </w:tc>
      </w:tr>
      <w:tr w:rsidR="007127EE" w14:paraId="775802E8" w14:textId="77777777">
        <w:trPr>
          <w:trHeight w:val="206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6200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B6694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07AA" w14:textId="77777777" w:rsidR="007127EE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Mokri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čvorovi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prilagođeni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0509" w14:textId="77777777" w:rsidR="007127EE" w:rsidRDefault="00000000">
            <w:pPr>
              <w:pStyle w:val="TableParagraph"/>
              <w:spacing w:line="186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NE</w:t>
            </w:r>
          </w:p>
        </w:tc>
      </w:tr>
      <w:tr w:rsidR="007127EE" w14:paraId="6418C4E7" w14:textId="77777777">
        <w:trPr>
          <w:trHeight w:val="207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79EB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D4C2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Protivprovalna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zaštita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ECA4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4B70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DA</w:t>
            </w:r>
          </w:p>
        </w:tc>
      </w:tr>
      <w:tr w:rsidR="007127EE" w14:paraId="562E0CB9" w14:textId="77777777">
        <w:trPr>
          <w:trHeight w:val="206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BB1F" w14:textId="77777777" w:rsidR="007127EE" w:rsidRDefault="00000000">
            <w:pPr>
              <w:pStyle w:val="TableParagraph"/>
              <w:spacing w:before="1"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48A3" w14:textId="77777777" w:rsidR="007127EE" w:rsidRDefault="00000000">
            <w:pPr>
              <w:pStyle w:val="TableParagraph"/>
              <w:spacing w:before="1" w:line="186" w:lineRule="exact"/>
              <w:ind w:right="95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Protivpožarna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zaštita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6DC9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5FF6" w14:textId="77777777" w:rsidR="007127EE" w:rsidRDefault="00000000">
            <w:pPr>
              <w:pStyle w:val="TableParagraph"/>
              <w:spacing w:before="1" w:line="186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DA</w:t>
            </w:r>
          </w:p>
        </w:tc>
      </w:tr>
      <w:tr w:rsidR="007127EE" w14:paraId="73741FDC" w14:textId="77777777">
        <w:trPr>
          <w:trHeight w:val="207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B036D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4DDB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Gromobranska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zaštita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9B8E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7DFD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DA</w:t>
            </w:r>
          </w:p>
        </w:tc>
      </w:tr>
      <w:tr w:rsidR="007127EE" w14:paraId="00AA37C4" w14:textId="77777777">
        <w:trPr>
          <w:trHeight w:val="207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29AA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4A94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6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F838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78154071" w14:textId="77777777">
        <w:trPr>
          <w:trHeight w:val="207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F41" w14:textId="77777777" w:rsidR="007127EE" w:rsidRDefault="007127EE">
            <w:pPr>
              <w:pStyle w:val="TableParagraph"/>
              <w:spacing w:line="187" w:lineRule="exact"/>
              <w:ind w:right="95"/>
              <w:jc w:val="both"/>
              <w:rPr>
                <w:spacing w:val="-5"/>
                <w:sz w:val="18"/>
              </w:rPr>
            </w:pP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FB2A" w14:textId="77777777" w:rsidR="007127EE" w:rsidRDefault="007127EE">
            <w:pPr>
              <w:pStyle w:val="TableParagraph"/>
              <w:rPr>
                <w:sz w:val="14"/>
              </w:rPr>
            </w:pPr>
          </w:p>
        </w:tc>
        <w:tc>
          <w:tcPr>
            <w:tcW w:w="6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7BB2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</w:tbl>
    <w:p w14:paraId="625614BA" w14:textId="77777777" w:rsidR="007127EE" w:rsidRDefault="007127EE">
      <w:pPr>
        <w:rPr>
          <w:szCs w:val="22"/>
        </w:rPr>
      </w:pPr>
    </w:p>
    <w:p w14:paraId="1B661025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29" w:name="_Toc141079708"/>
      <w:r>
        <w:rPr>
          <w:lang w:val="bs-Latn-BA"/>
        </w:rPr>
        <w:t xml:space="preserve"> </w:t>
      </w:r>
      <w:bookmarkStart w:id="30" w:name="_Toc168919632"/>
      <w:r>
        <w:rPr>
          <w:lang w:val="bs-Latn-BA"/>
        </w:rPr>
        <w:t>Energetska efikasnost</w:t>
      </w:r>
      <w:bookmarkEnd w:id="29"/>
      <w:bookmarkEnd w:id="30"/>
    </w:p>
    <w:p w14:paraId="3586167C" w14:textId="77777777" w:rsidR="007127EE" w:rsidRDefault="00000000">
      <w:pPr>
        <w:shd w:val="clear" w:color="auto" w:fill="FFFFFF"/>
        <w:rPr>
          <w:szCs w:val="22"/>
          <w:lang w:val="bs-Latn-BA"/>
        </w:rPr>
      </w:pPr>
      <w:r>
        <w:rPr>
          <w:szCs w:val="22"/>
          <w:lang w:val="bs-Latn-BA"/>
        </w:rPr>
        <w:t>U tabeli 6. navesti podatke o stanju fasade, stolarije, krova i ventilacije:</w:t>
      </w:r>
    </w:p>
    <w:p w14:paraId="741971FA" w14:textId="77777777" w:rsidR="007127EE" w:rsidRDefault="00000000">
      <w:pPr>
        <w:numPr>
          <w:ilvl w:val="0"/>
          <w:numId w:val="9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>Navesti da li škola ima postavljenu termo fasadu, godina postavljanja termo fasade i stanje fasade;</w:t>
      </w:r>
    </w:p>
    <w:p w14:paraId="0F368959" w14:textId="77777777" w:rsidR="007127EE" w:rsidRDefault="00000000">
      <w:pPr>
        <w:numPr>
          <w:ilvl w:val="0"/>
          <w:numId w:val="9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>Navesti da li škola ima postavljenu termo stolariju, godina postavljanja termo stolarije i stanje stolarije;</w:t>
      </w:r>
    </w:p>
    <w:p w14:paraId="3A3FC2D2" w14:textId="77777777" w:rsidR="007127EE" w:rsidRDefault="00000000">
      <w:pPr>
        <w:numPr>
          <w:ilvl w:val="0"/>
          <w:numId w:val="9"/>
        </w:numPr>
        <w:shd w:val="clear" w:color="auto" w:fill="FFFFFF"/>
        <w:rPr>
          <w:strike/>
          <w:szCs w:val="22"/>
          <w:lang w:val="bs-Latn-BA"/>
        </w:rPr>
      </w:pPr>
      <w:r>
        <w:rPr>
          <w:szCs w:val="22"/>
          <w:lang w:val="bs-Latn-BA"/>
        </w:rPr>
        <w:t>Navesti da li škola ima ispravan krov, godina poslednje sanacije krova i stanje krova i</w:t>
      </w:r>
    </w:p>
    <w:p w14:paraId="3B21C190" w14:textId="77777777" w:rsidR="007127EE" w:rsidRDefault="00000000">
      <w:pPr>
        <w:pStyle w:val="Paragrafspiska"/>
        <w:numPr>
          <w:ilvl w:val="0"/>
          <w:numId w:val="9"/>
        </w:numPr>
        <w:shd w:val="clear" w:color="auto" w:fill="FFFFFF"/>
        <w:rPr>
          <w:rFonts w:ascii="Times New Roman" w:hAnsi="Times New Roman" w:cs="Times New Roman"/>
          <w:sz w:val="20"/>
          <w:szCs w:val="20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Navesti da li škola ima </w:t>
      </w:r>
      <w:proofErr w:type="spellStart"/>
      <w:r>
        <w:rPr>
          <w:rFonts w:ascii="Times New Roman" w:hAnsi="Times New Roman" w:cs="Times New Roman"/>
          <w:lang w:val="bs-Latn-BA"/>
        </w:rPr>
        <w:t>ugrađenu</w:t>
      </w:r>
      <w:proofErr w:type="spellEnd"/>
      <w:r>
        <w:rPr>
          <w:rFonts w:ascii="Times New Roman" w:hAnsi="Times New Roman" w:cs="Times New Roman"/>
          <w:lang w:val="bs-Latn-BA"/>
        </w:rPr>
        <w:t xml:space="preserve"> ventilaciju ili </w:t>
      </w:r>
      <w:proofErr w:type="spellStart"/>
      <w:r>
        <w:rPr>
          <w:rFonts w:ascii="Times New Roman" w:hAnsi="Times New Roman" w:cs="Times New Roman"/>
          <w:lang w:val="bs-Latn-BA"/>
        </w:rPr>
        <w:t>rekupaciju</w:t>
      </w:r>
      <w:proofErr w:type="spellEnd"/>
      <w:r>
        <w:rPr>
          <w:rFonts w:ascii="Times New Roman" w:hAnsi="Times New Roman" w:cs="Times New Roman"/>
          <w:lang w:val="bs-Latn-BA"/>
        </w:rPr>
        <w:t>.</w:t>
      </w:r>
    </w:p>
    <w:tbl>
      <w:tblPr>
        <w:tblpPr w:leftFromText="180" w:rightFromText="180" w:vertAnchor="text" w:horzAnchor="page" w:tblpX="1395" w:tblpY="177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3191"/>
        <w:gridCol w:w="3697"/>
        <w:gridCol w:w="2791"/>
      </w:tblGrid>
      <w:tr w:rsidR="007127EE" w14:paraId="2CAC319F" w14:textId="77777777">
        <w:trPr>
          <w:trHeight w:val="620"/>
        </w:trPr>
        <w:tc>
          <w:tcPr>
            <w:tcW w:w="62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190B91E6" w14:textId="77777777" w:rsidR="007127EE" w:rsidRDefault="00000000">
            <w:pPr>
              <w:pStyle w:val="TableParagraph"/>
              <w:tabs>
                <w:tab w:val="left" w:pos="359"/>
              </w:tabs>
              <w:spacing w:line="207" w:lineRule="exact"/>
              <w:ind w:right="61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r</w:t>
            </w:r>
          </w:p>
          <w:p w14:paraId="6BE8DD33" w14:textId="77777777" w:rsidR="007127EE" w:rsidRDefault="00000000">
            <w:pPr>
              <w:pStyle w:val="TableParagraph"/>
              <w:spacing w:line="206" w:lineRule="exact"/>
              <w:ind w:left="458" w:right="41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/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b</w:t>
            </w:r>
          </w:p>
        </w:tc>
        <w:tc>
          <w:tcPr>
            <w:tcW w:w="3191" w:type="dxa"/>
            <w:tcBorders>
              <w:left w:val="single" w:sz="4" w:space="0" w:color="000000"/>
              <w:right w:val="single" w:sz="2" w:space="0" w:color="000000"/>
            </w:tcBorders>
            <w:shd w:val="clear" w:color="auto" w:fill="D7D7D7"/>
          </w:tcPr>
          <w:p w14:paraId="5F7AD3A7" w14:textId="77777777" w:rsidR="007127EE" w:rsidRDefault="00000000">
            <w:pPr>
              <w:pStyle w:val="TableParagraph"/>
              <w:spacing w:before="206"/>
              <w:ind w:left="753"/>
              <w:rPr>
                <w:b/>
                <w:sz w:val="18"/>
              </w:rPr>
            </w:pPr>
            <w:r>
              <w:rPr>
                <w:b/>
                <w:sz w:val="18"/>
              </w:rPr>
              <w:t>Energetska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efikasnost</w:t>
            </w:r>
          </w:p>
        </w:tc>
        <w:tc>
          <w:tcPr>
            <w:tcW w:w="6488" w:type="dxa"/>
            <w:gridSpan w:val="2"/>
            <w:tcBorders>
              <w:left w:val="single" w:sz="2" w:space="0" w:color="000000"/>
              <w:right w:val="single" w:sz="4" w:space="0" w:color="000000"/>
            </w:tcBorders>
            <w:shd w:val="clear" w:color="auto" w:fill="D7D7D7"/>
          </w:tcPr>
          <w:p w14:paraId="06169DB1" w14:textId="77777777" w:rsidR="007127EE" w:rsidRDefault="00000000">
            <w:pPr>
              <w:pStyle w:val="TableParagraph"/>
              <w:spacing w:before="206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(funkcionalnost)</w:t>
            </w:r>
          </w:p>
        </w:tc>
      </w:tr>
      <w:tr w:rsidR="007127EE" w14:paraId="60A811A9" w14:textId="77777777">
        <w:trPr>
          <w:trHeight w:val="207"/>
        </w:trPr>
        <w:tc>
          <w:tcPr>
            <w:tcW w:w="6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5B94" w14:textId="77777777" w:rsidR="007127EE" w:rsidRDefault="00000000">
            <w:pPr>
              <w:pStyle w:val="TableParagraph"/>
              <w:spacing w:before="107"/>
              <w:ind w:left="377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319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E2D29" w14:textId="77777777" w:rsidR="007127EE" w:rsidRDefault="00000000">
            <w:pPr>
              <w:pStyle w:val="TableParagraph"/>
              <w:spacing w:before="107"/>
              <w:ind w:left="1224"/>
              <w:rPr>
                <w:sz w:val="18"/>
              </w:rPr>
            </w:pPr>
            <w:r>
              <w:rPr>
                <w:sz w:val="18"/>
              </w:rPr>
              <w:t>Postavljena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Termo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fasada</w:t>
            </w:r>
          </w:p>
        </w:tc>
        <w:tc>
          <w:tcPr>
            <w:tcW w:w="3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430E" w14:textId="77777777" w:rsidR="007127EE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Godina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postavljanja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termo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fasade</w:t>
            </w:r>
          </w:p>
        </w:tc>
        <w:tc>
          <w:tcPr>
            <w:tcW w:w="27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3CA9" w14:textId="77777777" w:rsidR="007127EE" w:rsidRDefault="00000000">
            <w:pPr>
              <w:pStyle w:val="TableParagraph"/>
              <w:spacing w:line="187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ne</w:t>
            </w:r>
          </w:p>
        </w:tc>
      </w:tr>
      <w:tr w:rsidR="007127EE" w14:paraId="08E6F50E" w14:textId="77777777">
        <w:trPr>
          <w:trHeight w:val="207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5A4F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6157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1BDF" w14:textId="77777777" w:rsidR="007127EE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Stanje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fasade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2EF9" w14:textId="77777777" w:rsidR="007127EE" w:rsidRDefault="00000000">
            <w:pPr>
              <w:pStyle w:val="TableParagraph"/>
              <w:spacing w:line="187" w:lineRule="exact"/>
              <w:ind w:left="108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dobro</w:t>
            </w:r>
          </w:p>
        </w:tc>
      </w:tr>
      <w:tr w:rsidR="007127EE" w14:paraId="3E22B052" w14:textId="77777777">
        <w:trPr>
          <w:trHeight w:val="207"/>
        </w:trPr>
        <w:tc>
          <w:tcPr>
            <w:tcW w:w="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D176" w14:textId="77777777" w:rsidR="007127EE" w:rsidRDefault="00000000">
            <w:pPr>
              <w:pStyle w:val="TableParagraph"/>
              <w:spacing w:before="107"/>
              <w:ind w:left="377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31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75842" w14:textId="77777777" w:rsidR="007127EE" w:rsidRDefault="00000000">
            <w:pPr>
              <w:pStyle w:val="TableParagraph"/>
              <w:spacing w:before="107"/>
              <w:ind w:left="468"/>
              <w:rPr>
                <w:sz w:val="18"/>
              </w:rPr>
            </w:pPr>
            <w:r>
              <w:rPr>
                <w:sz w:val="18"/>
              </w:rPr>
              <w:t>Postavljena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Vanjska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Termo</w:t>
            </w:r>
            <w:r>
              <w:rPr>
                <w:spacing w:val="-2"/>
                <w:sz w:val="18"/>
              </w:rPr>
              <w:t xml:space="preserve"> stolarija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C540" w14:textId="77777777" w:rsidR="007127EE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Godina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postavljanja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termo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stolarije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0A08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2016</w:t>
            </w:r>
          </w:p>
        </w:tc>
      </w:tr>
      <w:tr w:rsidR="007127EE" w14:paraId="11017CDE" w14:textId="77777777">
        <w:trPr>
          <w:trHeight w:val="207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0458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738A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F7196" w14:textId="77777777" w:rsidR="007127EE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Stanje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stolarije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57C61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dobro</w:t>
            </w:r>
          </w:p>
        </w:tc>
      </w:tr>
      <w:tr w:rsidR="007127EE" w14:paraId="4EB334E3" w14:textId="77777777">
        <w:trPr>
          <w:trHeight w:val="206"/>
        </w:trPr>
        <w:tc>
          <w:tcPr>
            <w:tcW w:w="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0C38" w14:textId="77777777" w:rsidR="007127EE" w:rsidRDefault="00000000">
            <w:pPr>
              <w:pStyle w:val="TableParagraph"/>
              <w:spacing w:before="108"/>
              <w:ind w:left="377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31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8354" w14:textId="77777777" w:rsidR="007127EE" w:rsidRDefault="00000000">
            <w:pPr>
              <w:pStyle w:val="TableParagraph"/>
              <w:spacing w:before="108"/>
              <w:ind w:left="2056"/>
              <w:rPr>
                <w:sz w:val="18"/>
              </w:rPr>
            </w:pPr>
            <w:r>
              <w:rPr>
                <w:sz w:val="18"/>
              </w:rPr>
              <w:t>Krov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ispravan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1632" w14:textId="77777777" w:rsidR="007127EE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Godina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poslednje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sanacije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krova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3197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</w:tr>
      <w:tr w:rsidR="007127EE" w14:paraId="52B47347" w14:textId="77777777">
        <w:trPr>
          <w:trHeight w:val="207"/>
        </w:trPr>
        <w:tc>
          <w:tcPr>
            <w:tcW w:w="6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C9CC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6F13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0F2F" w14:textId="77777777" w:rsidR="007127EE" w:rsidRDefault="00000000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Stanje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krova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4B68" w14:textId="77777777" w:rsidR="007127EE" w:rsidRDefault="00000000"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dobro</w:t>
            </w:r>
          </w:p>
        </w:tc>
      </w:tr>
    </w:tbl>
    <w:p w14:paraId="6FB741DC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6</w:t>
      </w:r>
      <w:r>
        <w:rPr>
          <w:szCs w:val="22"/>
        </w:rPr>
        <w:t>.)</w:t>
      </w:r>
    </w:p>
    <w:p w14:paraId="6466884F" w14:textId="77777777" w:rsidR="007127EE" w:rsidRDefault="007127EE">
      <w:pPr>
        <w:shd w:val="clear" w:color="auto" w:fill="FFFFFF"/>
        <w:rPr>
          <w:sz w:val="20"/>
          <w:szCs w:val="20"/>
          <w:lang w:val="bs-Latn-BA"/>
        </w:rPr>
      </w:pPr>
    </w:p>
    <w:p w14:paraId="4C883469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31" w:name="_Toc141079709"/>
      <w:r>
        <w:rPr>
          <w:lang w:val="bs-Latn-BA"/>
        </w:rPr>
        <w:lastRenderedPageBreak/>
        <w:t xml:space="preserve"> </w:t>
      </w:r>
      <w:bookmarkStart w:id="32" w:name="_Toc168919633"/>
      <w:r>
        <w:rPr>
          <w:lang w:val="bs-Latn-BA"/>
        </w:rPr>
        <w:t>Iznajmljivanje</w:t>
      </w:r>
      <w:bookmarkEnd w:id="31"/>
      <w:bookmarkEnd w:id="32"/>
    </w:p>
    <w:p w14:paraId="204F87B3" w14:textId="77777777" w:rsidR="007127EE" w:rsidRDefault="00000000">
      <w:pPr>
        <w:shd w:val="clear" w:color="auto" w:fill="FFFFFF"/>
        <w:rPr>
          <w:lang w:val="bs-Latn-BA"/>
        </w:rPr>
      </w:pPr>
      <w:r>
        <w:rPr>
          <w:lang w:val="bs-Latn-BA"/>
        </w:rPr>
        <w:t>U tabeli 7. navesti podatke o prostorima iznajmljenih od drugog vlasnika ili iznajmljenih drugom korisniku:</w:t>
      </w:r>
    </w:p>
    <w:p w14:paraId="2615928E" w14:textId="77777777" w:rsidR="007127EE" w:rsidRDefault="00000000">
      <w:pPr>
        <w:pStyle w:val="Paragrafspiska"/>
        <w:numPr>
          <w:ilvl w:val="0"/>
          <w:numId w:val="10"/>
        </w:numPr>
        <w:snapToGrid w:val="0"/>
        <w:jc w:val="left"/>
        <w:rPr>
          <w:rFonts w:ascii="Times New Roman" w:hAnsi="Times New Roman" w:cs="Times New Roman"/>
          <w:strike/>
          <w:szCs w:val="24"/>
          <w:lang w:val="bs-Latn-BA"/>
        </w:rPr>
      </w:pPr>
      <w:r>
        <w:rPr>
          <w:rFonts w:ascii="Times New Roman" w:hAnsi="Times New Roman" w:cs="Times New Roman"/>
          <w:szCs w:val="24"/>
          <w:lang w:val="bs-Latn-BA"/>
        </w:rPr>
        <w:t xml:space="preserve">Navesti broj iznajmljivanih prostorija od drugog vlasnika, njihovu površinu, te svrhu iznajmljivanja i </w:t>
      </w:r>
    </w:p>
    <w:p w14:paraId="24A411BA" w14:textId="77777777" w:rsidR="007127EE" w:rsidRDefault="00000000">
      <w:pPr>
        <w:numPr>
          <w:ilvl w:val="0"/>
          <w:numId w:val="10"/>
        </w:numPr>
        <w:shd w:val="clear" w:color="auto" w:fill="FFFFFF"/>
        <w:rPr>
          <w:sz w:val="18"/>
          <w:szCs w:val="20"/>
          <w:lang w:val="bs-Latn-BA"/>
        </w:rPr>
      </w:pPr>
      <w:r>
        <w:rPr>
          <w:lang w:val="bs-Latn-BA"/>
        </w:rPr>
        <w:t>Navesti broj iznajmljivanih prostorija  drugom korisniku, njihovu površinu, te svrhu iznajmljivanja.</w:t>
      </w:r>
    </w:p>
    <w:p w14:paraId="4548D2A1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7.</w:t>
      </w:r>
      <w:r>
        <w:rPr>
          <w:szCs w:val="22"/>
        </w:rPr>
        <w:t>)</w:t>
      </w:r>
    </w:p>
    <w:tbl>
      <w:tblPr>
        <w:tblpPr w:leftFromText="180" w:rightFromText="180" w:vertAnchor="text" w:horzAnchor="page" w:tblpX="1289" w:tblpY="185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3197"/>
        <w:gridCol w:w="858"/>
        <w:gridCol w:w="765"/>
        <w:gridCol w:w="2340"/>
        <w:gridCol w:w="2536"/>
      </w:tblGrid>
      <w:tr w:rsidR="007127EE" w14:paraId="1E4DAFBA" w14:textId="77777777">
        <w:trPr>
          <w:trHeight w:val="345"/>
        </w:trPr>
        <w:tc>
          <w:tcPr>
            <w:tcW w:w="62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15C53DF6" w14:textId="77777777" w:rsidR="007127EE" w:rsidRDefault="00000000">
            <w:pPr>
              <w:pStyle w:val="TableParagraph"/>
              <w:spacing w:before="68"/>
              <w:ind w:left="1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r/b</w:t>
            </w:r>
          </w:p>
        </w:tc>
        <w:tc>
          <w:tcPr>
            <w:tcW w:w="319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4AE6C72E" w14:textId="77777777" w:rsidR="007127EE" w:rsidRDefault="00000000">
            <w:pPr>
              <w:pStyle w:val="TableParagraph"/>
              <w:spacing w:before="68"/>
              <w:ind w:left="10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Iznajmljivanje</w:t>
            </w:r>
          </w:p>
        </w:tc>
        <w:tc>
          <w:tcPr>
            <w:tcW w:w="858" w:type="dxa"/>
            <w:tcBorders>
              <w:left w:val="single" w:sz="4" w:space="0" w:color="000000"/>
              <w:right w:val="single" w:sz="2" w:space="0" w:color="000000"/>
            </w:tcBorders>
            <w:shd w:val="clear" w:color="auto" w:fill="D7D7D7"/>
          </w:tcPr>
          <w:p w14:paraId="12740E20" w14:textId="77777777" w:rsidR="007127EE" w:rsidRDefault="00000000">
            <w:pPr>
              <w:pStyle w:val="TableParagraph"/>
              <w:spacing w:before="68"/>
              <w:ind w:left="26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broj</w:t>
            </w:r>
          </w:p>
        </w:tc>
        <w:tc>
          <w:tcPr>
            <w:tcW w:w="765" w:type="dxa"/>
            <w:tcBorders>
              <w:left w:val="single" w:sz="2" w:space="0" w:color="000000"/>
              <w:right w:val="single" w:sz="4" w:space="0" w:color="000000"/>
            </w:tcBorders>
            <w:shd w:val="clear" w:color="auto" w:fill="D7D7D7"/>
          </w:tcPr>
          <w:p w14:paraId="094E9002" w14:textId="77777777" w:rsidR="007127EE" w:rsidRDefault="00000000">
            <w:pPr>
              <w:pStyle w:val="TableParagraph"/>
              <w:spacing w:before="68"/>
              <w:ind w:left="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position w:val="-5"/>
                <w:sz w:val="18"/>
              </w:rPr>
              <w:t>m</w:t>
            </w:r>
            <w:r>
              <w:rPr>
                <w:b/>
                <w:spacing w:val="-5"/>
                <w:sz w:val="11"/>
              </w:rPr>
              <w:t>2</w:t>
            </w:r>
          </w:p>
        </w:tc>
        <w:tc>
          <w:tcPr>
            <w:tcW w:w="4876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25F760EA" w14:textId="77777777" w:rsidR="007127EE" w:rsidRDefault="00000000">
            <w:pPr>
              <w:pStyle w:val="TableParagraph"/>
              <w:spacing w:before="68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(funkcionalnost)</w:t>
            </w:r>
          </w:p>
        </w:tc>
      </w:tr>
      <w:tr w:rsidR="007127EE" w14:paraId="79AC32DC" w14:textId="77777777">
        <w:trPr>
          <w:trHeight w:val="345"/>
        </w:trPr>
        <w:tc>
          <w:tcPr>
            <w:tcW w:w="62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2752" w14:textId="77777777" w:rsidR="007127EE" w:rsidRDefault="007127EE">
            <w:pPr>
              <w:pStyle w:val="TableParagraph"/>
              <w:spacing w:before="38"/>
              <w:rPr>
                <w:sz w:val="18"/>
              </w:rPr>
            </w:pPr>
          </w:p>
          <w:p w14:paraId="350049D5" w14:textId="77777777" w:rsidR="007127EE" w:rsidRDefault="00000000">
            <w:pPr>
              <w:pStyle w:val="TableParagraph"/>
              <w:ind w:left="377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31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D506F" w14:textId="77777777" w:rsidR="007127EE" w:rsidRDefault="00000000">
            <w:pPr>
              <w:pStyle w:val="TableParagraph"/>
              <w:spacing w:before="142" w:line="207" w:lineRule="exact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Prostor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iznajmljen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drugog</w:t>
            </w:r>
            <w:r>
              <w:rPr>
                <w:spacing w:val="-2"/>
                <w:sz w:val="18"/>
              </w:rPr>
              <w:t xml:space="preserve"> vlasnika</w:t>
            </w:r>
          </w:p>
          <w:p w14:paraId="6AA3AD47" w14:textId="77777777" w:rsidR="007127EE" w:rsidRDefault="00000000">
            <w:pPr>
              <w:pStyle w:val="TableParagraph"/>
              <w:spacing w:line="207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(otvoreni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zatvoreni)</w:t>
            </w:r>
          </w:p>
        </w:tc>
        <w:tc>
          <w:tcPr>
            <w:tcW w:w="85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43B7FC5" w14:textId="77777777" w:rsidR="007127EE" w:rsidRDefault="007127EE">
            <w:pPr>
              <w:pStyle w:val="TableParagraph"/>
              <w:spacing w:before="38"/>
              <w:rPr>
                <w:sz w:val="18"/>
              </w:rPr>
            </w:pPr>
          </w:p>
          <w:p w14:paraId="19A16F87" w14:textId="77777777" w:rsidR="007127EE" w:rsidRDefault="00000000">
            <w:pPr>
              <w:pStyle w:val="TableParagraph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765" w:type="dxa"/>
            <w:vMerge w:val="restart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140420B" w14:textId="77777777" w:rsidR="007127EE" w:rsidRDefault="007127EE">
            <w:pPr>
              <w:pStyle w:val="TableParagraph"/>
              <w:spacing w:before="38"/>
              <w:rPr>
                <w:sz w:val="18"/>
              </w:rPr>
            </w:pPr>
          </w:p>
          <w:p w14:paraId="79327C14" w14:textId="77777777" w:rsidR="007127EE" w:rsidRDefault="00000000">
            <w:pPr>
              <w:pStyle w:val="TableParagraph"/>
              <w:ind w:left="181"/>
              <w:rPr>
                <w:sz w:val="18"/>
              </w:rPr>
            </w:pPr>
            <w:r>
              <w:rPr>
                <w:spacing w:val="-2"/>
                <w:sz w:val="18"/>
              </w:rPr>
              <w:t>1.280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1489" w14:textId="77777777" w:rsidR="007127EE" w:rsidRDefault="00000000">
            <w:pPr>
              <w:pStyle w:val="TableParagraph"/>
              <w:spacing w:line="205" w:lineRule="exact"/>
              <w:ind w:left="152" w:right="145"/>
              <w:jc w:val="center"/>
              <w:rPr>
                <w:sz w:val="18"/>
              </w:rPr>
            </w:pPr>
            <w:r>
              <w:rPr>
                <w:sz w:val="18"/>
              </w:rPr>
              <w:t>svrhu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iznajmljivanja</w:t>
            </w:r>
          </w:p>
        </w:tc>
        <w:tc>
          <w:tcPr>
            <w:tcW w:w="2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9C9E" w14:textId="77777777" w:rsidR="007127EE" w:rsidRDefault="00000000">
            <w:pPr>
              <w:pStyle w:val="TableParagraph"/>
              <w:spacing w:line="205" w:lineRule="exact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vrtić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 </w:t>
            </w:r>
            <w:r>
              <w:rPr>
                <w:spacing w:val="-2"/>
                <w:sz w:val="18"/>
              </w:rPr>
              <w:t>škola</w:t>
            </w:r>
          </w:p>
        </w:tc>
      </w:tr>
      <w:tr w:rsidR="007127EE" w14:paraId="2D7816B4" w14:textId="77777777">
        <w:trPr>
          <w:trHeight w:val="345"/>
        </w:trPr>
        <w:tc>
          <w:tcPr>
            <w:tcW w:w="6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1D7A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BF64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55E32A6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765" w:type="dxa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9C9E38B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3225" w14:textId="77777777" w:rsidR="007127EE" w:rsidRDefault="00000000">
            <w:pPr>
              <w:pStyle w:val="TableParagraph"/>
              <w:spacing w:line="205" w:lineRule="exact"/>
              <w:ind w:left="152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ostalo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AFCC" w14:textId="77777777" w:rsidR="007127EE" w:rsidRDefault="00000000">
            <w:pPr>
              <w:pStyle w:val="TableParagraph"/>
              <w:spacing w:line="205" w:lineRule="exact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127EE" w14:paraId="41957EC1" w14:textId="77777777">
        <w:trPr>
          <w:trHeight w:val="345"/>
        </w:trPr>
        <w:tc>
          <w:tcPr>
            <w:tcW w:w="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30BB8F3" w14:textId="77777777" w:rsidR="007127EE" w:rsidRDefault="007127EE">
            <w:pPr>
              <w:pStyle w:val="TableParagraph"/>
              <w:spacing w:before="38"/>
              <w:rPr>
                <w:sz w:val="18"/>
              </w:rPr>
            </w:pPr>
          </w:p>
          <w:p w14:paraId="23C34002" w14:textId="77777777" w:rsidR="007127EE" w:rsidRDefault="00000000">
            <w:pPr>
              <w:pStyle w:val="TableParagraph"/>
              <w:ind w:left="377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31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47B5EC7" w14:textId="77777777" w:rsidR="007127EE" w:rsidRDefault="00000000">
            <w:pPr>
              <w:pStyle w:val="TableParagraph"/>
              <w:spacing w:before="142" w:line="207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Prostor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iznajmljen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drugom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korisniku</w:t>
            </w:r>
          </w:p>
          <w:p w14:paraId="5BEFA7CC" w14:textId="77777777" w:rsidR="007127EE" w:rsidRDefault="00000000">
            <w:pPr>
              <w:pStyle w:val="TableParagraph"/>
              <w:spacing w:line="207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(otvoreni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zatvoreni)</w:t>
            </w:r>
          </w:p>
        </w:tc>
        <w:tc>
          <w:tcPr>
            <w:tcW w:w="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4051D18" w14:textId="77777777" w:rsidR="007127EE" w:rsidRDefault="007127EE">
            <w:pPr>
              <w:pStyle w:val="TableParagraph"/>
              <w:spacing w:before="38"/>
              <w:rPr>
                <w:sz w:val="18"/>
              </w:rPr>
            </w:pPr>
          </w:p>
          <w:p w14:paraId="2339EF59" w14:textId="77777777" w:rsidR="007127EE" w:rsidRDefault="00000000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-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9FE3B5" w14:textId="77777777" w:rsidR="007127EE" w:rsidRDefault="007127EE">
            <w:pPr>
              <w:pStyle w:val="TableParagraph"/>
              <w:spacing w:before="38"/>
              <w:rPr>
                <w:sz w:val="18"/>
              </w:rPr>
            </w:pPr>
          </w:p>
          <w:p w14:paraId="10EF36FA" w14:textId="77777777" w:rsidR="007127EE" w:rsidRDefault="00000000"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CC58" w14:textId="77777777" w:rsidR="007127EE" w:rsidRDefault="00000000">
            <w:pPr>
              <w:pStyle w:val="TableParagraph"/>
              <w:spacing w:line="205" w:lineRule="exact"/>
              <w:ind w:left="152" w:right="145"/>
              <w:jc w:val="center"/>
              <w:rPr>
                <w:sz w:val="18"/>
              </w:rPr>
            </w:pPr>
            <w:r>
              <w:rPr>
                <w:sz w:val="18"/>
              </w:rPr>
              <w:t>svrhu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iznajmljivanja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21CD" w14:textId="77777777" w:rsidR="007127EE" w:rsidRDefault="00000000">
            <w:pPr>
              <w:pStyle w:val="TableParagraph"/>
              <w:spacing w:line="205" w:lineRule="exact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7127EE" w14:paraId="6A732ABE" w14:textId="77777777">
        <w:trPr>
          <w:trHeight w:val="345"/>
        </w:trPr>
        <w:tc>
          <w:tcPr>
            <w:tcW w:w="621" w:type="dxa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F2C7E51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8F6B8DA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1E4B59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765" w:type="dxa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13D9277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2289FE5" w14:textId="77777777" w:rsidR="007127EE" w:rsidRDefault="00000000">
            <w:pPr>
              <w:pStyle w:val="TableParagraph"/>
              <w:spacing w:line="206" w:lineRule="exact"/>
              <w:ind w:left="152" w:right="14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ostalo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B8AE4AB" w14:textId="77777777" w:rsidR="007127EE" w:rsidRDefault="00000000">
            <w:pPr>
              <w:pStyle w:val="TableParagraph"/>
              <w:spacing w:line="206" w:lineRule="exact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14:paraId="5F3BA4D2" w14:textId="77777777" w:rsidR="007127EE" w:rsidRDefault="007127EE">
      <w:pPr>
        <w:shd w:val="clear" w:color="auto" w:fill="FFFFFF"/>
        <w:rPr>
          <w:bCs/>
        </w:rPr>
      </w:pPr>
    </w:p>
    <w:p w14:paraId="0E2EF86A" w14:textId="77777777" w:rsidR="007127EE" w:rsidRDefault="00000000">
      <w:pPr>
        <w:pStyle w:val="Naslov2"/>
        <w:numPr>
          <w:ilvl w:val="1"/>
          <w:numId w:val="7"/>
        </w:numPr>
        <w:rPr>
          <w:szCs w:val="22"/>
          <w:lang w:val="bs-Latn-BA"/>
        </w:rPr>
      </w:pPr>
      <w:bookmarkStart w:id="33" w:name="_Toc141083476"/>
      <w:r>
        <w:rPr>
          <w:lang w:val="bs-Latn-BA"/>
        </w:rPr>
        <w:t xml:space="preserve"> </w:t>
      </w:r>
      <w:bookmarkStart w:id="34" w:name="_Toc168919634"/>
      <w:r>
        <w:rPr>
          <w:lang w:val="bs-Latn-BA"/>
        </w:rPr>
        <w:t>Nastavna sredstva na nivou škole</w:t>
      </w:r>
      <w:bookmarkEnd w:id="33"/>
      <w:bookmarkEnd w:id="34"/>
    </w:p>
    <w:p w14:paraId="3AFCB21B" w14:textId="77777777" w:rsidR="007127EE" w:rsidRDefault="00000000">
      <w:pPr>
        <w:shd w:val="clear" w:color="auto" w:fill="FFFFFF"/>
        <w:rPr>
          <w:szCs w:val="22"/>
          <w:lang w:val="bs-Latn-BA"/>
        </w:rPr>
      </w:pPr>
      <w:r>
        <w:rPr>
          <w:szCs w:val="22"/>
          <w:lang w:val="bs-Latn-BA"/>
        </w:rPr>
        <w:t xml:space="preserve">U tabeli 8. navesti nastavna sredstva na nivou škole: </w:t>
      </w:r>
      <w:r>
        <w:rPr>
          <w:bCs/>
          <w:szCs w:val="22"/>
          <w:lang w:val="bs-Latn-BA"/>
        </w:rPr>
        <w:t>potreban minimum prema Pedagoškim standardima i normativima, broj  koji škola posjeduje i broj ispravnih nastavnih sredstava.</w:t>
      </w:r>
    </w:p>
    <w:p w14:paraId="0B49871C" w14:textId="77777777" w:rsidR="007127EE" w:rsidRDefault="00000000">
      <w:pPr>
        <w:rPr>
          <w:szCs w:val="22"/>
        </w:rPr>
      </w:pPr>
      <w:r>
        <w:rPr>
          <w:szCs w:val="22"/>
        </w:rPr>
        <w:t xml:space="preserve">Pored stola/klupe </w:t>
      </w:r>
      <w:proofErr w:type="spellStart"/>
      <w:r>
        <w:rPr>
          <w:szCs w:val="22"/>
        </w:rPr>
        <w:t>projektovanog</w:t>
      </w:r>
      <w:proofErr w:type="spellEnd"/>
      <w:r>
        <w:rPr>
          <w:szCs w:val="22"/>
        </w:rPr>
        <w:t xml:space="preserve"> za jednog ili dva učenika, prilagođene uzrastu učenika i namjeni i osnovnog namještaja škola/ustanova posjeduje: </w:t>
      </w:r>
    </w:p>
    <w:p w14:paraId="1ED0F3B9" w14:textId="77777777" w:rsidR="007127EE" w:rsidRDefault="007127EE">
      <w:pPr>
        <w:rPr>
          <w:szCs w:val="22"/>
        </w:rPr>
      </w:pPr>
    </w:p>
    <w:tbl>
      <w:tblPr>
        <w:tblpPr w:leftFromText="180" w:rightFromText="180" w:vertAnchor="text" w:horzAnchor="page" w:tblpX="1382" w:tblpY="256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2263"/>
        <w:gridCol w:w="1337"/>
        <w:gridCol w:w="990"/>
        <w:gridCol w:w="1080"/>
        <w:gridCol w:w="3510"/>
      </w:tblGrid>
      <w:tr w:rsidR="007127EE" w14:paraId="59C4CE15" w14:textId="77777777">
        <w:trPr>
          <w:trHeight w:val="1035"/>
        </w:trPr>
        <w:tc>
          <w:tcPr>
            <w:tcW w:w="7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5122BCAC" w14:textId="77777777" w:rsidR="007127EE" w:rsidRDefault="007127EE">
            <w:pPr>
              <w:pStyle w:val="TableParagraph"/>
              <w:spacing w:before="204"/>
              <w:rPr>
                <w:sz w:val="18"/>
              </w:rPr>
            </w:pPr>
          </w:p>
          <w:p w14:paraId="3CAD02BA" w14:textId="77777777" w:rsidR="007127EE" w:rsidRDefault="00000000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r/b</w:t>
            </w:r>
          </w:p>
        </w:tc>
        <w:tc>
          <w:tcPr>
            <w:tcW w:w="226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544E7728" w14:textId="77777777" w:rsidR="007127EE" w:rsidRDefault="007127EE">
            <w:pPr>
              <w:pStyle w:val="TableParagraph"/>
              <w:spacing w:before="204"/>
              <w:rPr>
                <w:sz w:val="18"/>
              </w:rPr>
            </w:pPr>
          </w:p>
          <w:p w14:paraId="613E0E59" w14:textId="77777777" w:rsidR="007127EE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NAZIV</w:t>
            </w:r>
          </w:p>
        </w:tc>
        <w:tc>
          <w:tcPr>
            <w:tcW w:w="133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24B95DDA" w14:textId="77777777" w:rsidR="007127EE" w:rsidRDefault="00000000">
            <w:pPr>
              <w:pStyle w:val="TableParagraph"/>
              <w:ind w:left="228" w:right="220" w:firstLine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Potreban minimum prema Pedagoškim</w:t>
            </w:r>
          </w:p>
          <w:p w14:paraId="76522EC9" w14:textId="77777777" w:rsidR="007127EE" w:rsidRDefault="00000000">
            <w:pPr>
              <w:pStyle w:val="TableParagraph"/>
              <w:spacing w:line="188" w:lineRule="exact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standardima</w:t>
            </w: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49D9D6DF" w14:textId="77777777" w:rsidR="007127EE" w:rsidRDefault="007127EE">
            <w:pPr>
              <w:pStyle w:val="TableParagraph"/>
              <w:spacing w:before="101"/>
              <w:rPr>
                <w:sz w:val="18"/>
              </w:rPr>
            </w:pPr>
          </w:p>
          <w:p w14:paraId="4514FA9C" w14:textId="77777777" w:rsidR="007127EE" w:rsidRDefault="00000000">
            <w:pPr>
              <w:pStyle w:val="TableParagraph"/>
              <w:ind w:left="148" w:right="137" w:hanging="2"/>
              <w:jc w:val="center"/>
              <w:rPr>
                <w:sz w:val="18"/>
              </w:rPr>
            </w:pPr>
            <w:r>
              <w:rPr>
                <w:sz w:val="18"/>
              </w:rPr>
              <w:t>Broj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 xml:space="preserve">koji </w:t>
            </w:r>
            <w:r>
              <w:rPr>
                <w:spacing w:val="-2"/>
                <w:sz w:val="18"/>
              </w:rPr>
              <w:t>škola posjeduje</w:t>
            </w:r>
          </w:p>
        </w:tc>
        <w:tc>
          <w:tcPr>
            <w:tcW w:w="108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50DF0518" w14:textId="77777777" w:rsidR="007127EE" w:rsidRDefault="00000000">
            <w:pPr>
              <w:pStyle w:val="TableParagraph"/>
              <w:spacing w:before="101"/>
              <w:ind w:left="195" w:firstLine="18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Broj </w:t>
            </w:r>
            <w:r>
              <w:rPr>
                <w:spacing w:val="-2"/>
                <w:sz w:val="18"/>
              </w:rPr>
              <w:t>ispravnih nastavnih sredstava</w:t>
            </w:r>
          </w:p>
        </w:tc>
        <w:tc>
          <w:tcPr>
            <w:tcW w:w="35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7D7D7"/>
          </w:tcPr>
          <w:p w14:paraId="16D33C11" w14:textId="77777777" w:rsidR="007127EE" w:rsidRDefault="007127EE">
            <w:pPr>
              <w:pStyle w:val="TableParagraph"/>
              <w:spacing w:before="103"/>
              <w:rPr>
                <w:sz w:val="18"/>
              </w:rPr>
            </w:pPr>
          </w:p>
          <w:p w14:paraId="40B4238E" w14:textId="77777777" w:rsidR="007127EE" w:rsidRDefault="00000000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NAPOMENA</w:t>
            </w:r>
          </w:p>
        </w:tc>
      </w:tr>
      <w:tr w:rsidR="007127EE" w14:paraId="318D3154" w14:textId="77777777">
        <w:trPr>
          <w:trHeight w:val="230"/>
        </w:trPr>
        <w:tc>
          <w:tcPr>
            <w:tcW w:w="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F11D" w14:textId="77777777" w:rsidR="007127EE" w:rsidRDefault="00000000">
            <w:pPr>
              <w:pStyle w:val="TableParagraph"/>
              <w:spacing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DE8B" w14:textId="77777777" w:rsidR="007127EE" w:rsidRDefault="00000000">
            <w:pPr>
              <w:pStyle w:val="TableParagraph"/>
              <w:spacing w:before="11" w:line="199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Aparat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umnožavanje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61D3" w14:textId="77777777" w:rsidR="007127EE" w:rsidRDefault="00000000">
            <w:pPr>
              <w:pStyle w:val="TableParagraph"/>
              <w:spacing w:line="206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A1A4" w14:textId="77777777" w:rsidR="007127EE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B6B8" w14:textId="77777777" w:rsidR="007127EE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75C7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69E032E3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3BC9" w14:textId="77777777" w:rsidR="007127EE" w:rsidRDefault="00000000">
            <w:pPr>
              <w:pStyle w:val="TableParagraph"/>
              <w:spacing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4072" w14:textId="77777777" w:rsidR="007127EE" w:rsidRDefault="00000000">
            <w:pPr>
              <w:pStyle w:val="TableParagraph"/>
              <w:spacing w:before="10" w:line="199" w:lineRule="exact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PC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računari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389F" w14:textId="77777777" w:rsidR="007127EE" w:rsidRDefault="00000000">
            <w:pPr>
              <w:pStyle w:val="TableParagraph"/>
              <w:spacing w:line="206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F21F" w14:textId="77777777" w:rsidR="007127EE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583F" w14:textId="77777777" w:rsidR="007127EE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1938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021E5F68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1B7C" w14:textId="77777777" w:rsidR="007127EE" w:rsidRDefault="00000000">
            <w:pPr>
              <w:pStyle w:val="TableParagraph"/>
              <w:spacing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48E6" w14:textId="77777777" w:rsidR="007127EE" w:rsidRDefault="00000000">
            <w:pPr>
              <w:pStyle w:val="TableParagraph"/>
              <w:spacing w:before="10" w:line="199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>Štampač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crno</w:t>
            </w:r>
            <w:r>
              <w:rPr>
                <w:spacing w:val="-2"/>
                <w:sz w:val="18"/>
              </w:rPr>
              <w:t xml:space="preserve"> bijeli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8C20" w14:textId="77777777" w:rsidR="007127EE" w:rsidRDefault="00000000">
            <w:pPr>
              <w:pStyle w:val="TableParagraph"/>
              <w:spacing w:line="206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8909" w14:textId="77777777" w:rsidR="007127EE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D6D7" w14:textId="77777777" w:rsidR="007127EE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D544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6515BDB2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DA1E" w14:textId="77777777" w:rsidR="007127EE" w:rsidRDefault="00000000">
            <w:pPr>
              <w:pStyle w:val="TableParagraph"/>
              <w:spacing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99BA" w14:textId="77777777" w:rsidR="007127EE" w:rsidRDefault="00000000">
            <w:pPr>
              <w:pStyle w:val="TableParagraph"/>
              <w:spacing w:before="10" w:line="199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Štampač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kolor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4379" w14:textId="77777777" w:rsidR="007127EE" w:rsidRDefault="00000000">
            <w:pPr>
              <w:pStyle w:val="TableParagraph"/>
              <w:spacing w:line="206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936B3" w14:textId="77777777" w:rsidR="007127EE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3E46" w14:textId="77777777" w:rsidR="007127EE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0E0C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7B85DD20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3F9E" w14:textId="77777777" w:rsidR="007127EE" w:rsidRDefault="00000000">
            <w:pPr>
              <w:pStyle w:val="TableParagraph"/>
              <w:spacing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3DBB" w14:textId="77777777" w:rsidR="007127EE" w:rsidRDefault="00000000">
            <w:pPr>
              <w:pStyle w:val="TableParagraph"/>
              <w:spacing w:before="10" w:line="199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Digitalna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kamera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04A8" w14:textId="77777777" w:rsidR="007127EE" w:rsidRDefault="00000000">
            <w:pPr>
              <w:pStyle w:val="TableParagraph"/>
              <w:spacing w:line="206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4CB7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DE59" w14:textId="77777777" w:rsidR="007127EE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DC51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54FCDE71" w14:textId="77777777">
        <w:trPr>
          <w:trHeight w:val="228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0FC53" w14:textId="77777777" w:rsidR="007127EE" w:rsidRDefault="00000000">
            <w:pPr>
              <w:pStyle w:val="TableParagraph"/>
              <w:spacing w:line="206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E4FA" w14:textId="77777777" w:rsidR="007127EE" w:rsidRDefault="00000000">
            <w:pPr>
              <w:pStyle w:val="TableParagraph"/>
              <w:spacing w:before="10" w:line="198" w:lineRule="exact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Digitalni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aparat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2915" w14:textId="77777777" w:rsidR="007127EE" w:rsidRDefault="00000000">
            <w:pPr>
              <w:pStyle w:val="TableParagraph"/>
              <w:spacing w:line="206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D16F" w14:textId="77777777" w:rsidR="007127EE" w:rsidRDefault="0000000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821E" w14:textId="77777777" w:rsidR="007127EE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76DE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06233277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6CF2" w14:textId="77777777" w:rsidR="007127EE" w:rsidRDefault="00000000">
            <w:pPr>
              <w:pStyle w:val="TableParagraph"/>
              <w:spacing w:line="207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35DC" w14:textId="77777777" w:rsidR="007127EE" w:rsidRDefault="00000000">
            <w:pPr>
              <w:pStyle w:val="TableParagraph"/>
              <w:spacing w:before="11" w:line="198" w:lineRule="exact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CD/DVD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player</w:t>
            </w:r>
            <w:proofErr w:type="spell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30BB" w14:textId="77777777" w:rsidR="007127EE" w:rsidRDefault="00000000">
            <w:pPr>
              <w:pStyle w:val="TableParagraph"/>
              <w:spacing w:line="207" w:lineRule="exact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60DB" w14:textId="77777777" w:rsidR="007127EE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9331" w14:textId="77777777" w:rsidR="007127EE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8C59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18056D08" w14:textId="77777777">
        <w:trPr>
          <w:trHeight w:val="413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A3B9" w14:textId="77777777" w:rsidR="007127EE" w:rsidRDefault="00000000">
            <w:pPr>
              <w:pStyle w:val="TableParagraph"/>
              <w:spacing w:line="207" w:lineRule="exact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B54B" w14:textId="77777777" w:rsidR="007127EE" w:rsidRDefault="00000000">
            <w:pPr>
              <w:pStyle w:val="TableParagraph"/>
              <w:spacing w:line="206" w:lineRule="exact"/>
              <w:ind w:left="196" w:firstLine="103"/>
              <w:rPr>
                <w:sz w:val="18"/>
              </w:rPr>
            </w:pPr>
            <w:r>
              <w:rPr>
                <w:sz w:val="18"/>
              </w:rPr>
              <w:t>CD/DVD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player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svako odjeljenje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razredne</w:t>
            </w:r>
            <w:r>
              <w:rPr>
                <w:spacing w:val="-2"/>
                <w:sz w:val="18"/>
              </w:rPr>
              <w:t xml:space="preserve"> nastave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C3DA" w14:textId="77777777" w:rsidR="007127EE" w:rsidRDefault="00000000">
            <w:pPr>
              <w:pStyle w:val="TableParagraph"/>
              <w:spacing w:line="206" w:lineRule="exact"/>
              <w:ind w:left="360" w:hanging="248"/>
              <w:rPr>
                <w:sz w:val="18"/>
              </w:rPr>
            </w:pPr>
            <w:r>
              <w:rPr>
                <w:sz w:val="18"/>
              </w:rPr>
              <w:t>Za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svaki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razred po jedan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7895" w14:textId="77777777" w:rsidR="007127EE" w:rsidRDefault="007127EE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C5AB" w14:textId="77777777" w:rsidR="007127EE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0D48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0FAE0CDF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98A3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58B1" w14:textId="77777777" w:rsidR="007127EE" w:rsidRDefault="00000000">
            <w:pPr>
              <w:pStyle w:val="TableParagraph"/>
              <w:spacing w:before="10" w:line="200" w:lineRule="exact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Multimedijalni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projektor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4FF9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DCD8" w14:textId="77777777" w:rsidR="007127EE" w:rsidRDefault="00000000">
            <w:pPr>
              <w:pStyle w:val="TableParagraph"/>
              <w:spacing w:before="1"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3F10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EE34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6FA6FCD7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8188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12EE" w14:textId="77777777" w:rsidR="007127EE" w:rsidRDefault="00000000">
            <w:pPr>
              <w:pStyle w:val="TableParagraph"/>
              <w:spacing w:before="10" w:line="200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Školski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razglas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E3BE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BB19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AE70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B803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1D506AD9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B552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F650" w14:textId="77777777" w:rsidR="007127EE" w:rsidRDefault="00000000">
            <w:pPr>
              <w:pStyle w:val="TableParagraph"/>
              <w:spacing w:before="10" w:line="200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Klavir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ili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klavinova</w:t>
            </w:r>
            <w:proofErr w:type="spell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27B7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6A5B" w14:textId="77777777" w:rsidR="007127EE" w:rsidRDefault="00000000">
            <w:pPr>
              <w:pStyle w:val="TableParagraph"/>
              <w:spacing w:before="1"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D47D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986E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50BC05A9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CF7A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45D7" w14:textId="77777777" w:rsidR="007127EE" w:rsidRDefault="00000000">
            <w:pPr>
              <w:pStyle w:val="TableParagraph"/>
              <w:spacing w:before="10" w:line="200" w:lineRule="exact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Faks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aparat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0204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186D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DBF0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492D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3D264890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F4B7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05E5" w14:textId="77777777" w:rsidR="007127EE" w:rsidRDefault="00000000">
            <w:pPr>
              <w:pStyle w:val="TableParagraph"/>
              <w:spacing w:before="10" w:line="200" w:lineRule="exact"/>
              <w:ind w:right="9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Skener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EDDF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4905" w14:textId="77777777" w:rsidR="007127EE" w:rsidRDefault="00000000">
            <w:pPr>
              <w:pStyle w:val="TableParagraph"/>
              <w:spacing w:before="1"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29D1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5316F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5F6B63A7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A2F8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AB1BA" w14:textId="77777777" w:rsidR="007127EE" w:rsidRDefault="00000000">
            <w:pPr>
              <w:pStyle w:val="TableParagraph"/>
              <w:spacing w:before="10" w:line="200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Plastifikator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F7CD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4089" w14:textId="77777777" w:rsidR="007127EE" w:rsidRDefault="00000000">
            <w:pPr>
              <w:pStyle w:val="TableParagraph"/>
              <w:spacing w:before="1"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ADC9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CA4C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52B9C9E4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F7A7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9BE2" w14:textId="77777777" w:rsidR="007127EE" w:rsidRDefault="00000000">
            <w:pPr>
              <w:pStyle w:val="TableParagraph"/>
              <w:spacing w:before="10" w:line="200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Uništavač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papira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FB40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B167" w14:textId="77777777" w:rsidR="007127EE" w:rsidRDefault="00000000">
            <w:pPr>
              <w:pStyle w:val="TableParagraph"/>
              <w:spacing w:before="1" w:line="20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6628" w14:textId="77777777" w:rsidR="007127EE" w:rsidRDefault="00000000">
            <w:pPr>
              <w:pStyle w:val="TableParagraph"/>
              <w:spacing w:before="1"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C6AE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719F194D" w14:textId="77777777">
        <w:trPr>
          <w:trHeight w:val="828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1103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6A1F" w14:textId="77777777" w:rsidR="007127EE" w:rsidRDefault="00000000">
            <w:pPr>
              <w:pStyle w:val="TableParagraph"/>
              <w:spacing w:line="207" w:lineRule="exact"/>
              <w:ind w:right="97"/>
              <w:jc w:val="right"/>
              <w:rPr>
                <w:sz w:val="18"/>
              </w:rPr>
            </w:pPr>
            <w:r>
              <w:rPr>
                <w:sz w:val="18"/>
              </w:rPr>
              <w:t>Tablet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2"/>
                <w:sz w:val="18"/>
              </w:rPr>
              <w:t xml:space="preserve"> Elektronska</w:t>
            </w:r>
          </w:p>
          <w:p w14:paraId="5B63EC6B" w14:textId="77777777" w:rsidR="007127EE" w:rsidRDefault="00000000">
            <w:pPr>
              <w:pStyle w:val="TableParagraph"/>
              <w:ind w:left="199" w:right="97" w:firstLine="1149"/>
              <w:jc w:val="right"/>
              <w:rPr>
                <w:sz w:val="18"/>
              </w:rPr>
            </w:pPr>
            <w:r>
              <w:rPr>
                <w:sz w:val="18"/>
              </w:rPr>
              <w:t>učionica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sa administrativnim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laptopom</w:t>
            </w:r>
          </w:p>
          <w:p w14:paraId="2371B7D0" w14:textId="77777777" w:rsidR="007127EE" w:rsidRDefault="00000000">
            <w:pPr>
              <w:pStyle w:val="TableParagraph"/>
              <w:spacing w:line="187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ruterom</w:t>
            </w:r>
            <w:proofErr w:type="spellEnd"/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7277" w14:textId="77777777" w:rsidR="007127EE" w:rsidRDefault="00000000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1925" w14:textId="77777777" w:rsidR="007127EE" w:rsidRDefault="007127EE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7914" w14:textId="77777777" w:rsidR="007127EE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EFE6" w14:textId="77777777" w:rsidR="007127EE" w:rsidRDefault="007127EE">
            <w:pPr>
              <w:pStyle w:val="TableParagraph"/>
              <w:rPr>
                <w:sz w:val="20"/>
              </w:rPr>
            </w:pPr>
          </w:p>
        </w:tc>
      </w:tr>
      <w:tr w:rsidR="007127EE" w14:paraId="5A16B941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9B80" w14:textId="77777777" w:rsidR="007127EE" w:rsidRDefault="00000000">
            <w:pPr>
              <w:pStyle w:val="TableParagraph"/>
              <w:ind w:left="183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7981" w14:textId="77777777" w:rsidR="007127EE" w:rsidRDefault="00000000">
            <w:pPr>
              <w:pStyle w:val="TableParagraph"/>
              <w:spacing w:before="12" w:line="198" w:lineRule="exact"/>
              <w:ind w:right="95"/>
              <w:jc w:val="right"/>
              <w:rPr>
                <w:sz w:val="18"/>
              </w:rPr>
            </w:pPr>
            <w:r>
              <w:rPr>
                <w:sz w:val="18"/>
              </w:rPr>
              <w:t>Interaktivna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tabla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3B61" w14:textId="77777777" w:rsidR="007127EE" w:rsidRDefault="00000000">
            <w:pPr>
              <w:pStyle w:val="TableParagraph"/>
              <w:ind w:left="11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D932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2EA6" w14:textId="77777777" w:rsidR="007127EE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8E30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  <w:tr w:rsidR="007127EE" w14:paraId="0FA878A0" w14:textId="77777777">
        <w:trPr>
          <w:trHeight w:val="230"/>
        </w:trPr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C915" w14:textId="77777777" w:rsidR="007127EE" w:rsidRDefault="00000000">
            <w:pPr>
              <w:pStyle w:val="TableParagraph"/>
              <w:spacing w:line="209" w:lineRule="exact"/>
              <w:ind w:left="471"/>
              <w:rPr>
                <w:sz w:val="20"/>
              </w:rPr>
            </w:pPr>
            <w:r>
              <w:rPr>
                <w:spacing w:val="-5"/>
                <w:sz w:val="20"/>
              </w:rPr>
              <w:t>...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F5A2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1AE0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C0BF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09CD" w14:textId="77777777" w:rsidR="007127EE" w:rsidRDefault="007127EE">
            <w:pPr>
              <w:pStyle w:val="TableParagraph"/>
              <w:rPr>
                <w:sz w:val="16"/>
              </w:rPr>
            </w:pP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A99C" w14:textId="77777777" w:rsidR="007127EE" w:rsidRDefault="007127EE">
            <w:pPr>
              <w:pStyle w:val="TableParagraph"/>
              <w:rPr>
                <w:sz w:val="16"/>
              </w:rPr>
            </w:pPr>
          </w:p>
        </w:tc>
      </w:tr>
    </w:tbl>
    <w:p w14:paraId="4D285962" w14:textId="77777777" w:rsidR="007127EE" w:rsidRDefault="007127EE">
      <w:pPr>
        <w:rPr>
          <w:szCs w:val="22"/>
        </w:rPr>
      </w:pPr>
    </w:p>
    <w:p w14:paraId="1FF9D47A" w14:textId="77777777" w:rsidR="007127EE" w:rsidRDefault="00000000">
      <w:pPr>
        <w:ind w:left="720"/>
        <w:jc w:val="right"/>
        <w:rPr>
          <w:szCs w:val="22"/>
        </w:rPr>
      </w:pPr>
      <w:r>
        <w:rPr>
          <w:bCs/>
          <w:szCs w:val="22"/>
        </w:rPr>
        <w:t xml:space="preserve"> (Tabela 8</w:t>
      </w:r>
      <w:r>
        <w:rPr>
          <w:szCs w:val="22"/>
        </w:rPr>
        <w:t>.)</w:t>
      </w:r>
    </w:p>
    <w:p w14:paraId="4E5917EC" w14:textId="77777777" w:rsidR="007127EE" w:rsidRDefault="007127EE">
      <w:pPr>
        <w:shd w:val="clear" w:color="auto" w:fill="FFFFFF"/>
        <w:rPr>
          <w:b/>
          <w:szCs w:val="22"/>
          <w:lang w:val="bs-Latn-BA"/>
        </w:rPr>
      </w:pPr>
    </w:p>
    <w:p w14:paraId="4AF79D23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35" w:name="_Toc141079711"/>
      <w:r>
        <w:rPr>
          <w:lang w:val="bs-Latn-BA"/>
        </w:rPr>
        <w:t xml:space="preserve"> </w:t>
      </w:r>
      <w:bookmarkStart w:id="36" w:name="_Toc168919635"/>
      <w:r>
        <w:rPr>
          <w:lang w:val="bs-Latn-BA"/>
        </w:rPr>
        <w:t>Struktura računara po namjeni i godinama starosti</w:t>
      </w:r>
      <w:bookmarkEnd w:id="35"/>
      <w:bookmarkEnd w:id="36"/>
    </w:p>
    <w:p w14:paraId="185430D8" w14:textId="77777777" w:rsidR="007127EE" w:rsidRDefault="00000000">
      <w:pPr>
        <w:shd w:val="clear" w:color="auto" w:fill="FFFFFF"/>
        <w:rPr>
          <w:lang w:val="bs-Latn-BA"/>
        </w:rPr>
      </w:pPr>
      <w:r>
        <w:rPr>
          <w:lang w:val="bs-Latn-BA"/>
        </w:rPr>
        <w:t>U tabeli 9. navesti podatke o strukturi računara: brojno stanje računara sa pristupom na internet koji koriste učenici u kabinetima informatike i drugim specijaliziranim kabinetima i laboratorijama i brojno stanje računara sa pristupom na internet koji koriste radnici škole u administraciji, kabinetima itd.</w:t>
      </w:r>
    </w:p>
    <w:p w14:paraId="70E27BDF" w14:textId="77777777" w:rsidR="007127EE" w:rsidRDefault="007127EE">
      <w:pPr>
        <w:shd w:val="clear" w:color="auto" w:fill="FFFFFF"/>
        <w:rPr>
          <w:lang w:val="bs-Latn-BA"/>
        </w:rPr>
      </w:pPr>
    </w:p>
    <w:tbl>
      <w:tblPr>
        <w:tblW w:w="8218" w:type="dxa"/>
        <w:tblInd w:w="48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1337"/>
        <w:gridCol w:w="1094"/>
        <w:gridCol w:w="1184"/>
        <w:gridCol w:w="1315"/>
        <w:gridCol w:w="965"/>
        <w:gridCol w:w="1082"/>
      </w:tblGrid>
      <w:tr w:rsidR="007127EE" w14:paraId="2B5063BD" w14:textId="77777777">
        <w:trPr>
          <w:trHeight w:val="397"/>
        </w:trPr>
        <w:tc>
          <w:tcPr>
            <w:tcW w:w="124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3BB71D10" w14:textId="77777777" w:rsidR="007127EE" w:rsidRDefault="007127EE">
            <w:pPr>
              <w:pStyle w:val="TableParagraph"/>
              <w:rPr>
                <w:sz w:val="18"/>
              </w:rPr>
            </w:pPr>
          </w:p>
          <w:p w14:paraId="7AE2BCCF" w14:textId="77777777" w:rsidR="007127EE" w:rsidRDefault="007127EE">
            <w:pPr>
              <w:pStyle w:val="TableParagraph"/>
              <w:spacing w:before="44"/>
              <w:rPr>
                <w:sz w:val="18"/>
              </w:rPr>
            </w:pPr>
          </w:p>
          <w:p w14:paraId="677254C5" w14:textId="77777777" w:rsidR="007127EE" w:rsidRDefault="00000000">
            <w:pPr>
              <w:pStyle w:val="TableParagraph"/>
              <w:spacing w:before="1"/>
              <w:ind w:left="388" w:right="374" w:firstLine="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Starost računara</w:t>
            </w:r>
          </w:p>
        </w:tc>
        <w:tc>
          <w:tcPr>
            <w:tcW w:w="493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82B0846" w14:textId="77777777" w:rsidR="007127EE" w:rsidRDefault="00000000">
            <w:pPr>
              <w:pStyle w:val="TableParagraph"/>
              <w:spacing w:before="39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Brojnost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računara</w:t>
            </w:r>
          </w:p>
        </w:tc>
        <w:tc>
          <w:tcPr>
            <w:tcW w:w="20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5E91ED4" w14:textId="77777777" w:rsidR="007127EE" w:rsidRDefault="00000000">
            <w:pPr>
              <w:pStyle w:val="TableParagraph"/>
              <w:spacing w:before="39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Ukupno</w:t>
            </w:r>
          </w:p>
        </w:tc>
      </w:tr>
      <w:tr w:rsidR="007127EE" w14:paraId="43AA2B32" w14:textId="77777777">
        <w:trPr>
          <w:trHeight w:val="1480"/>
        </w:trPr>
        <w:tc>
          <w:tcPr>
            <w:tcW w:w="1241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460F1064" w14:textId="77777777" w:rsidR="007127EE" w:rsidRDefault="007127EE"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4AF4B826" w14:textId="77777777" w:rsidR="007127EE" w:rsidRDefault="007127EE">
            <w:pPr>
              <w:pStyle w:val="TableParagraph"/>
              <w:spacing w:before="92"/>
              <w:rPr>
                <w:sz w:val="18"/>
              </w:rPr>
            </w:pPr>
          </w:p>
          <w:p w14:paraId="29497242" w14:textId="77777777" w:rsidR="007127EE" w:rsidRDefault="00000000">
            <w:pPr>
              <w:pStyle w:val="TableParagraph"/>
              <w:ind w:left="227" w:firstLine="2"/>
              <w:rPr>
                <w:b/>
                <w:sz w:val="18"/>
              </w:rPr>
            </w:pPr>
            <w:r>
              <w:rPr>
                <w:b/>
                <w:sz w:val="18"/>
              </w:rPr>
              <w:t>Za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učenike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(na informatici,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...)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01B10966" w14:textId="77777777" w:rsidR="007127EE" w:rsidRDefault="00000000">
            <w:pPr>
              <w:pStyle w:val="TableParagraph"/>
              <w:ind w:left="136" w:right="126" w:hanging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Broj </w:t>
            </w:r>
            <w:r>
              <w:rPr>
                <w:b/>
                <w:sz w:val="18"/>
              </w:rPr>
              <w:t>računara sa pristupom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</w:p>
          <w:p w14:paraId="7FC2431A" w14:textId="77777777" w:rsidR="007127EE" w:rsidRDefault="00000000">
            <w:pPr>
              <w:pStyle w:val="TableParagraph"/>
              <w:spacing w:line="206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internet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za </w:t>
            </w:r>
            <w:r>
              <w:rPr>
                <w:b/>
                <w:spacing w:val="-2"/>
                <w:sz w:val="18"/>
              </w:rPr>
              <w:t>učenike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5A952D5D" w14:textId="77777777" w:rsidR="007127EE" w:rsidRDefault="00000000">
            <w:pPr>
              <w:pStyle w:val="TableParagraph"/>
              <w:spacing w:before="93"/>
              <w:ind w:left="145" w:right="135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Za radnike (u </w:t>
            </w:r>
            <w:r>
              <w:rPr>
                <w:b/>
                <w:spacing w:val="-2"/>
                <w:sz w:val="18"/>
              </w:rPr>
              <w:t xml:space="preserve">administraciji, </w:t>
            </w:r>
            <w:r>
              <w:rPr>
                <w:b/>
                <w:spacing w:val="-10"/>
                <w:sz w:val="18"/>
              </w:rPr>
              <w:t>u</w:t>
            </w:r>
            <w:r>
              <w:rPr>
                <w:b/>
                <w:spacing w:val="-2"/>
                <w:sz w:val="18"/>
              </w:rPr>
              <w:t xml:space="preserve"> kabinetima...)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27FA2F5D" w14:textId="77777777" w:rsidR="007127EE" w:rsidRDefault="00000000">
            <w:pPr>
              <w:pStyle w:val="TableParagraph"/>
              <w:spacing w:before="93"/>
              <w:ind w:left="99" w:right="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Broj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računara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sa pristupom na internet za </w:t>
            </w:r>
            <w:r>
              <w:rPr>
                <w:b/>
                <w:spacing w:val="-2"/>
                <w:sz w:val="18"/>
              </w:rPr>
              <w:t>radnike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43F7CFD0" w14:textId="77777777" w:rsidR="007127EE" w:rsidRDefault="00000000">
            <w:pPr>
              <w:pStyle w:val="TableParagraph"/>
              <w:spacing w:before="196"/>
              <w:ind w:left="127" w:right="117" w:hanging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Računara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učenike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 </w:t>
            </w:r>
            <w:r>
              <w:rPr>
                <w:b/>
                <w:spacing w:val="-2"/>
                <w:sz w:val="18"/>
              </w:rPr>
              <w:t>radnike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14EC2DEA" w14:textId="77777777" w:rsidR="007127EE" w:rsidRDefault="00000000">
            <w:pPr>
              <w:pStyle w:val="TableParagraph"/>
              <w:spacing w:before="93"/>
              <w:ind w:left="128" w:right="119" w:firstLine="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Broj </w:t>
            </w:r>
            <w:r>
              <w:rPr>
                <w:b/>
                <w:sz w:val="18"/>
              </w:rPr>
              <w:t>računara sa pristupom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na </w:t>
            </w:r>
            <w:r>
              <w:rPr>
                <w:b/>
                <w:spacing w:val="-2"/>
                <w:sz w:val="18"/>
              </w:rPr>
              <w:t>internet</w:t>
            </w:r>
          </w:p>
        </w:tc>
      </w:tr>
      <w:tr w:rsidR="007127EE" w14:paraId="336C346A" w14:textId="77777777">
        <w:trPr>
          <w:trHeight w:val="399"/>
        </w:trPr>
        <w:tc>
          <w:tcPr>
            <w:tcW w:w="1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F80D" w14:textId="77777777" w:rsidR="007127EE" w:rsidRDefault="00000000">
            <w:pPr>
              <w:pStyle w:val="TableParagraph"/>
              <w:spacing w:line="197" w:lineRule="exact"/>
              <w:ind w:left="107"/>
              <w:rPr>
                <w:sz w:val="18"/>
              </w:rPr>
            </w:pPr>
            <w:r>
              <w:rPr>
                <w:sz w:val="18"/>
              </w:rPr>
              <w:t>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0-3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godina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F139" w14:textId="77777777" w:rsidR="007127EE" w:rsidRDefault="00000000">
            <w:pPr>
              <w:pStyle w:val="TableParagraph"/>
              <w:spacing w:line="19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0422" w14:textId="77777777" w:rsidR="007127EE" w:rsidRDefault="00000000">
            <w:pPr>
              <w:pStyle w:val="TableParagraph"/>
              <w:spacing w:line="197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3976" w14:textId="77777777" w:rsidR="007127EE" w:rsidRDefault="00000000">
            <w:pPr>
              <w:pStyle w:val="TableParagraph"/>
              <w:spacing w:line="19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24AE" w14:textId="77777777" w:rsidR="007127EE" w:rsidRDefault="00000000">
            <w:pPr>
              <w:pStyle w:val="TableParagraph"/>
              <w:spacing w:line="19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05A0" w14:textId="77777777" w:rsidR="007127EE" w:rsidRDefault="00000000">
            <w:pPr>
              <w:pStyle w:val="TableParagraph"/>
              <w:spacing w:line="197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7982" w14:textId="77777777" w:rsidR="007127EE" w:rsidRDefault="00000000">
            <w:pPr>
              <w:pStyle w:val="TableParagraph"/>
              <w:spacing w:line="197" w:lineRule="exact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7127EE" w14:paraId="71AD458A" w14:textId="77777777">
        <w:trPr>
          <w:trHeight w:val="327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8539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4-6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godina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AB6D2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6B56" w14:textId="77777777" w:rsidR="007127EE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7BF1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7AC7" w14:textId="77777777" w:rsidR="007127EE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2745" w14:textId="77777777" w:rsidR="007127EE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4907" w14:textId="77777777" w:rsidR="007127EE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7127EE" w14:paraId="68171C18" w14:textId="77777777">
        <w:trPr>
          <w:trHeight w:val="326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C196" w14:textId="77777777" w:rsidR="007127EE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z w:val="18"/>
              </w:rPr>
              <w:t>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7-9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godina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5FA7" w14:textId="77777777" w:rsidR="007127EE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3A13" w14:textId="77777777" w:rsidR="007127EE" w:rsidRDefault="00000000"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AB6B" w14:textId="77777777" w:rsidR="007127EE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EA69" w14:textId="77777777" w:rsidR="007127EE" w:rsidRDefault="00000000">
            <w:pPr>
              <w:pStyle w:val="TableParagraph"/>
              <w:spacing w:line="207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7D02" w14:textId="77777777" w:rsidR="007127EE" w:rsidRDefault="00000000"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9EC7" w14:textId="77777777" w:rsidR="007127EE" w:rsidRDefault="00000000">
            <w:pPr>
              <w:pStyle w:val="TableParagraph"/>
              <w:spacing w:line="207" w:lineRule="exact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7127EE" w14:paraId="6FEF3EEA" w14:textId="77777777">
        <w:trPr>
          <w:trHeight w:val="418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C2D2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više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E708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D13C" w14:textId="77777777" w:rsidR="007127EE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AE88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790A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421D" w14:textId="77777777" w:rsidR="007127EE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FEF9" w14:textId="77777777" w:rsidR="007127EE" w:rsidRDefault="00000000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7127EE" w14:paraId="5CBDB79B" w14:textId="77777777">
        <w:trPr>
          <w:trHeight w:val="367"/>
        </w:trPr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D9A82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UKUPNO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3EAC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3755" w14:textId="77777777" w:rsidR="007127EE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9279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D03A" w14:textId="77777777" w:rsidR="007127EE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4F140" w14:textId="77777777" w:rsidR="007127EE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F639" w14:textId="77777777" w:rsidR="007127EE" w:rsidRDefault="00000000">
            <w:pPr>
              <w:pStyle w:val="TableParagraph"/>
              <w:spacing w:line="206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</w:tbl>
    <w:p w14:paraId="75399969" w14:textId="77777777" w:rsidR="007127EE" w:rsidRDefault="007127EE">
      <w:pPr>
        <w:shd w:val="clear" w:color="auto" w:fill="FFFFFF"/>
        <w:rPr>
          <w:lang w:val="bs-Latn-BA"/>
        </w:rPr>
      </w:pPr>
    </w:p>
    <w:p w14:paraId="3DBF44C2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9.</w:t>
      </w:r>
      <w:r>
        <w:rPr>
          <w:szCs w:val="22"/>
        </w:rPr>
        <w:t>)</w:t>
      </w:r>
    </w:p>
    <w:p w14:paraId="6DBDAACE" w14:textId="77777777" w:rsidR="007127EE" w:rsidRDefault="007127EE">
      <w:pPr>
        <w:shd w:val="clear" w:color="auto" w:fill="FFFFFF"/>
        <w:rPr>
          <w:szCs w:val="22"/>
          <w:lang w:val="bs-Latn-BA"/>
        </w:rPr>
      </w:pPr>
    </w:p>
    <w:p w14:paraId="204E82FF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bookmarkStart w:id="37" w:name="_Toc141079712"/>
      <w:bookmarkStart w:id="38" w:name="_Toc168919636"/>
      <w:r>
        <w:rPr>
          <w:lang w:val="bs-Latn-BA"/>
        </w:rPr>
        <w:t>Komunikaciona struktura</w:t>
      </w:r>
      <w:bookmarkEnd w:id="37"/>
      <w:bookmarkEnd w:id="38"/>
    </w:p>
    <w:p w14:paraId="7F042250" w14:textId="77777777" w:rsidR="007127EE" w:rsidRDefault="00000000">
      <w:pPr>
        <w:shd w:val="clear" w:color="auto" w:fill="FFFFFF"/>
        <w:rPr>
          <w:lang w:val="bs-Latn-BA"/>
        </w:rPr>
      </w:pPr>
      <w:r>
        <w:rPr>
          <w:lang w:val="bs-Latn-BA"/>
        </w:rPr>
        <w:t>U tabeli 10. navesti podatke o internetu, telefonskim i mobilnim priključcima.</w:t>
      </w:r>
    </w:p>
    <w:tbl>
      <w:tblPr>
        <w:tblpPr w:leftFromText="180" w:rightFromText="180" w:vertAnchor="text" w:horzAnchor="page" w:tblpX="1395" w:tblpY="24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3"/>
        <w:gridCol w:w="4804"/>
      </w:tblGrid>
      <w:tr w:rsidR="007127EE" w14:paraId="5E3DD30A" w14:textId="77777777">
        <w:trPr>
          <w:trHeight w:val="207"/>
        </w:trPr>
        <w:tc>
          <w:tcPr>
            <w:tcW w:w="4803" w:type="dxa"/>
            <w:tcBorders>
              <w:right w:val="double" w:sz="4" w:space="0" w:color="000000"/>
            </w:tcBorders>
            <w:shd w:val="clear" w:color="auto" w:fill="D7D7D7"/>
          </w:tcPr>
          <w:p w14:paraId="5CA5414F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Brzina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interneta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(Mbps)</w:t>
            </w:r>
          </w:p>
        </w:tc>
        <w:tc>
          <w:tcPr>
            <w:tcW w:w="4804" w:type="dxa"/>
            <w:tcBorders>
              <w:left w:val="double" w:sz="4" w:space="0" w:color="000000"/>
            </w:tcBorders>
          </w:tcPr>
          <w:p w14:paraId="4AC7636B" w14:textId="77777777" w:rsidR="007127EE" w:rsidRDefault="00000000">
            <w:pPr>
              <w:pStyle w:val="TableParagraph"/>
              <w:spacing w:line="187" w:lineRule="exact"/>
              <w:ind w:left="97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  <w:tr w:rsidR="007127EE" w14:paraId="52F2CA1C" w14:textId="77777777">
        <w:trPr>
          <w:trHeight w:val="206"/>
        </w:trPr>
        <w:tc>
          <w:tcPr>
            <w:tcW w:w="4803" w:type="dxa"/>
            <w:tcBorders>
              <w:right w:val="double" w:sz="4" w:space="0" w:color="000000"/>
            </w:tcBorders>
            <w:shd w:val="clear" w:color="auto" w:fill="D7D7D7"/>
          </w:tcPr>
          <w:p w14:paraId="04D6184E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LAN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žičani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(procentualna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zastupljenost)</w:t>
            </w:r>
          </w:p>
        </w:tc>
        <w:tc>
          <w:tcPr>
            <w:tcW w:w="4804" w:type="dxa"/>
            <w:tcBorders>
              <w:left w:val="double" w:sz="4" w:space="0" w:color="000000"/>
            </w:tcBorders>
          </w:tcPr>
          <w:p w14:paraId="246F0A81" w14:textId="77777777" w:rsidR="007127EE" w:rsidRDefault="007127EE">
            <w:pPr>
              <w:pStyle w:val="TableParagraph"/>
              <w:rPr>
                <w:sz w:val="14"/>
              </w:rPr>
            </w:pPr>
          </w:p>
        </w:tc>
      </w:tr>
      <w:tr w:rsidR="007127EE" w14:paraId="7A185D45" w14:textId="77777777">
        <w:trPr>
          <w:trHeight w:val="207"/>
        </w:trPr>
        <w:tc>
          <w:tcPr>
            <w:tcW w:w="4803" w:type="dxa"/>
            <w:tcBorders>
              <w:right w:val="double" w:sz="4" w:space="0" w:color="000000"/>
            </w:tcBorders>
            <w:shd w:val="clear" w:color="auto" w:fill="D7D7D7"/>
          </w:tcPr>
          <w:p w14:paraId="47406671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WiFi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(procentualna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zastupljenost)</w:t>
            </w:r>
          </w:p>
        </w:tc>
        <w:tc>
          <w:tcPr>
            <w:tcW w:w="4804" w:type="dxa"/>
            <w:tcBorders>
              <w:left w:val="double" w:sz="4" w:space="0" w:color="000000"/>
            </w:tcBorders>
          </w:tcPr>
          <w:p w14:paraId="0CA6E7D4" w14:textId="77777777" w:rsidR="007127EE" w:rsidRDefault="00000000">
            <w:pPr>
              <w:pStyle w:val="TableParagraph"/>
              <w:spacing w:line="187" w:lineRule="exact"/>
              <w:ind w:left="97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 w:rsidR="007127EE" w14:paraId="1D807C1B" w14:textId="77777777">
        <w:trPr>
          <w:trHeight w:val="206"/>
        </w:trPr>
        <w:tc>
          <w:tcPr>
            <w:tcW w:w="4803" w:type="dxa"/>
            <w:tcBorders>
              <w:right w:val="double" w:sz="4" w:space="0" w:color="000000"/>
            </w:tcBorders>
            <w:shd w:val="clear" w:color="auto" w:fill="D7D7D7"/>
          </w:tcPr>
          <w:p w14:paraId="13BF152F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Telefonski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priključak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(broj</w:t>
            </w:r>
            <w:r>
              <w:rPr>
                <w:b/>
                <w:spacing w:val="-2"/>
                <w:sz w:val="18"/>
              </w:rPr>
              <w:t xml:space="preserve"> priključaka)</w:t>
            </w:r>
          </w:p>
        </w:tc>
        <w:tc>
          <w:tcPr>
            <w:tcW w:w="4804" w:type="dxa"/>
            <w:tcBorders>
              <w:left w:val="double" w:sz="4" w:space="0" w:color="000000"/>
            </w:tcBorders>
          </w:tcPr>
          <w:p w14:paraId="249C5BF5" w14:textId="77777777" w:rsidR="007127EE" w:rsidRDefault="00000000">
            <w:pPr>
              <w:pStyle w:val="TableParagraph"/>
              <w:spacing w:line="187" w:lineRule="exact"/>
              <w:ind w:left="9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7127EE" w14:paraId="2067AA1A" w14:textId="77777777">
        <w:trPr>
          <w:trHeight w:val="207"/>
        </w:trPr>
        <w:tc>
          <w:tcPr>
            <w:tcW w:w="4803" w:type="dxa"/>
            <w:tcBorders>
              <w:right w:val="double" w:sz="4" w:space="0" w:color="000000"/>
            </w:tcBorders>
            <w:shd w:val="clear" w:color="auto" w:fill="D7D7D7"/>
          </w:tcPr>
          <w:p w14:paraId="6525D0D4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Mobilni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priključak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(broj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priključaka)</w:t>
            </w:r>
          </w:p>
        </w:tc>
        <w:tc>
          <w:tcPr>
            <w:tcW w:w="4804" w:type="dxa"/>
            <w:tcBorders>
              <w:left w:val="double" w:sz="4" w:space="0" w:color="000000"/>
            </w:tcBorders>
          </w:tcPr>
          <w:p w14:paraId="76C9379E" w14:textId="77777777" w:rsidR="007127EE" w:rsidRDefault="00000000">
            <w:pPr>
              <w:pStyle w:val="TableParagraph"/>
              <w:spacing w:line="187" w:lineRule="exact"/>
              <w:ind w:left="9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</w:tbl>
    <w:p w14:paraId="43F56B1B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10</w:t>
      </w:r>
      <w:r>
        <w:rPr>
          <w:szCs w:val="22"/>
        </w:rPr>
        <w:t>.)</w:t>
      </w:r>
    </w:p>
    <w:p w14:paraId="391AC579" w14:textId="77777777" w:rsidR="007127EE" w:rsidRDefault="007127EE">
      <w:pPr>
        <w:shd w:val="clear" w:color="auto" w:fill="FFFFFF"/>
        <w:rPr>
          <w:b/>
          <w:szCs w:val="22"/>
          <w:lang w:val="bs-Latn-BA"/>
        </w:rPr>
      </w:pPr>
    </w:p>
    <w:p w14:paraId="5316848E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39" w:name="_Toc141079713"/>
      <w:bookmarkStart w:id="40" w:name="_Toc168919637"/>
      <w:r>
        <w:rPr>
          <w:lang w:val="bs-Latn-BA"/>
        </w:rPr>
        <w:t>Web stranica i online platforma</w:t>
      </w:r>
      <w:bookmarkEnd w:id="39"/>
      <w:bookmarkEnd w:id="40"/>
      <w:r>
        <w:rPr>
          <w:lang w:val="bs-Latn-BA"/>
        </w:rPr>
        <w:t xml:space="preserve"> </w:t>
      </w:r>
    </w:p>
    <w:p w14:paraId="21E80E02" w14:textId="77777777" w:rsidR="007127EE" w:rsidRDefault="00000000">
      <w:pPr>
        <w:shd w:val="clear" w:color="auto" w:fill="FFFFFF"/>
        <w:rPr>
          <w:b/>
          <w:szCs w:val="22"/>
          <w:lang w:val="bs-Latn-BA"/>
        </w:rPr>
      </w:pPr>
      <w:r>
        <w:rPr>
          <w:szCs w:val="22"/>
          <w:lang w:val="bs-Latn-BA"/>
        </w:rPr>
        <w:t>U tabeli 11. navesti podatke o web stranici i online platformi.</w:t>
      </w:r>
    </w:p>
    <w:tbl>
      <w:tblPr>
        <w:tblpPr w:leftFromText="180" w:rightFromText="180" w:vertAnchor="text" w:horzAnchor="page" w:tblpX="1378" w:tblpY="228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2"/>
        <w:gridCol w:w="4803"/>
      </w:tblGrid>
      <w:tr w:rsidR="007127EE" w14:paraId="4EC6CAA8" w14:textId="77777777">
        <w:trPr>
          <w:trHeight w:val="206"/>
        </w:trPr>
        <w:tc>
          <w:tcPr>
            <w:tcW w:w="4802" w:type="dxa"/>
            <w:tcBorders>
              <w:right w:val="double" w:sz="4" w:space="0" w:color="000000"/>
            </w:tcBorders>
            <w:shd w:val="clear" w:color="auto" w:fill="D7D7D7"/>
          </w:tcPr>
          <w:p w14:paraId="5E6E3512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Ažuriranje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web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stranice</w:t>
            </w:r>
          </w:p>
        </w:tc>
        <w:tc>
          <w:tcPr>
            <w:tcW w:w="4803" w:type="dxa"/>
            <w:tcBorders>
              <w:left w:val="double" w:sz="4" w:space="0" w:color="000000"/>
            </w:tcBorders>
          </w:tcPr>
          <w:p w14:paraId="44F6E548" w14:textId="77777777" w:rsidR="007127EE" w:rsidRDefault="00000000">
            <w:pPr>
              <w:pStyle w:val="TableParagraph"/>
              <w:spacing w:line="187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Redovno</w:t>
            </w:r>
          </w:p>
        </w:tc>
      </w:tr>
      <w:tr w:rsidR="007127EE" w14:paraId="71806099" w14:textId="77777777">
        <w:trPr>
          <w:trHeight w:val="207"/>
        </w:trPr>
        <w:tc>
          <w:tcPr>
            <w:tcW w:w="4802" w:type="dxa"/>
            <w:tcBorders>
              <w:right w:val="double" w:sz="4" w:space="0" w:color="000000"/>
            </w:tcBorders>
            <w:shd w:val="clear" w:color="auto" w:fill="D7D7D7"/>
          </w:tcPr>
          <w:p w14:paraId="3B595E28" w14:textId="77777777" w:rsidR="007127EE" w:rsidRDefault="00000000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Platforma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online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nastavu</w:t>
            </w:r>
          </w:p>
        </w:tc>
        <w:tc>
          <w:tcPr>
            <w:tcW w:w="4803" w:type="dxa"/>
            <w:tcBorders>
              <w:left w:val="double" w:sz="4" w:space="0" w:color="000000"/>
            </w:tcBorders>
          </w:tcPr>
          <w:p w14:paraId="6E7DF72D" w14:textId="77777777" w:rsidR="007127EE" w:rsidRDefault="00000000">
            <w:pPr>
              <w:pStyle w:val="TableParagraph"/>
              <w:spacing w:line="187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Redovno</w:t>
            </w:r>
          </w:p>
        </w:tc>
      </w:tr>
    </w:tbl>
    <w:p w14:paraId="6506B31C" w14:textId="77777777" w:rsidR="007127EE" w:rsidRDefault="00000000">
      <w:pPr>
        <w:jc w:val="right"/>
        <w:rPr>
          <w:szCs w:val="22"/>
        </w:rPr>
      </w:pPr>
      <w:r>
        <w:rPr>
          <w:bCs/>
          <w:szCs w:val="22"/>
        </w:rPr>
        <w:t>(Tabela 11.</w:t>
      </w:r>
      <w:r>
        <w:rPr>
          <w:szCs w:val="22"/>
        </w:rPr>
        <w:t>)</w:t>
      </w:r>
    </w:p>
    <w:p w14:paraId="4D1217CE" w14:textId="77777777" w:rsidR="007127EE" w:rsidRDefault="007127EE">
      <w:pPr>
        <w:rPr>
          <w:b/>
        </w:rPr>
      </w:pPr>
    </w:p>
    <w:p w14:paraId="4A28237C" w14:textId="77777777" w:rsidR="007127EE" w:rsidRDefault="007127EE">
      <w:pPr>
        <w:rPr>
          <w:b/>
        </w:rPr>
      </w:pPr>
    </w:p>
    <w:p w14:paraId="00E62A3C" w14:textId="77777777" w:rsidR="007127EE" w:rsidRDefault="007127EE">
      <w:pPr>
        <w:rPr>
          <w:lang w:val="bs-Latn-BA"/>
        </w:rPr>
      </w:pPr>
    </w:p>
    <w:p w14:paraId="18EEFFA3" w14:textId="77777777" w:rsidR="007127EE" w:rsidRDefault="007127EE">
      <w:pPr>
        <w:rPr>
          <w:lang w:val="bs-Latn-BA"/>
        </w:rPr>
      </w:pPr>
    </w:p>
    <w:p w14:paraId="23D1E0C4" w14:textId="77777777" w:rsidR="007127EE" w:rsidRDefault="007127EE">
      <w:pPr>
        <w:rPr>
          <w:lang w:val="bs-Latn-BA"/>
        </w:rPr>
      </w:pPr>
    </w:p>
    <w:p w14:paraId="45A8884C" w14:textId="77777777" w:rsidR="007127EE" w:rsidRDefault="007127EE">
      <w:pPr>
        <w:rPr>
          <w:lang w:val="bs-Latn-BA"/>
        </w:rPr>
      </w:pPr>
    </w:p>
    <w:p w14:paraId="6D819992" w14:textId="77777777" w:rsidR="007127EE" w:rsidRDefault="007127EE">
      <w:pPr>
        <w:rPr>
          <w:lang w:val="bs-Latn-BA"/>
        </w:rPr>
      </w:pPr>
    </w:p>
    <w:p w14:paraId="1FED62FD" w14:textId="77777777" w:rsidR="007127EE" w:rsidRDefault="007127EE">
      <w:pPr>
        <w:rPr>
          <w:lang w:val="bs-Latn-BA"/>
        </w:rPr>
      </w:pPr>
    </w:p>
    <w:p w14:paraId="70FB3B94" w14:textId="77777777" w:rsidR="007127EE" w:rsidRDefault="007127EE">
      <w:pPr>
        <w:rPr>
          <w:lang w:val="bs-Latn-BA"/>
        </w:rPr>
      </w:pPr>
    </w:p>
    <w:p w14:paraId="71299B64" w14:textId="77777777" w:rsidR="007127EE" w:rsidRDefault="007127EE">
      <w:pPr>
        <w:rPr>
          <w:lang w:val="bs-Latn-BA"/>
        </w:rPr>
      </w:pPr>
    </w:p>
    <w:p w14:paraId="643B4AA1" w14:textId="77777777" w:rsidR="007127EE" w:rsidRDefault="007127EE">
      <w:pPr>
        <w:rPr>
          <w:lang w:val="bs-Latn-BA"/>
        </w:rPr>
      </w:pPr>
    </w:p>
    <w:p w14:paraId="51AAF3B4" w14:textId="77777777" w:rsidR="007127EE" w:rsidRDefault="007127EE">
      <w:pPr>
        <w:rPr>
          <w:lang w:val="bs-Latn-BA"/>
        </w:rPr>
      </w:pPr>
    </w:p>
    <w:p w14:paraId="26542BD7" w14:textId="77777777" w:rsidR="007127EE" w:rsidRDefault="007127EE">
      <w:pPr>
        <w:rPr>
          <w:lang w:val="bs-Latn-BA"/>
        </w:rPr>
      </w:pPr>
    </w:p>
    <w:p w14:paraId="06229CB8" w14:textId="77777777" w:rsidR="007127EE" w:rsidRDefault="007127EE">
      <w:pPr>
        <w:rPr>
          <w:lang w:val="bs-Latn-BA"/>
        </w:rPr>
      </w:pPr>
    </w:p>
    <w:p w14:paraId="78E2E880" w14:textId="77777777" w:rsidR="007127EE" w:rsidRDefault="007127EE">
      <w:pPr>
        <w:rPr>
          <w:lang w:val="bs-Latn-BA"/>
        </w:rPr>
      </w:pPr>
    </w:p>
    <w:p w14:paraId="33FE7667" w14:textId="77777777" w:rsidR="007127EE" w:rsidRDefault="007127EE">
      <w:pPr>
        <w:rPr>
          <w:lang w:val="bs-Latn-BA"/>
        </w:rPr>
      </w:pPr>
    </w:p>
    <w:p w14:paraId="441129A8" w14:textId="77777777" w:rsidR="007127EE" w:rsidRDefault="007127EE">
      <w:pPr>
        <w:rPr>
          <w:lang w:val="bs-Latn-BA"/>
        </w:rPr>
      </w:pPr>
    </w:p>
    <w:p w14:paraId="6177DC82" w14:textId="77777777" w:rsidR="007127EE" w:rsidRDefault="00000000">
      <w:pPr>
        <w:pStyle w:val="Naslov1"/>
        <w:numPr>
          <w:ilvl w:val="0"/>
          <w:numId w:val="7"/>
        </w:numPr>
        <w:pBdr>
          <w:bottom w:val="none" w:sz="0" w:space="0" w:color="auto"/>
        </w:pBdr>
        <w:rPr>
          <w:lang w:val="bs-Latn-BA"/>
        </w:rPr>
      </w:pPr>
      <w:r>
        <w:rPr>
          <w:lang w:val="bs-Latn-BA"/>
        </w:rPr>
        <w:t xml:space="preserve">IZVJEŠTAJI: </w:t>
      </w:r>
    </w:p>
    <w:p w14:paraId="4E535632" w14:textId="77777777" w:rsidR="007127EE" w:rsidRDefault="00000000">
      <w:pPr>
        <w:pStyle w:val="Naslov2"/>
        <w:numPr>
          <w:ilvl w:val="0"/>
          <w:numId w:val="10"/>
        </w:numPr>
        <w:ind w:right="26"/>
        <w:rPr>
          <w:lang w:val="bs-Latn-BA"/>
        </w:rPr>
      </w:pPr>
      <w:r>
        <w:rPr>
          <w:lang w:val="bs-Latn-BA"/>
        </w:rPr>
        <w:t xml:space="preserve">IZVJEŠTAJ O REALIZACIJI GODIŠNJEG PROGRAMA RADA ŠKOLE ZA PRVO POLUGODIŠTE TEKUĆE ŠKOLSKE GODINE </w:t>
      </w:r>
    </w:p>
    <w:p w14:paraId="6E1E9660" w14:textId="77777777" w:rsidR="007127EE" w:rsidRDefault="007127EE">
      <w:pPr>
        <w:pStyle w:val="Paragrafspiska"/>
        <w:rPr>
          <w:lang w:val="bs-Latn-BA"/>
        </w:rPr>
      </w:pPr>
    </w:p>
    <w:p w14:paraId="267BD564" w14:textId="77777777" w:rsidR="007127EE" w:rsidRDefault="007127EE">
      <w:pPr>
        <w:shd w:val="clear" w:color="auto" w:fill="FFFFFF"/>
        <w:rPr>
          <w:b/>
          <w:sz w:val="32"/>
          <w:szCs w:val="32"/>
          <w:lang w:val="bs-Latn-BA"/>
        </w:rPr>
      </w:pPr>
    </w:p>
    <w:p w14:paraId="77B6222F" w14:textId="77777777" w:rsidR="007127EE" w:rsidRDefault="00000000">
      <w:pPr>
        <w:pStyle w:val="Naslov2"/>
        <w:numPr>
          <w:ilvl w:val="1"/>
          <w:numId w:val="7"/>
        </w:numPr>
        <w:rPr>
          <w:color w:val="000000" w:themeColor="text1"/>
          <w:lang w:val="bs-Latn-BA"/>
        </w:rPr>
      </w:pPr>
      <w:r>
        <w:rPr>
          <w:lang w:val="bs-Latn-BA"/>
        </w:rPr>
        <w:lastRenderedPageBreak/>
        <w:t xml:space="preserve"> </w:t>
      </w:r>
      <w:bookmarkStart w:id="41" w:name="_Toc168919639"/>
      <w:r>
        <w:rPr>
          <w:color w:val="000000" w:themeColor="text1"/>
          <w:lang w:val="bs-Latn-BA"/>
        </w:rPr>
        <w:t>Uspjeh učenika u učenju</w:t>
      </w:r>
      <w:bookmarkEnd w:id="41"/>
      <w:r>
        <w:rPr>
          <w:color w:val="000000" w:themeColor="text1"/>
          <w:lang w:val="bs-Latn-BA"/>
        </w:rPr>
        <w:t xml:space="preserve"> </w:t>
      </w:r>
    </w:p>
    <w:p w14:paraId="214A6282" w14:textId="77777777" w:rsidR="007127EE" w:rsidRDefault="00000000">
      <w:pPr>
        <w:rPr>
          <w:color w:val="000000" w:themeColor="text1"/>
          <w:szCs w:val="22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U tabeli 12. prikazati uspjeh učenika u učenju za prvo </w:t>
      </w:r>
      <w:proofErr w:type="spellStart"/>
      <w:r>
        <w:rPr>
          <w:color w:val="000000" w:themeColor="text1"/>
          <w:szCs w:val="22"/>
          <w:lang w:val="bs-Latn-BA"/>
        </w:rPr>
        <w:t>polugodište</w:t>
      </w:r>
      <w:proofErr w:type="spellEnd"/>
      <w:r>
        <w:rPr>
          <w:color w:val="000000" w:themeColor="text1"/>
          <w:szCs w:val="22"/>
          <w:lang w:val="bs-Latn-BA"/>
        </w:rPr>
        <w:t xml:space="preserve"> tekuće školske godine ili za prethodnu  školsku godinu.</w:t>
      </w:r>
    </w:p>
    <w:p w14:paraId="3DB1CB66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 xml:space="preserve"> (Tabela 12.)</w:t>
      </w:r>
    </w:p>
    <w:tbl>
      <w:tblPr>
        <w:tblpPr w:vertAnchor="text" w:tblpXSpec="center" w:tblpY="1"/>
        <w:tblOverlap w:val="never"/>
        <w:tblW w:w="5657" w:type="pct"/>
        <w:tblLayout w:type="fixed"/>
        <w:tblLook w:val="04A0" w:firstRow="1" w:lastRow="0" w:firstColumn="1" w:lastColumn="0" w:noHBand="0" w:noVBand="1"/>
      </w:tblPr>
      <w:tblGrid>
        <w:gridCol w:w="470"/>
        <w:gridCol w:w="345"/>
        <w:gridCol w:w="306"/>
        <w:gridCol w:w="379"/>
        <w:gridCol w:w="369"/>
        <w:gridCol w:w="373"/>
        <w:gridCol w:w="371"/>
        <w:gridCol w:w="371"/>
        <w:gridCol w:w="371"/>
        <w:gridCol w:w="371"/>
        <w:gridCol w:w="371"/>
        <w:gridCol w:w="369"/>
        <w:gridCol w:w="506"/>
        <w:gridCol w:w="240"/>
        <w:gridCol w:w="369"/>
        <w:gridCol w:w="369"/>
        <w:gridCol w:w="369"/>
        <w:gridCol w:w="369"/>
        <w:gridCol w:w="369"/>
        <w:gridCol w:w="369"/>
        <w:gridCol w:w="369"/>
        <w:gridCol w:w="369"/>
        <w:gridCol w:w="293"/>
        <w:gridCol w:w="301"/>
        <w:gridCol w:w="14"/>
        <w:gridCol w:w="1478"/>
      </w:tblGrid>
      <w:tr w:rsidR="007127EE" w14:paraId="428A0E6A" w14:textId="77777777">
        <w:trPr>
          <w:cantSplit/>
          <w:trHeight w:val="420"/>
        </w:trPr>
        <w:tc>
          <w:tcPr>
            <w:tcW w:w="5000" w:type="pct"/>
            <w:gridSpan w:val="2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8D4EE68" w14:textId="77777777" w:rsidR="007127EE" w:rsidRDefault="00000000">
            <w:pPr>
              <w:jc w:val="center"/>
              <w:rPr>
                <w:color w:val="000000" w:themeColor="text1"/>
                <w:szCs w:val="22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Uspjeh učenika u učenju </w:t>
            </w:r>
          </w:p>
          <w:p w14:paraId="4BCAEA44" w14:textId="77777777" w:rsidR="007127EE" w:rsidRDefault="007127EE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462A13E4" w14:textId="77777777">
        <w:trPr>
          <w:cantSplit/>
        </w:trPr>
        <w:tc>
          <w:tcPr>
            <w:tcW w:w="22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4557DEEF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RAZRED</w:t>
            </w:r>
          </w:p>
        </w:tc>
        <w:tc>
          <w:tcPr>
            <w:tcW w:w="502" w:type="pct"/>
            <w:gridSpan w:val="3"/>
            <w:tcBorders>
              <w:top w:val="single" w:sz="4" w:space="0" w:color="000000"/>
              <w:left w:val="single" w:sz="2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7105C47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1810" w:type="pct"/>
            <w:gridSpan w:val="10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9B0E763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Učenici s pozitivnim općim uspjehom</w:t>
            </w:r>
          </w:p>
        </w:tc>
        <w:tc>
          <w:tcPr>
            <w:tcW w:w="1439" w:type="pct"/>
            <w:gridSpan w:val="8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2A98168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Učenici s nedovoljnim uspjehom</w:t>
            </w:r>
          </w:p>
        </w:tc>
        <w:tc>
          <w:tcPr>
            <w:tcW w:w="290" w:type="pct"/>
            <w:gridSpan w:val="2"/>
            <w:vMerge w:val="restar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3BD62E5A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Neocijenjeni</w:t>
            </w:r>
          </w:p>
        </w:tc>
        <w:tc>
          <w:tcPr>
            <w:tcW w:w="730" w:type="pct"/>
            <w:gridSpan w:val="2"/>
            <w:vMerge w:val="restar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textDirection w:val="btLr"/>
            <w:vAlign w:val="center"/>
          </w:tcPr>
          <w:p w14:paraId="22BCF5B0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2"/>
                <w:szCs w:val="12"/>
                <w:lang w:val="bs-Latn-BA"/>
              </w:rPr>
            </w:pPr>
            <w:r>
              <w:rPr>
                <w:b/>
                <w:color w:val="000000" w:themeColor="text1"/>
                <w:sz w:val="12"/>
                <w:szCs w:val="12"/>
                <w:lang w:val="bs-Latn-BA"/>
              </w:rPr>
              <w:t>Prosječna ocjena općeg uspjeha</w:t>
            </w:r>
          </w:p>
        </w:tc>
      </w:tr>
      <w:tr w:rsidR="007127EE" w14:paraId="15DE09AA" w14:textId="77777777">
        <w:trPr>
          <w:cantSplit/>
          <w:trHeight w:val="869"/>
        </w:trPr>
        <w:tc>
          <w:tcPr>
            <w:tcW w:w="22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749D915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68" w:type="pct"/>
            <w:vMerge w:val="restart"/>
            <w:tcBorders>
              <w:top w:val="single" w:sz="8" w:space="0" w:color="auto"/>
              <w:left w:val="single" w:sz="2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19F0DE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M</w:t>
            </w:r>
          </w:p>
        </w:tc>
        <w:tc>
          <w:tcPr>
            <w:tcW w:w="149" w:type="pct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3A4040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Ž</w:t>
            </w:r>
          </w:p>
        </w:tc>
        <w:tc>
          <w:tcPr>
            <w:tcW w:w="184" w:type="pct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5ABFBBA7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36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88EDECC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Odličan</w:t>
            </w:r>
          </w:p>
        </w:tc>
        <w:tc>
          <w:tcPr>
            <w:tcW w:w="362" w:type="pct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C05E583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Vrlo dobar</w:t>
            </w:r>
          </w:p>
        </w:tc>
        <w:tc>
          <w:tcPr>
            <w:tcW w:w="362" w:type="pct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942D5A4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Dobar</w:t>
            </w:r>
          </w:p>
        </w:tc>
        <w:tc>
          <w:tcPr>
            <w:tcW w:w="361" w:type="pct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540AC294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Dovoljan</w:t>
            </w:r>
          </w:p>
        </w:tc>
        <w:tc>
          <w:tcPr>
            <w:tcW w:w="36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3BD784FA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Svega</w:t>
            </w:r>
          </w:p>
        </w:tc>
        <w:tc>
          <w:tcPr>
            <w:tcW w:w="36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6154329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Jedna nedovoljna ocjena</w:t>
            </w:r>
          </w:p>
        </w:tc>
        <w:tc>
          <w:tcPr>
            <w:tcW w:w="360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8BE5BA8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Dvije  nedovoljna ocjena</w:t>
            </w:r>
          </w:p>
        </w:tc>
        <w:tc>
          <w:tcPr>
            <w:tcW w:w="360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09CEF4C1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Tri i više  nedovoljnih ocjena</w:t>
            </w:r>
          </w:p>
        </w:tc>
        <w:tc>
          <w:tcPr>
            <w:tcW w:w="36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39056D8" w14:textId="77777777" w:rsidR="007127EE" w:rsidRDefault="00000000">
            <w:pPr>
              <w:ind w:right="113"/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Svega</w:t>
            </w:r>
          </w:p>
        </w:tc>
        <w:tc>
          <w:tcPr>
            <w:tcW w:w="290" w:type="pct"/>
            <w:gridSpan w:val="2"/>
            <w:vMerge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3360884B" w14:textId="77777777" w:rsidR="007127EE" w:rsidRDefault="007127EE">
            <w:pPr>
              <w:snapToGrid w:val="0"/>
              <w:ind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730" w:type="pct"/>
            <w:gridSpan w:val="2"/>
            <w:vMerge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19596756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0CAC30A5" w14:textId="77777777">
        <w:trPr>
          <w:cantSplit/>
          <w:trHeight w:val="360"/>
        </w:trPr>
        <w:tc>
          <w:tcPr>
            <w:tcW w:w="229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22573D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68" w:type="pct"/>
            <w:vMerge/>
            <w:tcBorders>
              <w:top w:val="single" w:sz="4" w:space="0" w:color="000000"/>
              <w:left w:val="single" w:sz="2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1D896C0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49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D1C39B1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84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5EDE021B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603B89A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7CDA9E9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7FC31CE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10F5D5C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57D9518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DCDB187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72072F8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02E74F5E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47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EDC7042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9CB8D23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0F25D8B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CFB7191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54099DF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A5BE3D1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23FA0AC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E038E7F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97E77D3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3C7C3C0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43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1AD7E63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54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7D64313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723" w:type="pct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71D82910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730C2C86" w14:textId="77777777">
        <w:trPr>
          <w:trHeight w:hRule="exact" w:val="352"/>
        </w:trPr>
        <w:tc>
          <w:tcPr>
            <w:tcW w:w="22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44D2D7B9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168" w:type="pct"/>
            <w:tcBorders>
              <w:top w:val="double" w:sz="4" w:space="0" w:color="000000"/>
              <w:left w:val="single" w:sz="2" w:space="0" w:color="auto"/>
              <w:bottom w:val="single" w:sz="4" w:space="0" w:color="000000"/>
            </w:tcBorders>
            <w:shd w:val="clear" w:color="auto" w:fill="FFFFFF"/>
          </w:tcPr>
          <w:p w14:paraId="67AAAD5F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21</w:t>
            </w:r>
          </w:p>
        </w:tc>
        <w:tc>
          <w:tcPr>
            <w:tcW w:w="14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9C9F533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100</w:t>
            </w:r>
          </w:p>
        </w:tc>
        <w:tc>
          <w:tcPr>
            <w:tcW w:w="184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73D05747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121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</w:tcPr>
          <w:p w14:paraId="1AB1300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62</w:t>
            </w:r>
          </w:p>
        </w:tc>
        <w:tc>
          <w:tcPr>
            <w:tcW w:w="18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8BA840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51,24 %</w:t>
            </w:r>
          </w:p>
        </w:tc>
        <w:tc>
          <w:tcPr>
            <w:tcW w:w="181" w:type="pct"/>
            <w:tcBorders>
              <w:top w:val="doub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7AC26BD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53</w:t>
            </w:r>
          </w:p>
        </w:tc>
        <w:tc>
          <w:tcPr>
            <w:tcW w:w="18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AF6FEC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43,80 %</w:t>
            </w:r>
          </w:p>
        </w:tc>
        <w:tc>
          <w:tcPr>
            <w:tcW w:w="181" w:type="pct"/>
            <w:tcBorders>
              <w:top w:val="doub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5865645C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3</w:t>
            </w:r>
          </w:p>
        </w:tc>
        <w:tc>
          <w:tcPr>
            <w:tcW w:w="18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4C7FD08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2,48 %</w:t>
            </w:r>
          </w:p>
        </w:tc>
        <w:tc>
          <w:tcPr>
            <w:tcW w:w="181" w:type="pct"/>
            <w:tcBorders>
              <w:top w:val="doub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4742ED0E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6D8D010F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0,00 %</w:t>
            </w:r>
          </w:p>
        </w:tc>
        <w:tc>
          <w:tcPr>
            <w:tcW w:w="247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556E878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118</w:t>
            </w:r>
          </w:p>
        </w:tc>
        <w:tc>
          <w:tcPr>
            <w:tcW w:w="117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0C51E8E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62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</w:tcPr>
          <w:p w14:paraId="3D6011B3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2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993D393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1,65 %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728762F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564AC35D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0,83 %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0D359BE8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5CAAD3F1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2091BB64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4"/>
                <w:szCs w:val="18"/>
                <w:lang w:val="bs-Latn-BA"/>
              </w:rPr>
            </w:pPr>
            <w:r>
              <w:rPr>
                <w:color w:val="000000" w:themeColor="text1"/>
                <w:sz w:val="14"/>
                <w:lang w:val="bs-Latn-BA"/>
              </w:rPr>
              <w:t>3</w:t>
            </w:r>
          </w:p>
        </w:tc>
        <w:tc>
          <w:tcPr>
            <w:tcW w:w="180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</w:tcPr>
          <w:p w14:paraId="11CEA1F4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4"/>
                <w:szCs w:val="18"/>
                <w:lang w:val="bs-Latn-BA"/>
              </w:rPr>
            </w:pPr>
            <w:r>
              <w:rPr>
                <w:color w:val="000000" w:themeColor="text1"/>
                <w:sz w:val="14"/>
                <w:lang w:val="bs-Latn-BA"/>
              </w:rPr>
              <w:t>2,47,00 %</w:t>
            </w:r>
          </w:p>
        </w:tc>
        <w:tc>
          <w:tcPr>
            <w:tcW w:w="143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</w:tcPr>
          <w:p w14:paraId="3F27D114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54" w:type="pct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758CB205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0,00 %</w:t>
            </w:r>
          </w:p>
        </w:tc>
        <w:tc>
          <w:tcPr>
            <w:tcW w:w="723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31966E24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4.41</w:t>
            </w:r>
          </w:p>
        </w:tc>
      </w:tr>
      <w:tr w:rsidR="007127EE" w14:paraId="2B11F47C" w14:textId="77777777">
        <w:trPr>
          <w:trHeight w:hRule="exact" w:val="352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3514FB87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16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</w:tcBorders>
            <w:shd w:val="clear" w:color="auto" w:fill="FFFFFF"/>
          </w:tcPr>
          <w:p w14:paraId="010244C9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26</w:t>
            </w:r>
          </w:p>
        </w:tc>
        <w:tc>
          <w:tcPr>
            <w:tcW w:w="1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158539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81</w:t>
            </w:r>
          </w:p>
        </w:tc>
        <w:tc>
          <w:tcPr>
            <w:tcW w:w="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07A4AA03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107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</w:tcPr>
          <w:p w14:paraId="531AECE9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68</w:t>
            </w:r>
          </w:p>
        </w:tc>
        <w:tc>
          <w:tcPr>
            <w:tcW w:w="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AFF8CD9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63,55 %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48CB316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36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6323A32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33,64 %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3FEF4F7B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AC8E7D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1,87 %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6872175D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7BF72DD6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0,00 %</w:t>
            </w:r>
          </w:p>
        </w:tc>
        <w:tc>
          <w:tcPr>
            <w:tcW w:w="247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54A66FE4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106</w:t>
            </w: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101F4F2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68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</w:tcPr>
          <w:p w14:paraId="1C2B5B8A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4663799A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0,93 %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13CD2D2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4570C63D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1271E70F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36B9D635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125B8C18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</w:tcPr>
          <w:p w14:paraId="5D1A2A37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lang w:val="bs-Latn-BA"/>
              </w:rPr>
              <w:t>0,93,00 %</w:t>
            </w:r>
          </w:p>
        </w:tc>
        <w:tc>
          <w:tcPr>
            <w:tcW w:w="14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FD27458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57C6312E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0,00 %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</w:tcPr>
          <w:p w14:paraId="69598A0D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4.59</w:t>
            </w:r>
          </w:p>
        </w:tc>
      </w:tr>
      <w:tr w:rsidR="007127EE" w14:paraId="63B0F204" w14:textId="77777777">
        <w:trPr>
          <w:trHeight w:hRule="exact" w:val="352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6ADCF1C4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16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</w:tcBorders>
            <w:shd w:val="clear" w:color="auto" w:fill="FFFFFF"/>
          </w:tcPr>
          <w:p w14:paraId="3933D94D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30</w:t>
            </w:r>
          </w:p>
        </w:tc>
        <w:tc>
          <w:tcPr>
            <w:tcW w:w="1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524246F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76</w:t>
            </w:r>
          </w:p>
        </w:tc>
        <w:tc>
          <w:tcPr>
            <w:tcW w:w="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2696786A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106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</w:tcPr>
          <w:p w14:paraId="759635EC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94</w:t>
            </w:r>
          </w:p>
        </w:tc>
        <w:tc>
          <w:tcPr>
            <w:tcW w:w="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9FA08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88,68 %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6CDD8C24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56370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9,43 %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28896AB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CF0B20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0,94 %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33EAAA0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4C88F15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0,00 %</w:t>
            </w:r>
          </w:p>
        </w:tc>
        <w:tc>
          <w:tcPr>
            <w:tcW w:w="247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3C9F2538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105</w:t>
            </w: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406398EE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94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</w:tcPr>
          <w:p w14:paraId="47EEB628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BCEF240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0,94 %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30534C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01F8607B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309A084E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</w:tcPr>
          <w:p w14:paraId="203D65F7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6E7D861A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</w:tcPr>
          <w:p w14:paraId="608E7753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lang w:val="bs-Latn-BA"/>
              </w:rPr>
              <w:t>0,94,00 %</w:t>
            </w:r>
          </w:p>
        </w:tc>
        <w:tc>
          <w:tcPr>
            <w:tcW w:w="14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548489F0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7BAC8D68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0,00 %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</w:tcPr>
          <w:p w14:paraId="25B9CB17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4.85</w:t>
            </w:r>
          </w:p>
        </w:tc>
      </w:tr>
      <w:tr w:rsidR="007127EE" w14:paraId="0CB8F606" w14:textId="77777777">
        <w:trPr>
          <w:trHeight w:hRule="exact" w:val="352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6417A4B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168" w:type="pct"/>
            <w:tcBorders>
              <w:top w:val="single" w:sz="4" w:space="0" w:color="000000"/>
              <w:left w:val="single" w:sz="2" w:space="0" w:color="auto"/>
              <w:bottom w:val="single" w:sz="8" w:space="0" w:color="auto"/>
            </w:tcBorders>
            <w:shd w:val="clear" w:color="auto" w:fill="FFFFFF"/>
          </w:tcPr>
          <w:p w14:paraId="68FD45DE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24</w:t>
            </w:r>
          </w:p>
        </w:tc>
        <w:tc>
          <w:tcPr>
            <w:tcW w:w="14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</w:tcPr>
          <w:p w14:paraId="576E3F72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75</w:t>
            </w:r>
          </w:p>
        </w:tc>
        <w:tc>
          <w:tcPr>
            <w:tcW w:w="184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B84E489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99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FFFFF"/>
          </w:tcPr>
          <w:p w14:paraId="744039BA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71</w:t>
            </w:r>
          </w:p>
        </w:tc>
        <w:tc>
          <w:tcPr>
            <w:tcW w:w="182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</w:tcPr>
          <w:p w14:paraId="5EF38C3B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71,72 %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8" w:space="0" w:color="auto"/>
            </w:tcBorders>
            <w:shd w:val="clear" w:color="auto" w:fill="FFFFFF"/>
          </w:tcPr>
          <w:p w14:paraId="4057906B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23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</w:tcPr>
          <w:p w14:paraId="7A4C42AB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23,23 %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8" w:space="0" w:color="auto"/>
            </w:tcBorders>
            <w:shd w:val="clear" w:color="auto" w:fill="FFFFFF"/>
          </w:tcPr>
          <w:p w14:paraId="5AA6863E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</w:tcPr>
          <w:p w14:paraId="4178D68F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2,02 %</w:t>
            </w:r>
          </w:p>
        </w:tc>
        <w:tc>
          <w:tcPr>
            <w:tcW w:w="181" w:type="pct"/>
            <w:tcBorders>
              <w:top w:val="single" w:sz="4" w:space="0" w:color="000000"/>
              <w:left w:val="single" w:sz="8" w:space="0" w:color="000000"/>
              <w:bottom w:val="single" w:sz="8" w:space="0" w:color="auto"/>
            </w:tcBorders>
            <w:shd w:val="clear" w:color="auto" w:fill="FFFFFF"/>
          </w:tcPr>
          <w:p w14:paraId="53CC0437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4CA8AC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0,00 %</w:t>
            </w:r>
          </w:p>
        </w:tc>
        <w:tc>
          <w:tcPr>
            <w:tcW w:w="247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793A8AC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96</w:t>
            </w: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55EA9449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71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FFFFF"/>
          </w:tcPr>
          <w:p w14:paraId="2347A3F1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2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</w:tcBorders>
            <w:shd w:val="clear" w:color="auto" w:fill="FFFFFF"/>
          </w:tcPr>
          <w:p w14:paraId="0E690BDA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2,02 %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</w:tcPr>
          <w:p w14:paraId="6EF85F9E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</w:tcBorders>
            <w:shd w:val="clear" w:color="auto" w:fill="FFFFFF"/>
          </w:tcPr>
          <w:p w14:paraId="49791DCB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</w:tcBorders>
            <w:shd w:val="clear" w:color="auto" w:fill="FFFFFF"/>
          </w:tcPr>
          <w:p w14:paraId="4678D614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4B9953C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7E9EDBB6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2</w:t>
            </w:r>
          </w:p>
        </w:tc>
        <w:tc>
          <w:tcPr>
            <w:tcW w:w="180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  <w:right w:val="single" w:sz="8" w:space="0" w:color="auto"/>
            </w:tcBorders>
          </w:tcPr>
          <w:p w14:paraId="2F5FC8CF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4"/>
                <w:szCs w:val="18"/>
                <w:lang w:val="bs-Latn-BA"/>
              </w:rPr>
            </w:pPr>
            <w:r>
              <w:rPr>
                <w:color w:val="000000" w:themeColor="text1"/>
                <w:sz w:val="14"/>
                <w:lang w:val="bs-Latn-BA"/>
              </w:rPr>
              <w:t>2,02,00 %</w:t>
            </w:r>
          </w:p>
        </w:tc>
        <w:tc>
          <w:tcPr>
            <w:tcW w:w="143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</w:tcPr>
          <w:p w14:paraId="08A77210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54" w:type="pct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</w:tcPr>
          <w:p w14:paraId="1ACF8085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1,01 %</w:t>
            </w:r>
          </w:p>
        </w:tc>
        <w:tc>
          <w:tcPr>
            <w:tcW w:w="723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</w:tcPr>
          <w:p w14:paraId="25822457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4.60</w:t>
            </w:r>
          </w:p>
        </w:tc>
      </w:tr>
      <w:tr w:rsidR="007127EE" w14:paraId="090C8D05" w14:textId="77777777">
        <w:trPr>
          <w:trHeight w:hRule="exact" w:val="407"/>
        </w:trPr>
        <w:tc>
          <w:tcPr>
            <w:tcW w:w="22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EEECE1" w:themeFill="background2"/>
            <w:vAlign w:val="center"/>
          </w:tcPr>
          <w:p w14:paraId="2EC3048B" w14:textId="77777777" w:rsidR="007127EE" w:rsidRDefault="00000000">
            <w:pPr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∑</w:t>
            </w:r>
          </w:p>
        </w:tc>
        <w:tc>
          <w:tcPr>
            <w:tcW w:w="168" w:type="pct"/>
            <w:tcBorders>
              <w:top w:val="single" w:sz="8" w:space="0" w:color="auto"/>
              <w:left w:val="single" w:sz="2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0A922376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101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3672CFA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332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483534C2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433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3C35CA52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295</w:t>
            </w:r>
          </w:p>
        </w:tc>
        <w:tc>
          <w:tcPr>
            <w:tcW w:w="18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769F8F7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68,13 %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624ED237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122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04E3850A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28,18 %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7738A2E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8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1688CD5F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1,85 %</w:t>
            </w:r>
          </w:p>
        </w:tc>
        <w:tc>
          <w:tcPr>
            <w:tcW w:w="181" w:type="pct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193B740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18DE109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0,00 %</w:t>
            </w:r>
          </w:p>
        </w:tc>
        <w:tc>
          <w:tcPr>
            <w:tcW w:w="247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1A2E9273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425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07B4FE5A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295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458E7B7E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6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06245E7A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1,39 %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3C492FA9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1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5EB628DB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0,23 %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0D4A37D2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734C3A18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0,00 %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4E5D9D82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4"/>
                <w:szCs w:val="16"/>
              </w:rPr>
              <w:t>7</w:t>
            </w:r>
          </w:p>
        </w:tc>
        <w:tc>
          <w:tcPr>
            <w:tcW w:w="180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7870688D" w14:textId="77777777" w:rsidR="007127EE" w:rsidRDefault="00000000">
            <w:pPr>
              <w:snapToGrid w:val="0"/>
              <w:jc w:val="center"/>
              <w:rPr>
                <w:b/>
                <w:color w:val="000000" w:themeColor="text1"/>
                <w:sz w:val="12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2,00 %</w:t>
            </w:r>
          </w:p>
        </w:tc>
        <w:tc>
          <w:tcPr>
            <w:tcW w:w="143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0B67F1BF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54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2DB1DE11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0,23 %</w:t>
            </w:r>
          </w:p>
        </w:tc>
        <w:tc>
          <w:tcPr>
            <w:tcW w:w="723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BA0F610" w14:textId="77777777" w:rsidR="007127EE" w:rsidRDefault="00000000">
            <w:pPr>
              <w:jc w:val="center"/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</w:pPr>
            <w:r>
              <w:rPr>
                <w:rFonts w:ascii="Trebuchet MS" w:hAnsi="Trebuchet MS" w:cs="Calibri"/>
                <w:color w:val="000000" w:themeColor="text1"/>
                <w:sz w:val="16"/>
                <w:szCs w:val="16"/>
              </w:rPr>
              <w:t>4.61</w:t>
            </w:r>
          </w:p>
        </w:tc>
      </w:tr>
    </w:tbl>
    <w:p w14:paraId="418ABE0D" w14:textId="77777777" w:rsidR="007127EE" w:rsidRDefault="007127EE">
      <w:pPr>
        <w:suppressAutoHyphens w:val="0"/>
        <w:spacing w:after="90" w:line="247" w:lineRule="auto"/>
        <w:contextualSpacing/>
        <w:rPr>
          <w:szCs w:val="22"/>
          <w:lang w:val="bs-Latn-BA"/>
        </w:rPr>
      </w:pPr>
    </w:p>
    <w:p w14:paraId="02A9CC46" w14:textId="77777777" w:rsidR="007127EE" w:rsidRDefault="007127EE">
      <w:pPr>
        <w:suppressAutoHyphens w:val="0"/>
        <w:spacing w:after="90" w:line="247" w:lineRule="auto"/>
        <w:contextualSpacing/>
        <w:rPr>
          <w:szCs w:val="22"/>
          <w:lang w:val="bs-Latn-BA"/>
        </w:rPr>
      </w:pPr>
    </w:p>
    <w:p w14:paraId="470E3AD9" w14:textId="77777777" w:rsidR="007127EE" w:rsidRDefault="007127EE">
      <w:pPr>
        <w:suppressAutoHyphens w:val="0"/>
        <w:spacing w:after="90" w:line="247" w:lineRule="auto"/>
        <w:contextualSpacing/>
        <w:rPr>
          <w:szCs w:val="22"/>
          <w:lang w:val="bs-Latn-BA"/>
        </w:rPr>
      </w:pPr>
    </w:p>
    <w:p w14:paraId="07F47120" w14:textId="77777777" w:rsidR="007127EE" w:rsidRDefault="007127EE">
      <w:pPr>
        <w:suppressAutoHyphens w:val="0"/>
        <w:spacing w:after="90" w:line="247" w:lineRule="auto"/>
        <w:contextualSpacing/>
        <w:rPr>
          <w:szCs w:val="22"/>
          <w:lang w:val="bs-Latn-BA"/>
        </w:rPr>
      </w:pPr>
    </w:p>
    <w:p w14:paraId="47A49E62" w14:textId="77777777" w:rsidR="007127EE" w:rsidRDefault="00000000">
      <w:pPr>
        <w:suppressAutoHyphens w:val="0"/>
        <w:spacing w:after="90" w:line="247" w:lineRule="auto"/>
        <w:contextualSpacing/>
        <w:rPr>
          <w:szCs w:val="22"/>
          <w:lang w:val="bs-Latn-BA" w:eastAsia="en-GB"/>
        </w:rPr>
      </w:pPr>
      <w:r>
        <w:rPr>
          <w:szCs w:val="22"/>
          <w:lang w:val="bs-Latn-BA"/>
        </w:rPr>
        <w:t xml:space="preserve">U tabeli 12.a prikazati uspjeh učenika u učenju  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 za odjeljenja koja rade po međunarodnom programu. Upisuju samo </w:t>
      </w:r>
      <w:r>
        <w:rPr>
          <w:szCs w:val="22"/>
          <w:lang w:val="bs-Latn-BA" w:eastAsia="en-GB"/>
        </w:rPr>
        <w:t>škole/centri koje realiziraju specifične Nastavne planove (međunarodni programi i slično) čija realizacija zahtijeva odstupanje od Pedagoških standarda i normativa.</w:t>
      </w:r>
    </w:p>
    <w:p w14:paraId="115CF391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(Tabela 12.a)</w:t>
      </w:r>
    </w:p>
    <w:tbl>
      <w:tblPr>
        <w:tblpPr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463"/>
        <w:gridCol w:w="338"/>
        <w:gridCol w:w="302"/>
        <w:gridCol w:w="369"/>
        <w:gridCol w:w="369"/>
        <w:gridCol w:w="370"/>
        <w:gridCol w:w="370"/>
        <w:gridCol w:w="370"/>
        <w:gridCol w:w="370"/>
        <w:gridCol w:w="370"/>
        <w:gridCol w:w="370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368"/>
        <w:gridCol w:w="292"/>
        <w:gridCol w:w="301"/>
        <w:gridCol w:w="14"/>
        <w:gridCol w:w="344"/>
      </w:tblGrid>
      <w:tr w:rsidR="007127EE" w14:paraId="23966BF6" w14:textId="77777777">
        <w:trPr>
          <w:cantSplit/>
          <w:trHeight w:val="420"/>
        </w:trPr>
        <w:tc>
          <w:tcPr>
            <w:tcW w:w="5000" w:type="pct"/>
            <w:gridSpan w:val="2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F8AC9C" w14:textId="77777777" w:rsidR="007127EE" w:rsidRDefault="00000000">
            <w:pPr>
              <w:jc w:val="center"/>
              <w:rPr>
                <w:szCs w:val="22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Uspjeh učenika u učenju </w:t>
            </w:r>
          </w:p>
          <w:p w14:paraId="2002B996" w14:textId="77777777" w:rsidR="007127EE" w:rsidRDefault="007127EE">
            <w:pPr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1129E29A" w14:textId="77777777">
        <w:trPr>
          <w:cantSplit/>
        </w:trPr>
        <w:tc>
          <w:tcPr>
            <w:tcW w:w="25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5CB8863F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RAZRED</w:t>
            </w:r>
          </w:p>
        </w:tc>
        <w:tc>
          <w:tcPr>
            <w:tcW w:w="558" w:type="pct"/>
            <w:gridSpan w:val="3"/>
            <w:tcBorders>
              <w:top w:val="single" w:sz="4" w:space="0" w:color="000000"/>
              <w:left w:val="single" w:sz="2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E02FC79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2037" w:type="pct"/>
            <w:gridSpan w:val="10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39C82C7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Učenici s pozitivnim općim uspjehom</w:t>
            </w:r>
          </w:p>
        </w:tc>
        <w:tc>
          <w:tcPr>
            <w:tcW w:w="1624" w:type="pct"/>
            <w:gridSpan w:val="8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651D77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Učenici s nedovoljnim uspjehom</w:t>
            </w:r>
          </w:p>
        </w:tc>
        <w:tc>
          <w:tcPr>
            <w:tcW w:w="327" w:type="pct"/>
            <w:gridSpan w:val="2"/>
            <w:vMerge w:val="restar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CC3115E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Neocijenjeni</w:t>
            </w:r>
          </w:p>
        </w:tc>
        <w:tc>
          <w:tcPr>
            <w:tcW w:w="198" w:type="pct"/>
            <w:gridSpan w:val="2"/>
            <w:vMerge w:val="restar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cMar>
              <w:left w:w="0" w:type="dxa"/>
              <w:right w:w="0" w:type="dxa"/>
            </w:tcMar>
            <w:textDirection w:val="btLr"/>
            <w:vAlign w:val="center"/>
          </w:tcPr>
          <w:p w14:paraId="127E4501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2"/>
                <w:szCs w:val="12"/>
                <w:lang w:val="bs-Latn-BA"/>
              </w:rPr>
              <w:t>Prosječna ocjena općeg uspjeha</w:t>
            </w:r>
          </w:p>
        </w:tc>
      </w:tr>
      <w:tr w:rsidR="007127EE" w14:paraId="51A4E2BE" w14:textId="77777777">
        <w:trPr>
          <w:cantSplit/>
          <w:trHeight w:val="869"/>
        </w:trPr>
        <w:tc>
          <w:tcPr>
            <w:tcW w:w="25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EE6DA0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87" w:type="pct"/>
            <w:vMerge w:val="restart"/>
            <w:tcBorders>
              <w:top w:val="single" w:sz="8" w:space="0" w:color="auto"/>
              <w:left w:val="single" w:sz="2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462AB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M</w:t>
            </w:r>
          </w:p>
        </w:tc>
        <w:tc>
          <w:tcPr>
            <w:tcW w:w="167" w:type="pct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3E1537F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Ž</w:t>
            </w:r>
          </w:p>
        </w:tc>
        <w:tc>
          <w:tcPr>
            <w:tcW w:w="204" w:type="pct"/>
            <w:vMerge w:val="restar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164CFEA3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40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2D18257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Odličan</w:t>
            </w:r>
          </w:p>
        </w:tc>
        <w:tc>
          <w:tcPr>
            <w:tcW w:w="408" w:type="pct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A821640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Vrlo dobar</w:t>
            </w:r>
          </w:p>
        </w:tc>
        <w:tc>
          <w:tcPr>
            <w:tcW w:w="408" w:type="pct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B9C7C80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Dobar</w:t>
            </w:r>
          </w:p>
        </w:tc>
        <w:tc>
          <w:tcPr>
            <w:tcW w:w="407" w:type="pct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4D611FE1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Dovoljan</w:t>
            </w:r>
          </w:p>
        </w:tc>
        <w:tc>
          <w:tcPr>
            <w:tcW w:w="40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210CB5D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Svega</w:t>
            </w:r>
          </w:p>
        </w:tc>
        <w:tc>
          <w:tcPr>
            <w:tcW w:w="40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9567357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Jedna nedovoljna ocjena</w:t>
            </w:r>
          </w:p>
        </w:tc>
        <w:tc>
          <w:tcPr>
            <w:tcW w:w="406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493D888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Dvije  nedovoljna ocjena</w:t>
            </w:r>
          </w:p>
        </w:tc>
        <w:tc>
          <w:tcPr>
            <w:tcW w:w="406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36E679B4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Tri i više  nedovoljnih ocjena</w:t>
            </w:r>
          </w:p>
        </w:tc>
        <w:tc>
          <w:tcPr>
            <w:tcW w:w="40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42D7ACE2" w14:textId="77777777" w:rsidR="007127EE" w:rsidRDefault="00000000">
            <w:pPr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6"/>
                <w:lang w:val="bs-Latn-BA"/>
              </w:rPr>
              <w:t>Svega</w:t>
            </w:r>
          </w:p>
        </w:tc>
        <w:tc>
          <w:tcPr>
            <w:tcW w:w="327" w:type="pct"/>
            <w:gridSpan w:val="2"/>
            <w:vMerge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710204F" w14:textId="77777777" w:rsidR="007127EE" w:rsidRDefault="007127EE">
            <w:pPr>
              <w:snapToGrid w:val="0"/>
              <w:ind w:right="113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98" w:type="pct"/>
            <w:gridSpan w:val="2"/>
            <w:vMerge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70B4581A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18B6DFB5" w14:textId="77777777">
        <w:trPr>
          <w:cantSplit/>
          <w:trHeight w:val="360"/>
        </w:trPr>
        <w:tc>
          <w:tcPr>
            <w:tcW w:w="256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D9B724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87" w:type="pct"/>
            <w:vMerge/>
            <w:tcBorders>
              <w:top w:val="single" w:sz="4" w:space="0" w:color="000000"/>
              <w:left w:val="single" w:sz="2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F7B22A6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67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1ECF786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7AE09283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461ACB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22AF1E0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48DBD3F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CA1ED70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B1E9A1C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00AF565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F74F9A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599A2CE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2078258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452024B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D2D438A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C84F4C7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3AF42A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59C914E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27F1D40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5191F7C4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7DAFA09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double" w:sz="4" w:space="0" w:color="000000"/>
              <w:right w:val="single" w:sz="8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56B7115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61" w:type="pct"/>
            <w:tcBorders>
              <w:top w:val="single" w:sz="4" w:space="0" w:color="000000"/>
              <w:left w:val="single" w:sz="8" w:space="0" w:color="auto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8205FC3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br.</w:t>
            </w:r>
          </w:p>
        </w:tc>
        <w:tc>
          <w:tcPr>
            <w:tcW w:w="174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D06A80A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190" w:type="pct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3694633" w14:textId="77777777" w:rsidR="007127EE" w:rsidRDefault="007127EE">
            <w:pPr>
              <w:snapToGrid w:val="0"/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35893B2B" w14:textId="77777777">
        <w:trPr>
          <w:trHeight w:hRule="exact" w:val="352"/>
        </w:trPr>
        <w:tc>
          <w:tcPr>
            <w:tcW w:w="256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3AB0D9AD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187" w:type="pct"/>
            <w:tcBorders>
              <w:top w:val="double" w:sz="4" w:space="0" w:color="000000"/>
              <w:left w:val="single" w:sz="2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2D9BA12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7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682572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1156EC1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4EABA4D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9DFA35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3896B1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9DF07B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C37923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AF1B55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doub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5C7285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462977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559D3F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224E6B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7CB3173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D8DE5E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7B8C75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6C5713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F95EFF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26231F5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C76DD5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doub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6716596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5F70957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4" w:type="pct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7D23CAC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90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27237C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19660F12" w14:textId="77777777">
        <w:trPr>
          <w:trHeight w:hRule="exact" w:val="352"/>
        </w:trPr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6CAFA268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28F65C0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E364AB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53DC5EB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48295F7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640A77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966038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9A351C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984138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AEF227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30B624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26C5958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507540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52FA2E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0F8861C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E1B4F6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8C1186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2D1EB1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A34390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707BB3E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B27FC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5EDC2EA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3FF5F20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595346C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9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ACEC4F0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038A75BB" w14:textId="77777777">
        <w:trPr>
          <w:trHeight w:hRule="exact" w:val="352"/>
        </w:trPr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FFFFFF"/>
            <w:vAlign w:val="center"/>
          </w:tcPr>
          <w:p w14:paraId="7B5CDDF5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34BBF79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A1631C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081461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6A699D5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0C50D8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2A503D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F90CBB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0E4BE7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26BCCE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A05C1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5EF98B3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65F758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72BC79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259554C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E3585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8C03AC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19C8B7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D9E0DA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137F4BF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592EDD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40BB558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6DCC0E2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4846E0C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90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2A1592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13D7658A" w14:textId="77777777">
        <w:trPr>
          <w:trHeight w:hRule="exact" w:val="352"/>
        </w:trPr>
        <w:tc>
          <w:tcPr>
            <w:tcW w:w="256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D34BCA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2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520F81D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7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37F3E51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2A8D67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2373EC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5C7166E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0585DF1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7BCB9AF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4D05D9D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7483DA2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4" w:type="pct"/>
            <w:tcBorders>
              <w:top w:val="single" w:sz="4" w:space="0" w:color="000000"/>
              <w:left w:val="single" w:sz="8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01553FC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E7D33F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3FC08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C9137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8FDA19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452BF49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4253388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0DAD17B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</w:tcBorders>
            <w:shd w:val="clear" w:color="auto" w:fill="FFFFFF"/>
            <w:vAlign w:val="center"/>
          </w:tcPr>
          <w:p w14:paraId="4473C4E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855FB0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58C3A5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03" w:type="pct"/>
            <w:tcBorders>
              <w:top w:val="single" w:sz="4" w:space="0" w:color="000000"/>
              <w:left w:val="single" w:sz="2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6FA6428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14:paraId="58529CE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4" w:type="pct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745AAAA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90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</w:tcPr>
          <w:p w14:paraId="5550B25C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458A5A7F" w14:textId="77777777">
        <w:trPr>
          <w:trHeight w:hRule="exact" w:val="407"/>
        </w:trPr>
        <w:tc>
          <w:tcPr>
            <w:tcW w:w="256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2" w:space="0" w:color="auto"/>
            </w:tcBorders>
            <w:shd w:val="clear" w:color="auto" w:fill="EEECE1" w:themeFill="background2"/>
            <w:vAlign w:val="center"/>
          </w:tcPr>
          <w:p w14:paraId="495F2B1C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∑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2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305B20D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6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C8C979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8A0EAF3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0625DCC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8B515B4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60E75E1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3CD18A5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E375EF6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42E839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4" w:type="pct"/>
            <w:tcBorders>
              <w:top w:val="single" w:sz="8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AD398E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29E2A6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8CE0370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266E536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741679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08EC8DE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BCCD3C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61A2F72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59AE82E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2C9F64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8FA5CF5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203" w:type="pct"/>
            <w:tcBorders>
              <w:top w:val="single" w:sz="8" w:space="0" w:color="auto"/>
              <w:left w:val="single" w:sz="2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7CD084F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6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C4885B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74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1AFD3BE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15ADAD7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</w:tr>
    </w:tbl>
    <w:p w14:paraId="67BEA5A8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17E610F9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7025EC5B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79E95F55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08FB3EE3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29A83972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35B09FFC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53F64AA8" w14:textId="77777777" w:rsidR="007127EE" w:rsidRDefault="00000000">
      <w:pPr>
        <w:pStyle w:val="Naslov2"/>
        <w:numPr>
          <w:ilvl w:val="1"/>
          <w:numId w:val="7"/>
        </w:numPr>
        <w:rPr>
          <w:color w:val="000000" w:themeColor="text1"/>
          <w:lang w:val="bs-Latn-BA"/>
        </w:rPr>
      </w:pPr>
      <w:bookmarkStart w:id="42" w:name="_Toc141079716"/>
      <w:r>
        <w:rPr>
          <w:color w:val="000000" w:themeColor="text1"/>
          <w:lang w:val="bs-Latn-BA"/>
        </w:rPr>
        <w:t xml:space="preserve"> </w:t>
      </w:r>
      <w:bookmarkStart w:id="43" w:name="_Toc168919640"/>
      <w:r>
        <w:rPr>
          <w:color w:val="000000" w:themeColor="text1"/>
          <w:lang w:val="bs-Latn-BA"/>
        </w:rPr>
        <w:t>Uspjeh učenika u vladanju</w:t>
      </w:r>
      <w:bookmarkEnd w:id="43"/>
      <w:r>
        <w:rPr>
          <w:color w:val="000000" w:themeColor="text1"/>
          <w:lang w:val="bs-Latn-BA"/>
        </w:rPr>
        <w:t xml:space="preserve"> </w:t>
      </w:r>
      <w:bookmarkEnd w:id="42"/>
    </w:p>
    <w:p w14:paraId="2A9AED25" w14:textId="77777777" w:rsidR="007127EE" w:rsidRDefault="00000000">
      <w:pPr>
        <w:rPr>
          <w:bCs/>
          <w:color w:val="000000" w:themeColor="text1"/>
          <w:szCs w:val="22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U tabeli 13. prikazati uspjeh učenika u  vladanju  za prvo </w:t>
      </w:r>
      <w:proofErr w:type="spellStart"/>
      <w:r>
        <w:rPr>
          <w:color w:val="000000" w:themeColor="text1"/>
          <w:szCs w:val="22"/>
          <w:lang w:val="bs-Latn-BA"/>
        </w:rPr>
        <w:t>polugodište</w:t>
      </w:r>
      <w:proofErr w:type="spellEnd"/>
      <w:r>
        <w:rPr>
          <w:color w:val="000000" w:themeColor="text1"/>
          <w:szCs w:val="22"/>
          <w:lang w:val="bs-Latn-BA"/>
        </w:rPr>
        <w:t xml:space="preserve"> tekuće školske godine ili za prethodnu  školsku godinu.</w:t>
      </w:r>
      <w:r>
        <w:rPr>
          <w:bCs/>
          <w:color w:val="000000" w:themeColor="text1"/>
          <w:szCs w:val="22"/>
          <w:lang w:val="bs-Latn-BA"/>
        </w:rPr>
        <w:t xml:space="preserve">  </w:t>
      </w:r>
      <w:r>
        <w:rPr>
          <w:bCs/>
          <w:color w:val="000000" w:themeColor="text1"/>
          <w:szCs w:val="22"/>
          <w:lang w:val="bs-Latn-BA"/>
        </w:rPr>
        <w:tab/>
      </w:r>
      <w:r>
        <w:rPr>
          <w:bCs/>
          <w:color w:val="000000" w:themeColor="text1"/>
          <w:szCs w:val="22"/>
          <w:lang w:val="bs-Latn-BA"/>
        </w:rPr>
        <w:tab/>
      </w:r>
    </w:p>
    <w:p w14:paraId="14885D51" w14:textId="77777777" w:rsidR="007127EE" w:rsidRDefault="007127EE">
      <w:pPr>
        <w:rPr>
          <w:bCs/>
          <w:color w:val="000000" w:themeColor="text1"/>
          <w:szCs w:val="22"/>
          <w:lang w:val="bs-Latn-BA"/>
        </w:rPr>
      </w:pPr>
    </w:p>
    <w:p w14:paraId="4E709ABB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13</w:t>
      </w:r>
      <w:r>
        <w:rPr>
          <w:color w:val="000000" w:themeColor="text1"/>
          <w:szCs w:val="22"/>
          <w:lang w:val="bs-Latn-BA"/>
        </w:rPr>
        <w:t>.)</w:t>
      </w:r>
    </w:p>
    <w:tbl>
      <w:tblPr>
        <w:tblpPr w:vertAnchor="text" w:tblpXSpec="center" w:tblpY="1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40"/>
        <w:gridCol w:w="313"/>
        <w:gridCol w:w="253"/>
        <w:gridCol w:w="266"/>
        <w:gridCol w:w="167"/>
        <w:gridCol w:w="217"/>
        <w:gridCol w:w="219"/>
        <w:gridCol w:w="217"/>
        <w:gridCol w:w="219"/>
        <w:gridCol w:w="217"/>
        <w:gridCol w:w="219"/>
        <w:gridCol w:w="217"/>
        <w:gridCol w:w="219"/>
        <w:gridCol w:w="217"/>
        <w:gridCol w:w="219"/>
        <w:gridCol w:w="72"/>
        <w:gridCol w:w="136"/>
        <w:gridCol w:w="310"/>
        <w:gridCol w:w="286"/>
        <w:gridCol w:w="174"/>
        <w:gridCol w:w="208"/>
        <w:gridCol w:w="250"/>
        <w:gridCol w:w="227"/>
        <w:gridCol w:w="221"/>
        <w:gridCol w:w="214"/>
        <w:gridCol w:w="217"/>
        <w:gridCol w:w="217"/>
        <w:gridCol w:w="212"/>
        <w:gridCol w:w="216"/>
        <w:gridCol w:w="214"/>
        <w:gridCol w:w="216"/>
        <w:gridCol w:w="241"/>
        <w:gridCol w:w="208"/>
        <w:gridCol w:w="228"/>
        <w:gridCol w:w="201"/>
        <w:gridCol w:w="203"/>
        <w:gridCol w:w="237"/>
        <w:gridCol w:w="232"/>
        <w:gridCol w:w="201"/>
      </w:tblGrid>
      <w:tr w:rsidR="007127EE" w14:paraId="17203520" w14:textId="77777777">
        <w:trPr>
          <w:cantSplit/>
          <w:trHeight w:val="252"/>
        </w:trPr>
        <w:tc>
          <w:tcPr>
            <w:tcW w:w="5000" w:type="pct"/>
            <w:gridSpan w:val="40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0ECDB83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Uspjeh učenika u vladanju </w:t>
            </w:r>
            <w:r>
              <w:rPr>
                <w:color w:val="000000" w:themeColor="text1"/>
                <w:szCs w:val="22"/>
                <w:lang w:val="bs-Latn-BA"/>
              </w:rPr>
              <w:t xml:space="preserve"> </w:t>
            </w:r>
          </w:p>
          <w:p w14:paraId="29AE19CA" w14:textId="77777777" w:rsidR="007127EE" w:rsidRDefault="007127EE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71EE2828" w14:textId="77777777">
        <w:trPr>
          <w:cantSplit/>
          <w:trHeight w:val="1099"/>
        </w:trPr>
        <w:tc>
          <w:tcPr>
            <w:tcW w:w="22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EECE1" w:themeFill="background2"/>
            <w:textDirection w:val="btLr"/>
            <w:vAlign w:val="center"/>
          </w:tcPr>
          <w:p w14:paraId="49A2BED4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lastRenderedPageBreak/>
              <w:t>RAZRED</w:t>
            </w:r>
          </w:p>
        </w:tc>
        <w:tc>
          <w:tcPr>
            <w:tcW w:w="49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37F9952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1484" w:type="pct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1298B25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Ocjene iz vladanja</w:t>
            </w:r>
          </w:p>
        </w:tc>
        <w:tc>
          <w:tcPr>
            <w:tcW w:w="75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1CBF8A9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Stimulativne mjere</w:t>
            </w:r>
          </w:p>
        </w:tc>
        <w:tc>
          <w:tcPr>
            <w:tcW w:w="1675" w:type="pct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0F4CA7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Izrečene odgojno disciplinske mjere</w:t>
            </w:r>
          </w:p>
        </w:tc>
        <w:tc>
          <w:tcPr>
            <w:tcW w:w="37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AFC73AA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Ukupan broj izostanaka</w:t>
            </w:r>
          </w:p>
        </w:tc>
      </w:tr>
      <w:tr w:rsidR="007127EE" w14:paraId="33CF008B" w14:textId="77777777">
        <w:trPr>
          <w:cantSplit/>
          <w:trHeight w:val="1302"/>
        </w:trPr>
        <w:tc>
          <w:tcPr>
            <w:tcW w:w="22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8779D8" w14:textId="77777777" w:rsidR="007127EE" w:rsidRDefault="007127EE">
            <w:pPr>
              <w:ind w:left="113" w:right="113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87" w:type="pct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5A4249" w14:textId="77777777" w:rsidR="007127EE" w:rsidRDefault="00000000">
            <w:pPr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M</w:t>
            </w:r>
          </w:p>
        </w:tc>
        <w:tc>
          <w:tcPr>
            <w:tcW w:w="17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1ADDD2A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Ž</w:t>
            </w:r>
          </w:p>
        </w:tc>
        <w:tc>
          <w:tcPr>
            <w:tcW w:w="13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60A444A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23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2EA8EEB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Primjerno 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B79BB83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Vrlo dobro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81B353B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Dobro 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6D5EB75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Zadovoljava 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7B6A4DE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Loše </w:t>
            </w:r>
          </w:p>
        </w:tc>
        <w:tc>
          <w:tcPr>
            <w:tcW w:w="28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4DFCFC9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Neocijenjeni </w:t>
            </w:r>
          </w:p>
        </w:tc>
        <w:tc>
          <w:tcPr>
            <w:tcW w:w="24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93324AB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Priznanja </w:t>
            </w:r>
          </w:p>
        </w:tc>
        <w:tc>
          <w:tcPr>
            <w:tcW w:w="2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A127503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Pohvale </w:t>
            </w:r>
          </w:p>
        </w:tc>
        <w:tc>
          <w:tcPr>
            <w:tcW w:w="25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11FB31C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Nagrade </w:t>
            </w:r>
          </w:p>
        </w:tc>
        <w:tc>
          <w:tcPr>
            <w:tcW w:w="24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826E36F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Ukor razrednika</w:t>
            </w:r>
          </w:p>
        </w:tc>
        <w:tc>
          <w:tcPr>
            <w:tcW w:w="23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6EFDDE2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Ukor </w:t>
            </w:r>
            <w:proofErr w:type="spellStart"/>
            <w:r>
              <w:rPr>
                <w:color w:val="000000" w:themeColor="text1"/>
                <w:sz w:val="18"/>
                <w:szCs w:val="18"/>
                <w:lang w:val="bs-Latn-BA"/>
              </w:rPr>
              <w:t>odjeljen</w:t>
            </w:r>
            <w:proofErr w:type="spellEnd"/>
            <w:r>
              <w:rPr>
                <w:color w:val="000000" w:themeColor="text1"/>
                <w:sz w:val="18"/>
                <w:szCs w:val="18"/>
                <w:lang w:val="bs-Latn-BA"/>
              </w:rPr>
              <w:t>. vijeća</w:t>
            </w:r>
          </w:p>
        </w:tc>
        <w:tc>
          <w:tcPr>
            <w:tcW w:w="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B20141E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Ukor direktora</w:t>
            </w:r>
          </w:p>
        </w:tc>
        <w:tc>
          <w:tcPr>
            <w:tcW w:w="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8B0CE1E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 xml:space="preserve">Ukor </w:t>
            </w:r>
            <w:proofErr w:type="spellStart"/>
            <w:r>
              <w:rPr>
                <w:color w:val="000000" w:themeColor="text1"/>
                <w:sz w:val="18"/>
                <w:szCs w:val="18"/>
                <w:lang w:val="bs-Latn-BA"/>
              </w:rPr>
              <w:t>nastavn</w:t>
            </w:r>
            <w:proofErr w:type="spellEnd"/>
            <w:r>
              <w:rPr>
                <w:color w:val="000000" w:themeColor="text1"/>
                <w:sz w:val="18"/>
                <w:szCs w:val="18"/>
                <w:lang w:val="bs-Latn-BA"/>
              </w:rPr>
              <w:t>. vijeća</w:t>
            </w:r>
          </w:p>
        </w:tc>
        <w:tc>
          <w:tcPr>
            <w:tcW w:w="2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1E01B41" w14:textId="77777777" w:rsidR="007127EE" w:rsidRDefault="00000000">
            <w:pPr>
              <w:ind w:left="113" w:right="113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Premještaj u drugo odjeljenje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D827BF6" w14:textId="77777777" w:rsidR="007127EE" w:rsidRDefault="00000000">
            <w:pPr>
              <w:ind w:left="113" w:right="113"/>
              <w:rPr>
                <w:color w:val="000000" w:themeColor="text1"/>
                <w:sz w:val="18"/>
                <w:szCs w:val="18"/>
                <w:lang w:val="bs-Latn-BA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  <w:lang w:val="bs-Latn-BA"/>
              </w:rPr>
              <w:t>Isključenje</w:t>
            </w:r>
            <w:proofErr w:type="spellEnd"/>
          </w:p>
        </w:tc>
        <w:tc>
          <w:tcPr>
            <w:tcW w:w="22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1DA3CB2" w14:textId="77777777" w:rsidR="007127EE" w:rsidRDefault="00000000">
            <w:pPr>
              <w:ind w:left="113" w:right="113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13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C575893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Opravdano</w:t>
            </w:r>
          </w:p>
        </w:tc>
        <w:tc>
          <w:tcPr>
            <w:tcW w:w="1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DEDC60F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  <w:lang w:val="bs-Latn-BA"/>
              </w:rPr>
              <w:t>Neopravadno</w:t>
            </w:r>
            <w:proofErr w:type="spellEnd"/>
          </w:p>
        </w:tc>
        <w:tc>
          <w:tcPr>
            <w:tcW w:w="1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5D4124E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</w:t>
            </w:r>
          </w:p>
        </w:tc>
      </w:tr>
      <w:tr w:rsidR="007127EE" w14:paraId="6B77C1C0" w14:textId="77777777">
        <w:trPr>
          <w:cantSplit/>
          <w:trHeight w:val="1100"/>
        </w:trPr>
        <w:tc>
          <w:tcPr>
            <w:tcW w:w="220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54B5E8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87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7D33DD9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72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DF8B35A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90577E9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47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1D5F4FE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9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8249BD3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F7AC8B0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471FC60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3EBD334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912540B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F2F2840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F27FBA3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BED74A2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FA02B36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EA6B7F2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CEB862C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28715DC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7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35E6486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5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7434D16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96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BF107C1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8C34AE2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71C9CC9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FB7BF4E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7330FF1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CF76D17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B20CB59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425CD75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947B6DB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F3EAFA0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2E44C36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B4CB192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84514EB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D403DE8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493D283" w14:textId="77777777" w:rsidR="007127EE" w:rsidRDefault="00000000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5FFAE47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8"/>
                <w:lang w:val="bs-Latn-BA"/>
              </w:rPr>
              <w:t xml:space="preserve">Broj </w:t>
            </w:r>
            <w:proofErr w:type="spellStart"/>
            <w:r>
              <w:rPr>
                <w:b/>
                <w:color w:val="000000" w:themeColor="text1"/>
                <w:sz w:val="16"/>
                <w:szCs w:val="18"/>
                <w:lang w:val="bs-Latn-BA"/>
              </w:rPr>
              <w:t>Uučenika</w:t>
            </w:r>
            <w:proofErr w:type="spellEnd"/>
          </w:p>
        </w:tc>
        <w:tc>
          <w:tcPr>
            <w:tcW w:w="11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CCDA699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6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31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87CF606" w14:textId="77777777" w:rsidR="007127EE" w:rsidRDefault="007127EE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</w:p>
        </w:tc>
        <w:tc>
          <w:tcPr>
            <w:tcW w:w="128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CF73819" w14:textId="77777777" w:rsidR="007127EE" w:rsidRDefault="007127EE">
            <w:pPr>
              <w:ind w:left="113" w:right="113"/>
              <w:jc w:val="center"/>
              <w:rPr>
                <w:color w:val="000000" w:themeColor="text1"/>
                <w:sz w:val="16"/>
                <w:szCs w:val="18"/>
                <w:lang w:val="bs-Latn-BA"/>
              </w:rPr>
            </w:pPr>
          </w:p>
        </w:tc>
        <w:tc>
          <w:tcPr>
            <w:tcW w:w="111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32FCA7B" w14:textId="77777777" w:rsidR="007127EE" w:rsidRDefault="007127EE">
            <w:pPr>
              <w:ind w:left="113" w:right="113"/>
              <w:jc w:val="center"/>
              <w:rPr>
                <w:b/>
                <w:color w:val="000000" w:themeColor="text1"/>
                <w:sz w:val="16"/>
                <w:szCs w:val="18"/>
                <w:lang w:val="bs-Latn-BA"/>
              </w:rPr>
            </w:pPr>
          </w:p>
        </w:tc>
      </w:tr>
      <w:tr w:rsidR="007127EE" w14:paraId="33BDCF56" w14:textId="77777777">
        <w:trPr>
          <w:cantSplit/>
          <w:trHeight w:val="293"/>
        </w:trPr>
        <w:tc>
          <w:tcPr>
            <w:tcW w:w="2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6C50C042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187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</w:tcPr>
          <w:p w14:paraId="70EC9830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21</w:t>
            </w:r>
          </w:p>
        </w:tc>
        <w:tc>
          <w:tcPr>
            <w:tcW w:w="17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F975F26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100</w:t>
            </w:r>
          </w:p>
        </w:tc>
        <w:tc>
          <w:tcPr>
            <w:tcW w:w="13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2D2A1C6F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121</w:t>
            </w:r>
          </w:p>
        </w:tc>
        <w:tc>
          <w:tcPr>
            <w:tcW w:w="147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</w:tcPr>
          <w:p w14:paraId="439189D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121</w:t>
            </w:r>
          </w:p>
        </w:tc>
        <w:tc>
          <w:tcPr>
            <w:tcW w:w="9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60F94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0491222" w14:textId="77777777" w:rsidR="007127EE" w:rsidRDefault="007127EE">
            <w:pPr>
              <w:rPr>
                <w:color w:val="000000" w:themeColor="text1"/>
                <w:sz w:val="14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49724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2B2C68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77A2C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BAC95D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FE3CD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271D49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F634D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75629F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93FCD5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57620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70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1257862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58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42C1314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96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88D08E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259A522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C4EF87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</w:tcPr>
          <w:p w14:paraId="6C9EB39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5C70D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861989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779F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C7F2A3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4256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99B9F9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45F5B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EF439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01E6B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C843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1F6949B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253D9E24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7E88872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</w:tcPr>
          <w:p w14:paraId="3EC74E30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4,682</w:t>
            </w:r>
          </w:p>
        </w:tc>
        <w:tc>
          <w:tcPr>
            <w:tcW w:w="12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F0F59EE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48</w:t>
            </w:r>
          </w:p>
        </w:tc>
        <w:tc>
          <w:tcPr>
            <w:tcW w:w="11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AF9FF24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4730</w:t>
            </w:r>
          </w:p>
        </w:tc>
      </w:tr>
      <w:tr w:rsidR="007127EE" w14:paraId="2DAFC069" w14:textId="77777777">
        <w:trPr>
          <w:cantSplit/>
          <w:trHeight w:val="293"/>
        </w:trPr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13C7E61E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76D3D880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26</w:t>
            </w:r>
          </w:p>
        </w:tc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58AE8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81</w:t>
            </w: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134EA90C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107</w:t>
            </w:r>
          </w:p>
        </w:tc>
        <w:tc>
          <w:tcPr>
            <w:tcW w:w="147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BB7DEC4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107</w:t>
            </w:r>
          </w:p>
        </w:tc>
        <w:tc>
          <w:tcPr>
            <w:tcW w:w="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E9E1E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BB5C2" w14:textId="77777777" w:rsidR="007127EE" w:rsidRDefault="007127EE">
            <w:pPr>
              <w:rPr>
                <w:color w:val="000000" w:themeColor="text1"/>
                <w:sz w:val="14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C8835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641685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C0CBB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374B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B1262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0D338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8408A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BB09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C1D80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8A9D6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7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7CC6409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58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5CA9444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9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4ACA2F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4DF4DBC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59F8F3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154741B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B0336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0421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55AF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0201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C8C3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CF798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13709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D319A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8D3DB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84978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29B5E2E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41CF394C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D5EFFA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3B641BB8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3,887</w:t>
            </w: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829C7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80</w:t>
            </w: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4B77928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3967</w:t>
            </w:r>
          </w:p>
        </w:tc>
      </w:tr>
      <w:tr w:rsidR="007127EE" w14:paraId="4E3CA32A" w14:textId="77777777">
        <w:trPr>
          <w:cantSplit/>
          <w:trHeight w:val="293"/>
        </w:trPr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4A753D8E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0EC76062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30</w:t>
            </w:r>
          </w:p>
        </w:tc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94361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76</w:t>
            </w: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712AA76B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106</w:t>
            </w:r>
          </w:p>
        </w:tc>
        <w:tc>
          <w:tcPr>
            <w:tcW w:w="147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0C65A32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106</w:t>
            </w:r>
          </w:p>
        </w:tc>
        <w:tc>
          <w:tcPr>
            <w:tcW w:w="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306BE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A75B60" w14:textId="77777777" w:rsidR="007127EE" w:rsidRDefault="007127EE">
            <w:pPr>
              <w:rPr>
                <w:color w:val="000000" w:themeColor="text1"/>
                <w:sz w:val="14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69340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FE2605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5651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4AE1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97E78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98DAF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15EC5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1768B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19226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5498EC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7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01F8301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58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295A494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9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7BA485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</w:tcPr>
          <w:p w14:paraId="1075314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EF5EA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C1031C5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52367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F922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959FE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354C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92E8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A431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ED7C1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BF307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2129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80769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1D522DC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74B26070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2A9747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EFA82E4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3,316</w:t>
            </w: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C47A8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91</w:t>
            </w: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9D5E846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3407</w:t>
            </w:r>
          </w:p>
        </w:tc>
      </w:tr>
      <w:tr w:rsidR="007127EE" w14:paraId="39FCFE80" w14:textId="77777777">
        <w:trPr>
          <w:cantSplit/>
          <w:trHeight w:val="293"/>
        </w:trPr>
        <w:tc>
          <w:tcPr>
            <w:tcW w:w="2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074C6504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187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</w:tcPr>
          <w:p w14:paraId="18CC0D5E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24</w:t>
            </w:r>
          </w:p>
        </w:tc>
        <w:tc>
          <w:tcPr>
            <w:tcW w:w="172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67298A7D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75</w:t>
            </w: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</w:tcPr>
          <w:p w14:paraId="3FB2D838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99</w:t>
            </w:r>
          </w:p>
        </w:tc>
        <w:tc>
          <w:tcPr>
            <w:tcW w:w="147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</w:tcPr>
          <w:p w14:paraId="4B1DAB05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98</w:t>
            </w:r>
          </w:p>
        </w:tc>
        <w:tc>
          <w:tcPr>
            <w:tcW w:w="92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4C36AE0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68BEA911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568D44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51A59A1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5915319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1D1CEB9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985CE7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1D4FE08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1C64DD88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6493590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03CAA12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F963A6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70" w:type="pct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4C43D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58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35D3333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96" w:type="pct"/>
            <w:tcBorders>
              <w:top w:val="single" w:sz="4" w:space="0" w:color="000000"/>
              <w:left w:val="single" w:sz="4" w:space="0" w:color="auto"/>
              <w:bottom w:val="single" w:sz="8" w:space="0" w:color="auto"/>
            </w:tcBorders>
            <w:vAlign w:val="center"/>
          </w:tcPr>
          <w:p w14:paraId="0260DA5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8A4094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8" w:space="0" w:color="auto"/>
            </w:tcBorders>
            <w:vAlign w:val="center"/>
          </w:tcPr>
          <w:p w14:paraId="2804B6F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</w:tcPr>
          <w:p w14:paraId="57EB3DB3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6AAE96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15C9B59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64753B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29637DB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68DB384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3D0B420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3F1DE63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20ED6AD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4F294D2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E823CE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6566E199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</w:tcPr>
          <w:p w14:paraId="36E9A4A4" w14:textId="77777777" w:rsidR="007127EE" w:rsidRDefault="00000000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112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5DFD4C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</w:tcPr>
          <w:p w14:paraId="7CCB1EA7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5,079</w:t>
            </w: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</w:tcPr>
          <w:p w14:paraId="1763E8E7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102</w:t>
            </w: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6EEA9FAF" w14:textId="77777777" w:rsidR="007127EE" w:rsidRDefault="00000000">
            <w:pPr>
              <w:jc w:val="center"/>
              <w:rPr>
                <w:rFonts w:ascii="Arial" w:hAnsi="Arial" w:cs="Arial"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0"/>
                <w:szCs w:val="16"/>
              </w:rPr>
              <w:t>5181</w:t>
            </w:r>
          </w:p>
        </w:tc>
      </w:tr>
      <w:tr w:rsidR="007127EE" w14:paraId="78791067" w14:textId="77777777">
        <w:trPr>
          <w:cantSplit/>
          <w:trHeight w:val="293"/>
        </w:trPr>
        <w:tc>
          <w:tcPr>
            <w:tcW w:w="2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BC4D24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8"/>
                <w:lang w:val="bs-Latn-BA"/>
              </w:rPr>
              <w:t>∑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07E8335A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101</w:t>
            </w:r>
          </w:p>
        </w:tc>
        <w:tc>
          <w:tcPr>
            <w:tcW w:w="17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7206ABEE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332</w:t>
            </w:r>
          </w:p>
        </w:tc>
        <w:tc>
          <w:tcPr>
            <w:tcW w:w="13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04FEB80F" w14:textId="77777777" w:rsidR="007127EE" w:rsidRDefault="00000000">
            <w:pPr>
              <w:rPr>
                <w:color w:val="000000" w:themeColor="text1"/>
                <w:sz w:val="12"/>
              </w:rPr>
            </w:pPr>
            <w:r>
              <w:rPr>
                <w:color w:val="000000" w:themeColor="text1"/>
                <w:sz w:val="12"/>
              </w:rPr>
              <w:t>433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3AE7CED2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432</w:t>
            </w:r>
          </w:p>
        </w:tc>
        <w:tc>
          <w:tcPr>
            <w:tcW w:w="9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9F6310B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4C45C46" w14:textId="77777777" w:rsidR="007127EE" w:rsidRDefault="00000000">
            <w:pPr>
              <w:rPr>
                <w:color w:val="000000" w:themeColor="text1"/>
                <w:sz w:val="14"/>
              </w:rPr>
            </w:pPr>
            <w:r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14A4C7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5F02145F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D4758C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0AAE716D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4215EC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3F4FE8D5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A41502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6CC6E190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C84AA0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32E39299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70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F7BD371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58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2C6B8A6A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96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4A9E1B8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7445282E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2372D6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16F9349E" w14:textId="77777777" w:rsidR="007127EE" w:rsidRDefault="00000000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1643FB4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DECBFF9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E8D765E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4402D5DB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BD30701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9C0800A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8FCCED5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5979AFD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21E567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36A863F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8ACF2F6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3DF17333" w14:textId="77777777" w:rsidR="007127EE" w:rsidRDefault="00000000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11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2DD4F54" w14:textId="77777777" w:rsidR="007127EE" w:rsidRDefault="007127EE">
            <w:pPr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</w:tcPr>
          <w:p w14:paraId="2F39479F" w14:textId="77777777" w:rsidR="007127EE" w:rsidRDefault="0000000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0"/>
                <w:szCs w:val="16"/>
              </w:rPr>
              <w:t>16,964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437D6D36" w14:textId="77777777" w:rsidR="007127EE" w:rsidRDefault="0000000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0"/>
                <w:szCs w:val="16"/>
              </w:rPr>
              <w:t>321</w:t>
            </w:r>
          </w:p>
        </w:tc>
        <w:tc>
          <w:tcPr>
            <w:tcW w:w="11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DD39146" w14:textId="77777777" w:rsidR="007127EE" w:rsidRDefault="0000000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0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0"/>
                <w:szCs w:val="16"/>
              </w:rPr>
              <w:t>17285</w:t>
            </w:r>
          </w:p>
        </w:tc>
      </w:tr>
    </w:tbl>
    <w:p w14:paraId="577747C9" w14:textId="77777777" w:rsidR="007127EE" w:rsidRDefault="00000000">
      <w:pPr>
        <w:rPr>
          <w:szCs w:val="22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Broj učenika koji su privremeno ili trajno izuzeti iz realizacije nastavnih sadržaja nastavnog predmeta </w:t>
      </w:r>
      <w:r>
        <w:rPr>
          <w:szCs w:val="22"/>
          <w:lang w:val="bs-Latn-BA"/>
        </w:rPr>
        <w:t>Tjelesni i zdravstveni odgoj/Sport:____________.</w:t>
      </w:r>
    </w:p>
    <w:p w14:paraId="1609DA57" w14:textId="77777777" w:rsidR="007127EE" w:rsidRDefault="007127EE">
      <w:pPr>
        <w:suppressAutoHyphens w:val="0"/>
        <w:spacing w:after="90" w:line="247" w:lineRule="auto"/>
        <w:contextualSpacing/>
        <w:rPr>
          <w:szCs w:val="22"/>
          <w:lang w:val="bs-Latn-BA"/>
        </w:rPr>
      </w:pPr>
    </w:p>
    <w:p w14:paraId="1309F9CD" w14:textId="77777777" w:rsidR="007127EE" w:rsidRDefault="00000000">
      <w:pPr>
        <w:suppressAutoHyphens w:val="0"/>
        <w:spacing w:after="90" w:line="247" w:lineRule="auto"/>
        <w:contextualSpacing/>
        <w:rPr>
          <w:bCs/>
          <w:szCs w:val="22"/>
          <w:lang w:val="bs-Latn-BA"/>
        </w:rPr>
      </w:pPr>
      <w:r>
        <w:rPr>
          <w:szCs w:val="22"/>
          <w:lang w:val="bs-Latn-BA"/>
        </w:rPr>
        <w:t xml:space="preserve">U tabeli 13.a prikazati uspjeh učenika u  vladanju  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godinu.</w:t>
      </w:r>
      <w:r>
        <w:rPr>
          <w:bCs/>
          <w:szCs w:val="22"/>
          <w:lang w:val="bs-Latn-BA"/>
        </w:rPr>
        <w:t xml:space="preserve"> Podatke u tabelu 13.a u</w:t>
      </w:r>
      <w:r>
        <w:rPr>
          <w:szCs w:val="22"/>
          <w:lang w:val="bs-Latn-BA"/>
        </w:rPr>
        <w:t xml:space="preserve">pisuju samo </w:t>
      </w:r>
      <w:r>
        <w:rPr>
          <w:szCs w:val="22"/>
          <w:lang w:val="bs-Latn-BA" w:eastAsia="en-GB"/>
        </w:rPr>
        <w:t>škole/centri koje realiziraju specifične Nastavne planove (međunarodni programi i slično) čija realizacija zahtjeva odstupanje od Pedagoških standarda i normativa.</w:t>
      </w:r>
      <w:r>
        <w:rPr>
          <w:bCs/>
          <w:szCs w:val="22"/>
          <w:lang w:val="bs-Latn-BA"/>
        </w:rPr>
        <w:t xml:space="preserve"> </w:t>
      </w:r>
    </w:p>
    <w:p w14:paraId="00C0D7D0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 </w:t>
      </w:r>
      <w:r>
        <w:rPr>
          <w:bCs/>
          <w:szCs w:val="22"/>
          <w:lang w:val="bs-Latn-BA"/>
        </w:rPr>
        <w:tab/>
      </w:r>
      <w:r>
        <w:rPr>
          <w:bCs/>
          <w:szCs w:val="22"/>
          <w:lang w:val="bs-Latn-BA"/>
        </w:rPr>
        <w:tab/>
      </w:r>
      <w:r>
        <w:rPr>
          <w:bCs/>
          <w:szCs w:val="22"/>
          <w:lang w:val="bs-Latn-BA"/>
        </w:rPr>
        <w:tab/>
        <w:t>(Tabela 13</w:t>
      </w:r>
      <w:r>
        <w:rPr>
          <w:szCs w:val="22"/>
          <w:lang w:val="bs-Latn-BA"/>
        </w:rPr>
        <w:t>.a)</w:t>
      </w:r>
    </w:p>
    <w:tbl>
      <w:tblPr>
        <w:tblpPr w:vertAnchor="text" w:tblpXSpec="center" w:tblpY="1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"/>
        <w:gridCol w:w="347"/>
        <w:gridCol w:w="320"/>
        <w:gridCol w:w="253"/>
        <w:gridCol w:w="214"/>
        <w:gridCol w:w="219"/>
        <w:gridCol w:w="217"/>
        <w:gridCol w:w="219"/>
        <w:gridCol w:w="217"/>
        <w:gridCol w:w="219"/>
        <w:gridCol w:w="217"/>
        <w:gridCol w:w="219"/>
        <w:gridCol w:w="217"/>
        <w:gridCol w:w="219"/>
        <w:gridCol w:w="217"/>
        <w:gridCol w:w="219"/>
        <w:gridCol w:w="13"/>
        <w:gridCol w:w="196"/>
        <w:gridCol w:w="250"/>
        <w:gridCol w:w="208"/>
        <w:gridCol w:w="252"/>
        <w:gridCol w:w="208"/>
        <w:gridCol w:w="250"/>
        <w:gridCol w:w="227"/>
        <w:gridCol w:w="221"/>
        <w:gridCol w:w="214"/>
        <w:gridCol w:w="217"/>
        <w:gridCol w:w="217"/>
        <w:gridCol w:w="212"/>
        <w:gridCol w:w="216"/>
        <w:gridCol w:w="214"/>
        <w:gridCol w:w="216"/>
        <w:gridCol w:w="241"/>
        <w:gridCol w:w="208"/>
        <w:gridCol w:w="228"/>
        <w:gridCol w:w="201"/>
        <w:gridCol w:w="201"/>
        <w:gridCol w:w="237"/>
        <w:gridCol w:w="232"/>
        <w:gridCol w:w="243"/>
      </w:tblGrid>
      <w:tr w:rsidR="007127EE" w14:paraId="439A4B1C" w14:textId="77777777">
        <w:trPr>
          <w:cantSplit/>
          <w:trHeight w:val="252"/>
        </w:trPr>
        <w:tc>
          <w:tcPr>
            <w:tcW w:w="5000" w:type="pct"/>
            <w:gridSpan w:val="40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123EBBB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Uspjeh učenika u vladanju </w:t>
            </w:r>
            <w:r>
              <w:rPr>
                <w:szCs w:val="22"/>
                <w:lang w:val="bs-Latn-BA"/>
              </w:rPr>
              <w:t xml:space="preserve"> </w:t>
            </w:r>
          </w:p>
          <w:p w14:paraId="5A171C01" w14:textId="77777777" w:rsidR="007127EE" w:rsidRDefault="007127EE">
            <w:pPr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41166568" w14:textId="77777777">
        <w:trPr>
          <w:cantSplit/>
          <w:trHeight w:val="1099"/>
        </w:trPr>
        <w:tc>
          <w:tcPr>
            <w:tcW w:w="223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EECE1" w:themeFill="background2"/>
            <w:textDirection w:val="btLr"/>
            <w:vAlign w:val="center"/>
          </w:tcPr>
          <w:p w14:paraId="11403C41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RAZRED</w:t>
            </w:r>
          </w:p>
        </w:tc>
        <w:tc>
          <w:tcPr>
            <w:tcW w:w="50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8543D3D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1450" w:type="pct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2BE2CC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Ocjene iz vladanja</w:t>
            </w:r>
          </w:p>
        </w:tc>
        <w:tc>
          <w:tcPr>
            <w:tcW w:w="753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C852B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Stimulativne mjere</w:t>
            </w:r>
          </w:p>
        </w:tc>
        <w:tc>
          <w:tcPr>
            <w:tcW w:w="1674" w:type="pct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41A057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Izrečene odgojno disciplinske mjere</w:t>
            </w:r>
          </w:p>
        </w:tc>
        <w:tc>
          <w:tcPr>
            <w:tcW w:w="39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5503538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Ukupan broj izostanaka</w:t>
            </w:r>
          </w:p>
        </w:tc>
      </w:tr>
      <w:tr w:rsidR="007127EE" w14:paraId="6C0B774E" w14:textId="77777777">
        <w:trPr>
          <w:cantSplit/>
          <w:trHeight w:val="1302"/>
        </w:trPr>
        <w:tc>
          <w:tcPr>
            <w:tcW w:w="223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3D2C3D" w14:textId="77777777" w:rsidR="007127EE" w:rsidRDefault="007127EE">
            <w:pPr>
              <w:ind w:left="113" w:right="113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91" w:type="pct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CD6D164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M</w:t>
            </w:r>
          </w:p>
        </w:tc>
        <w:tc>
          <w:tcPr>
            <w:tcW w:w="1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82BA9C4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Ž</w:t>
            </w:r>
          </w:p>
        </w:tc>
        <w:tc>
          <w:tcPr>
            <w:tcW w:w="13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E1CA622" w14:textId="77777777" w:rsidR="007127EE" w:rsidRDefault="00000000">
            <w:pPr>
              <w:ind w:left="113" w:right="113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23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C1E4FB4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Primjerno 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1E46EB3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Vrlo dobro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377BFB6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Dobro 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4029E89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Zadovoljava 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73889315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Loše </w:t>
            </w:r>
          </w:p>
        </w:tc>
        <w:tc>
          <w:tcPr>
            <w:tcW w:w="24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97F7800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Neocijenjeni </w:t>
            </w:r>
          </w:p>
        </w:tc>
        <w:tc>
          <w:tcPr>
            <w:tcW w:w="24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A2B7D15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Priznanja </w:t>
            </w:r>
          </w:p>
        </w:tc>
        <w:tc>
          <w:tcPr>
            <w:tcW w:w="25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416A4361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Pohvale </w:t>
            </w:r>
          </w:p>
        </w:tc>
        <w:tc>
          <w:tcPr>
            <w:tcW w:w="25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4A7B549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Nagrade </w:t>
            </w:r>
          </w:p>
        </w:tc>
        <w:tc>
          <w:tcPr>
            <w:tcW w:w="24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0E26B37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Ukor razrednika</w:t>
            </w:r>
          </w:p>
        </w:tc>
        <w:tc>
          <w:tcPr>
            <w:tcW w:w="23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937F194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Ukor </w:t>
            </w:r>
            <w:proofErr w:type="spellStart"/>
            <w:r>
              <w:rPr>
                <w:sz w:val="18"/>
                <w:szCs w:val="18"/>
                <w:lang w:val="bs-Latn-BA"/>
              </w:rPr>
              <w:t>odjeljen</w:t>
            </w:r>
            <w:proofErr w:type="spellEnd"/>
            <w:r>
              <w:rPr>
                <w:sz w:val="18"/>
                <w:szCs w:val="18"/>
                <w:lang w:val="bs-Latn-BA"/>
              </w:rPr>
              <w:t>. vijeća</w:t>
            </w:r>
          </w:p>
        </w:tc>
        <w:tc>
          <w:tcPr>
            <w:tcW w:w="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23B7104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Ukor direktora</w:t>
            </w:r>
          </w:p>
        </w:tc>
        <w:tc>
          <w:tcPr>
            <w:tcW w:w="2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D6B6D6A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Ukor </w:t>
            </w:r>
            <w:proofErr w:type="spellStart"/>
            <w:r>
              <w:rPr>
                <w:sz w:val="18"/>
                <w:szCs w:val="18"/>
                <w:lang w:val="bs-Latn-BA"/>
              </w:rPr>
              <w:t>nastavn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. vijeća </w:t>
            </w:r>
          </w:p>
        </w:tc>
        <w:tc>
          <w:tcPr>
            <w:tcW w:w="25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D512F81" w14:textId="77777777" w:rsidR="007127EE" w:rsidRDefault="00000000">
            <w:pPr>
              <w:ind w:left="113" w:right="113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Premještaj u drugo odjeljenje</w:t>
            </w:r>
          </w:p>
        </w:tc>
        <w:tc>
          <w:tcPr>
            <w:tcW w:w="24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5E986A50" w14:textId="77777777" w:rsidR="007127EE" w:rsidRDefault="00000000">
            <w:pPr>
              <w:ind w:left="113" w:right="113"/>
              <w:rPr>
                <w:sz w:val="18"/>
                <w:szCs w:val="18"/>
                <w:lang w:val="bs-Latn-BA"/>
              </w:rPr>
            </w:pPr>
            <w:proofErr w:type="spellStart"/>
            <w:r>
              <w:rPr>
                <w:sz w:val="18"/>
                <w:szCs w:val="18"/>
                <w:lang w:val="bs-Latn-BA"/>
              </w:rPr>
              <w:t>Isključenje</w:t>
            </w:r>
            <w:proofErr w:type="spellEnd"/>
          </w:p>
        </w:tc>
        <w:tc>
          <w:tcPr>
            <w:tcW w:w="2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833620C" w14:textId="77777777" w:rsidR="007127EE" w:rsidRDefault="00000000">
            <w:pPr>
              <w:ind w:left="113" w:right="113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13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64517D1" w14:textId="77777777" w:rsidR="007127EE" w:rsidRDefault="00000000">
            <w:pPr>
              <w:ind w:left="113" w:right="113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Opravdano</w:t>
            </w:r>
          </w:p>
        </w:tc>
        <w:tc>
          <w:tcPr>
            <w:tcW w:w="1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3AF5BE8" w14:textId="77777777" w:rsidR="007127EE" w:rsidRDefault="00000000">
            <w:pPr>
              <w:ind w:left="113" w:right="113"/>
              <w:jc w:val="center"/>
              <w:rPr>
                <w:sz w:val="18"/>
                <w:szCs w:val="18"/>
                <w:lang w:val="bs-Latn-BA"/>
              </w:rPr>
            </w:pPr>
            <w:proofErr w:type="spellStart"/>
            <w:r>
              <w:rPr>
                <w:sz w:val="18"/>
                <w:szCs w:val="18"/>
                <w:lang w:val="bs-Latn-BA"/>
              </w:rPr>
              <w:t>Neopravadno</w:t>
            </w:r>
            <w:proofErr w:type="spellEnd"/>
          </w:p>
        </w:tc>
        <w:tc>
          <w:tcPr>
            <w:tcW w:w="1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1965A8DA" w14:textId="77777777" w:rsidR="007127EE" w:rsidRDefault="00000000">
            <w:pPr>
              <w:ind w:left="113" w:right="113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UKUPNO</w:t>
            </w:r>
          </w:p>
        </w:tc>
      </w:tr>
      <w:tr w:rsidR="007127EE" w14:paraId="5018AB86" w14:textId="77777777">
        <w:trPr>
          <w:cantSplit/>
          <w:trHeight w:val="1100"/>
        </w:trPr>
        <w:tc>
          <w:tcPr>
            <w:tcW w:w="223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ECC973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91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CF8F9A6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6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68E29F9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6ED1909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0E65779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FB67156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526A272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632C938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55E245B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7A558F8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D52C9C4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C135815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D26E0D7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78C6F52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197871C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D2733B5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3F78E61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B1E0119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91CD81A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29B23E2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4BC3EB1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4BDB884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D5C4A83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8A36405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F410B40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5D59849E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E419097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454DFF9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7213B9C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0F89595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7B8F3AA9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40CA54D0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D248D4D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Broj učenika</w:t>
            </w: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E4D7F5D" w14:textId="77777777" w:rsidR="007127EE" w:rsidRDefault="00000000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  <w:r>
              <w:rPr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E1BFC10" w14:textId="77777777" w:rsidR="007127EE" w:rsidRDefault="00000000">
            <w:pPr>
              <w:ind w:left="113" w:right="113"/>
              <w:jc w:val="center"/>
              <w:rPr>
                <w:b/>
                <w:sz w:val="16"/>
                <w:szCs w:val="18"/>
                <w:lang w:val="bs-Latn-BA"/>
              </w:rPr>
            </w:pPr>
            <w:r>
              <w:rPr>
                <w:b/>
                <w:sz w:val="16"/>
                <w:szCs w:val="18"/>
                <w:lang w:val="bs-Latn-BA"/>
              </w:rPr>
              <w:t xml:space="preserve">Broj </w:t>
            </w:r>
            <w:proofErr w:type="spellStart"/>
            <w:r>
              <w:rPr>
                <w:b/>
                <w:sz w:val="16"/>
                <w:szCs w:val="18"/>
                <w:lang w:val="bs-Latn-BA"/>
              </w:rPr>
              <w:t>Uučenika</w:t>
            </w:r>
            <w:proofErr w:type="spellEnd"/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2A1AD3C" w14:textId="77777777" w:rsidR="007127EE" w:rsidRDefault="00000000">
            <w:pPr>
              <w:ind w:left="113" w:right="113"/>
              <w:jc w:val="center"/>
              <w:rPr>
                <w:b/>
                <w:sz w:val="16"/>
                <w:szCs w:val="18"/>
                <w:lang w:val="bs-Latn-BA"/>
              </w:rPr>
            </w:pPr>
            <w:r>
              <w:rPr>
                <w:b/>
                <w:sz w:val="16"/>
                <w:szCs w:val="18"/>
                <w:lang w:val="bs-Latn-BA"/>
              </w:rPr>
              <w:t>%</w:t>
            </w:r>
          </w:p>
        </w:tc>
        <w:tc>
          <w:tcPr>
            <w:tcW w:w="131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0F7F8BD9" w14:textId="77777777" w:rsidR="007127EE" w:rsidRDefault="007127EE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</w:p>
        </w:tc>
        <w:tc>
          <w:tcPr>
            <w:tcW w:w="128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B24CE64" w14:textId="77777777" w:rsidR="007127EE" w:rsidRDefault="007127EE">
            <w:pPr>
              <w:ind w:left="113" w:right="113"/>
              <w:jc w:val="center"/>
              <w:rPr>
                <w:sz w:val="16"/>
                <w:szCs w:val="18"/>
                <w:lang w:val="bs-Latn-BA"/>
              </w:rPr>
            </w:pPr>
          </w:p>
        </w:tc>
        <w:tc>
          <w:tcPr>
            <w:tcW w:w="135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E0E928B" w14:textId="77777777" w:rsidR="007127EE" w:rsidRDefault="007127EE">
            <w:pPr>
              <w:ind w:left="113" w:right="113"/>
              <w:jc w:val="center"/>
              <w:rPr>
                <w:b/>
                <w:sz w:val="16"/>
                <w:szCs w:val="18"/>
                <w:lang w:val="bs-Latn-BA"/>
              </w:rPr>
            </w:pPr>
          </w:p>
        </w:tc>
      </w:tr>
      <w:tr w:rsidR="007127EE" w14:paraId="261F2CA7" w14:textId="77777777">
        <w:trPr>
          <w:cantSplit/>
          <w:trHeight w:val="293"/>
        </w:trPr>
        <w:tc>
          <w:tcPr>
            <w:tcW w:w="223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5D790307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191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06760B1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6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4729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4EFD8AC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6FC3139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D48E3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6154C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D82D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90A52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1CB47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44174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D640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3D9C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5A03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4F8B4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9E4EC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41D08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6CEADFB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95E46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5668D4D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EB9C1C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74CA7D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22CEEEA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A6E59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C3D3E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47E1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86DF6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617C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A726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395E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D9EF5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FE08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167C6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1BAF6CF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3F2EDC8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98ED26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doub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4ACE75F7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2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90502E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5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460F18A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15E75C14" w14:textId="77777777">
        <w:trPr>
          <w:cantSplit/>
          <w:trHeight w:val="293"/>
        </w:trPr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1500BD44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19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58698ED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992C8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634E759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5401D1F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E0955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CF308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85B52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82D07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851DE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D9269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AA82D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6A41F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7205C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54D48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68FC3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A1331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123189B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7C15B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059826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EC14A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FE18B8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1AB2CF1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EF09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148F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82F3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795B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74D5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DE135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98AE3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5F99D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9DB9A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9034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542EB38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EAAE105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C874A85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0D4291A8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DA9C7E" w14:textId="77777777" w:rsidR="007127EE" w:rsidRDefault="007127EE">
            <w:pPr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B26C08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7AA7A122" w14:textId="77777777">
        <w:trPr>
          <w:cantSplit/>
          <w:trHeight w:val="293"/>
        </w:trPr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67C437B1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19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6D9965A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DCB3A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1DE498F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65CDBF6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35CE8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40FCA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28F31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03DA6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DEA21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FC61A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3B510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A17CE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246B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9FEAA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F981B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F18DF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14:paraId="69E0F43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05722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9F9981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4C745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B16DF4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577F914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F6759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09FF4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93A72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7F706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073FD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27CAB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993C4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AB5B1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D3858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B79BD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64E329C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9C59B10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DABFBB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5EFA39C8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87871F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578575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73117EB4" w14:textId="77777777">
        <w:trPr>
          <w:cantSplit/>
          <w:trHeight w:val="293"/>
        </w:trPr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0BDD881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191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14:paraId="4CB9D19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76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0FAB3AE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37001CC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14:paraId="1A5C6B6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66917DA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68F2A3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6D536E0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34B1BC1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218AAB2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5FD5ED3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2CFA00D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0E000CB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32F531B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0381BDE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auto"/>
            </w:tcBorders>
            <w:vAlign w:val="center"/>
          </w:tcPr>
          <w:p w14:paraId="23603BF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gridSpan w:val="2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EA1B4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2609E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56ADD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9" w:type="pct"/>
            <w:tcBorders>
              <w:top w:val="single" w:sz="4" w:space="0" w:color="000000"/>
              <w:left w:val="single" w:sz="4" w:space="0" w:color="auto"/>
              <w:bottom w:val="single" w:sz="8" w:space="0" w:color="auto"/>
            </w:tcBorders>
            <w:vAlign w:val="center"/>
          </w:tcPr>
          <w:p w14:paraId="4F5829E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44BAAF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8" w:type="pct"/>
            <w:tcBorders>
              <w:top w:val="single" w:sz="4" w:space="0" w:color="000000"/>
              <w:left w:val="single" w:sz="4" w:space="0" w:color="auto"/>
              <w:bottom w:val="single" w:sz="8" w:space="0" w:color="auto"/>
            </w:tcBorders>
            <w:vAlign w:val="center"/>
          </w:tcPr>
          <w:p w14:paraId="65EA230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5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14:paraId="624F0CA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2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0DA52A3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1451B87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1E1E1BA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041688A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7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6F85BCC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8A8AC2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8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9E26B6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9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E3F30A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593A2F3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5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2833166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6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vAlign w:val="center"/>
          </w:tcPr>
          <w:p w14:paraId="4AEEF55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C47AE00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11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4EB1F32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1" w:type="pct"/>
            <w:tcBorders>
              <w:top w:val="single" w:sz="4" w:space="0" w:color="000000"/>
              <w:left w:val="single" w:sz="8" w:space="0" w:color="auto"/>
              <w:bottom w:val="single" w:sz="8" w:space="0" w:color="auto"/>
            </w:tcBorders>
            <w:vAlign w:val="center"/>
          </w:tcPr>
          <w:p w14:paraId="7B18C243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28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</w:tcBorders>
            <w:vAlign w:val="center"/>
          </w:tcPr>
          <w:p w14:paraId="7FE18357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9789C51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051D6751" w14:textId="77777777">
        <w:trPr>
          <w:cantSplit/>
          <w:trHeight w:val="293"/>
        </w:trPr>
        <w:tc>
          <w:tcPr>
            <w:tcW w:w="223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136B0D6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6"/>
                <w:szCs w:val="18"/>
                <w:lang w:val="bs-Latn-BA"/>
              </w:rPr>
              <w:t>∑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2AB585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76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3827680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08E0E7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A902B2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8D9150B" w14:textId="77777777" w:rsidR="007127EE" w:rsidRDefault="007127EE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B09318B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ABE86B9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435042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36AC0C6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727319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EB679FE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9730567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A30B46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5F44183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822A8F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5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A7A656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A50AC7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5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9B76D1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9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12A19F4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5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3259F1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8" w:type="pct"/>
            <w:tcBorders>
              <w:top w:val="single" w:sz="8" w:space="0" w:color="auto"/>
              <w:left w:val="single" w:sz="4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1B14425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5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89043B1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181A7B5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60B8C64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415B6A9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0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00D658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CFD013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124DA5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8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D96C5C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1EF211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3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3395EB3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AF2E1C8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6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2CC6696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688536C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1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6F5224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1" w:type="pct"/>
            <w:tcBorders>
              <w:top w:val="single" w:sz="8" w:space="0" w:color="auto"/>
              <w:left w:val="single" w:sz="8" w:space="0" w:color="auto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5313260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B6636E9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13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B555EAA" w14:textId="77777777" w:rsidR="007127EE" w:rsidRDefault="00000000">
            <w:pPr>
              <w:snapToGrid w:val="0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-</w:t>
            </w:r>
          </w:p>
        </w:tc>
      </w:tr>
    </w:tbl>
    <w:p w14:paraId="541153CF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>Broj učenika koji su privremeno ili trajno izuzeti iz realizacije nastavnih sadržaja nastavnog predmeta Tjelesni i zdravstveni odgoj/Sport:____________.</w:t>
      </w:r>
    </w:p>
    <w:p w14:paraId="37C90DAF" w14:textId="77777777" w:rsidR="007127EE" w:rsidRDefault="007127EE">
      <w:pPr>
        <w:rPr>
          <w:vanish/>
          <w:lang w:val="bs-Latn-BA"/>
        </w:rPr>
      </w:pPr>
    </w:p>
    <w:p w14:paraId="371EB21D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bCs/>
          <w:lang w:val="bs-Latn-BA"/>
        </w:rPr>
      </w:pPr>
    </w:p>
    <w:p w14:paraId="2FA3DD93" w14:textId="77777777" w:rsidR="007127EE" w:rsidRDefault="00000000">
      <w:pPr>
        <w:pStyle w:val="Naslov2"/>
        <w:numPr>
          <w:ilvl w:val="1"/>
          <w:numId w:val="7"/>
        </w:numPr>
        <w:rPr>
          <w:color w:val="000000" w:themeColor="text1"/>
          <w:lang w:val="bs-Latn-BA"/>
        </w:rPr>
      </w:pPr>
      <w:bookmarkStart w:id="44" w:name="_Toc141079717"/>
      <w:r>
        <w:rPr>
          <w:color w:val="000000" w:themeColor="text1"/>
          <w:lang w:val="bs-Latn-BA"/>
        </w:rPr>
        <w:t xml:space="preserve"> </w:t>
      </w:r>
      <w:bookmarkStart w:id="45" w:name="_Toc168919641"/>
      <w:r>
        <w:rPr>
          <w:color w:val="000000" w:themeColor="text1"/>
          <w:lang w:val="bs-Latn-BA"/>
        </w:rPr>
        <w:t>Struktura izostanaka po razlozima</w:t>
      </w:r>
      <w:bookmarkEnd w:id="44"/>
      <w:bookmarkEnd w:id="45"/>
      <w:r>
        <w:rPr>
          <w:color w:val="000000" w:themeColor="text1"/>
          <w:lang w:val="bs-Latn-BA"/>
        </w:rPr>
        <w:t xml:space="preserve"> </w:t>
      </w:r>
    </w:p>
    <w:p w14:paraId="3C781E7A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color w:val="000000" w:themeColor="text1"/>
          <w:lang w:val="bs-Latn-BA"/>
        </w:rPr>
      </w:pPr>
      <w:r>
        <w:rPr>
          <w:rFonts w:ascii="Times New Roman" w:hAnsi="Times New Roman" w:cs="Times New Roman"/>
          <w:color w:val="000000" w:themeColor="text1"/>
          <w:lang w:val="bs-Latn-BA"/>
        </w:rPr>
        <w:t xml:space="preserve">U tabeli 14. prikazati </w:t>
      </w:r>
      <w:r>
        <w:rPr>
          <w:rFonts w:ascii="Times New Roman" w:hAnsi="Times New Roman" w:cs="Times New Roman"/>
          <w:bCs/>
          <w:color w:val="000000" w:themeColor="text1"/>
          <w:lang w:val="bs-Latn-BA"/>
        </w:rPr>
        <w:t xml:space="preserve">strukturu izostanaka po razlozima </w:t>
      </w:r>
      <w:r>
        <w:rPr>
          <w:rFonts w:ascii="Times New Roman" w:hAnsi="Times New Roman" w:cs="Times New Roman"/>
          <w:color w:val="000000" w:themeColor="text1"/>
          <w:lang w:val="bs-Latn-BA"/>
        </w:rPr>
        <w:t xml:space="preserve">za prvo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tekuće školske godine ili za prethodnu  školsku godinu.</w:t>
      </w:r>
    </w:p>
    <w:p w14:paraId="6736127F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14</w:t>
      </w:r>
      <w:r>
        <w:rPr>
          <w:color w:val="000000" w:themeColor="text1"/>
          <w:szCs w:val="22"/>
          <w:lang w:val="bs-Latn-BA"/>
        </w:rPr>
        <w:t>.)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80"/>
        <w:gridCol w:w="1120"/>
        <w:gridCol w:w="1120"/>
        <w:gridCol w:w="1145"/>
        <w:gridCol w:w="1123"/>
        <w:gridCol w:w="1123"/>
        <w:gridCol w:w="1127"/>
        <w:gridCol w:w="1122"/>
      </w:tblGrid>
      <w:tr w:rsidR="007127EE" w14:paraId="145DB021" w14:textId="77777777">
        <w:trPr>
          <w:cantSplit/>
          <w:trHeight w:val="305"/>
          <w:jc w:val="center"/>
        </w:trPr>
        <w:tc>
          <w:tcPr>
            <w:tcW w:w="651" w:type="pct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0708CB9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lastRenderedPageBreak/>
              <w:t>RAZRED</w:t>
            </w:r>
          </w:p>
        </w:tc>
        <w:tc>
          <w:tcPr>
            <w:tcW w:w="2488" w:type="pct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D34EFB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Struktura opravdanih izostanaka</w:t>
            </w:r>
          </w:p>
        </w:tc>
        <w:tc>
          <w:tcPr>
            <w:tcW w:w="1242" w:type="pct"/>
            <w:gridSpan w:val="2"/>
            <w:tcBorders>
              <w:top w:val="doub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D89A861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Struktura neopravdanih izostanaka</w:t>
            </w:r>
          </w:p>
        </w:tc>
        <w:tc>
          <w:tcPr>
            <w:tcW w:w="620" w:type="pct"/>
            <w:vMerge w:val="restart"/>
            <w:tcBorders>
              <w:top w:val="doub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50D9018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 neopravdani</w:t>
            </w:r>
          </w:p>
        </w:tc>
      </w:tr>
      <w:tr w:rsidR="007127EE" w14:paraId="495663FB" w14:textId="77777777">
        <w:trPr>
          <w:cantSplit/>
          <w:trHeight w:val="1134"/>
          <w:jc w:val="center"/>
        </w:trPr>
        <w:tc>
          <w:tcPr>
            <w:tcW w:w="651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93A996F" w14:textId="77777777" w:rsidR="007127EE" w:rsidRDefault="007127EE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081D210D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Bolest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6089AE83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 xml:space="preserve"> Odobrenje škole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CF8B9AC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Opravdano</w:t>
            </w:r>
          </w:p>
          <w:p w14:paraId="0CF7CC69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proofErr w:type="spellStart"/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Kašnjenje</w:t>
            </w:r>
            <w:proofErr w:type="spellEnd"/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19699237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Ukupno opravdani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021B190F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Odsustvo bez razloga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49CF617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 xml:space="preserve">Neopravdano </w:t>
            </w:r>
            <w:proofErr w:type="spellStart"/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kašnjenje</w:t>
            </w:r>
            <w:proofErr w:type="spellEnd"/>
          </w:p>
        </w:tc>
        <w:tc>
          <w:tcPr>
            <w:tcW w:w="620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EEECE1" w:themeFill="background2"/>
            <w:textDirection w:val="btLr"/>
            <w:vAlign w:val="center"/>
          </w:tcPr>
          <w:p w14:paraId="7499BF8C" w14:textId="77777777" w:rsidR="007127EE" w:rsidRDefault="007127EE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2D61A7A5" w14:textId="77777777">
        <w:trPr>
          <w:trHeight w:val="56"/>
          <w:jc w:val="center"/>
        </w:trPr>
        <w:tc>
          <w:tcPr>
            <w:tcW w:w="65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736C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6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3C6A48B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4485</w:t>
            </w:r>
          </w:p>
        </w:tc>
        <w:tc>
          <w:tcPr>
            <w:tcW w:w="6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6A325B6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137</w:t>
            </w:r>
          </w:p>
        </w:tc>
        <w:tc>
          <w:tcPr>
            <w:tcW w:w="63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AA052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60</w:t>
            </w:r>
          </w:p>
        </w:tc>
        <w:tc>
          <w:tcPr>
            <w:tcW w:w="61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13151E2B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4682</w:t>
            </w: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09D3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16</w:t>
            </w: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CB1F4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32</w:t>
            </w: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B13B05D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48</w:t>
            </w:r>
          </w:p>
        </w:tc>
      </w:tr>
      <w:tr w:rsidR="007127EE" w14:paraId="177E1D13" w14:textId="77777777">
        <w:trPr>
          <w:trHeight w:val="32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91FD7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725BD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3670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FAB0F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84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51C3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91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100794A9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3845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E3AD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24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13E1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56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1F462C7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80</w:t>
            </w:r>
          </w:p>
        </w:tc>
      </w:tr>
      <w:tr w:rsidR="007127EE" w14:paraId="5911BC84" w14:textId="77777777">
        <w:trPr>
          <w:trHeight w:val="128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E1EE5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4227C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3141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8BF372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26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34C1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74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1F7FAFE0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3241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DD1A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30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CED0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45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91AED63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75</w:t>
            </w:r>
          </w:p>
        </w:tc>
      </w:tr>
      <w:tr w:rsidR="007127EE" w14:paraId="5B92B35E" w14:textId="77777777">
        <w:trPr>
          <w:trHeight w:val="34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9EDB8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1768D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4896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DB660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21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285E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99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4ACB470F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5016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1EB07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62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270EA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40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9C2A723" w14:textId="77777777" w:rsidR="007127EE" w:rsidRDefault="00000000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102</w:t>
            </w:r>
          </w:p>
        </w:tc>
      </w:tr>
      <w:tr w:rsidR="007127EE" w14:paraId="77099A52" w14:textId="77777777">
        <w:trPr>
          <w:trHeight w:val="176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0C32" w14:textId="77777777" w:rsidR="007127EE" w:rsidRDefault="00000000">
            <w:pPr>
              <w:shd w:val="clear" w:color="auto" w:fill="FFFFFF"/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UKUPNO: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894FC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16192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85193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268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5FEC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324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4E12D3AD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16784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4F5FC0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132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71922AA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173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7A53AC65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305</w:t>
            </w:r>
          </w:p>
        </w:tc>
      </w:tr>
    </w:tbl>
    <w:p w14:paraId="467230E7" w14:textId="77777777" w:rsidR="007127EE" w:rsidRDefault="007127EE">
      <w:pPr>
        <w:rPr>
          <w:color w:val="FF0000"/>
          <w:szCs w:val="22"/>
          <w:lang w:val="bs-Latn-BA"/>
        </w:rPr>
      </w:pPr>
    </w:p>
    <w:p w14:paraId="25CAE42A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color w:val="000000" w:themeColor="text1"/>
          <w:lang w:val="bs-Latn-BA"/>
        </w:rPr>
      </w:pPr>
      <w:r>
        <w:rPr>
          <w:rFonts w:ascii="Times New Roman" w:hAnsi="Times New Roman" w:cs="Times New Roman"/>
          <w:color w:val="000000" w:themeColor="text1"/>
          <w:lang w:val="bs-Latn-BA"/>
        </w:rPr>
        <w:t xml:space="preserve">U tabeli 14.a prikazati </w:t>
      </w:r>
      <w:r>
        <w:rPr>
          <w:rFonts w:ascii="Times New Roman" w:hAnsi="Times New Roman" w:cs="Times New Roman"/>
          <w:bCs/>
          <w:color w:val="000000" w:themeColor="text1"/>
          <w:lang w:val="bs-Latn-BA"/>
        </w:rPr>
        <w:t xml:space="preserve">strukturu izostanaka po razlozima </w:t>
      </w:r>
      <w:r>
        <w:rPr>
          <w:rFonts w:ascii="Times New Roman" w:hAnsi="Times New Roman" w:cs="Times New Roman"/>
          <w:color w:val="000000" w:themeColor="text1"/>
          <w:lang w:val="bs-Latn-BA"/>
        </w:rPr>
        <w:t xml:space="preserve">za prvo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tekuće školske godine ili za prethodnu  školsku godinu.</w:t>
      </w:r>
    </w:p>
    <w:p w14:paraId="739FD55A" w14:textId="77777777" w:rsidR="007127EE" w:rsidRDefault="00000000">
      <w:pPr>
        <w:suppressAutoHyphens w:val="0"/>
        <w:spacing w:after="90" w:line="247" w:lineRule="auto"/>
        <w:contextualSpacing/>
        <w:rPr>
          <w:bCs/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Podatke u tabelu u</w:t>
      </w:r>
      <w:r>
        <w:rPr>
          <w:color w:val="000000" w:themeColor="text1"/>
          <w:szCs w:val="22"/>
          <w:lang w:val="bs-Latn-BA"/>
        </w:rPr>
        <w:t xml:space="preserve">pisuju samo </w:t>
      </w:r>
      <w:r>
        <w:rPr>
          <w:color w:val="000000" w:themeColor="text1"/>
          <w:szCs w:val="22"/>
          <w:lang w:val="bs-Latn-BA" w:eastAsia="en-GB"/>
        </w:rPr>
        <w:t>škole/centri koje realiziraju specifične nastavne planove i programe (međunarodni programi i slično) čija realizacija zahtjeva odstupanje od Pedagoških standarda i normativa.</w:t>
      </w:r>
    </w:p>
    <w:p w14:paraId="55C8E371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14</w:t>
      </w:r>
      <w:r>
        <w:rPr>
          <w:color w:val="000000" w:themeColor="text1"/>
          <w:szCs w:val="22"/>
          <w:lang w:val="bs-Latn-BA"/>
        </w:rPr>
        <w:t>.a)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80"/>
        <w:gridCol w:w="1120"/>
        <w:gridCol w:w="1120"/>
        <w:gridCol w:w="1145"/>
        <w:gridCol w:w="1122"/>
        <w:gridCol w:w="1123"/>
        <w:gridCol w:w="1127"/>
        <w:gridCol w:w="1123"/>
      </w:tblGrid>
      <w:tr w:rsidR="007127EE" w14:paraId="77CA7987" w14:textId="77777777">
        <w:trPr>
          <w:cantSplit/>
          <w:trHeight w:val="305"/>
          <w:jc w:val="center"/>
        </w:trPr>
        <w:tc>
          <w:tcPr>
            <w:tcW w:w="651" w:type="pct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6CA48BC" w14:textId="77777777" w:rsidR="007127EE" w:rsidRDefault="00000000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RAZRED</w:t>
            </w:r>
          </w:p>
        </w:tc>
        <w:tc>
          <w:tcPr>
            <w:tcW w:w="2487" w:type="pct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55103D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Struktura opravdanih izostanaka</w:t>
            </w:r>
          </w:p>
        </w:tc>
        <w:tc>
          <w:tcPr>
            <w:tcW w:w="1242" w:type="pct"/>
            <w:gridSpan w:val="2"/>
            <w:tcBorders>
              <w:top w:val="doub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5CD9FC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Struktura neopravdanih izostanaka</w:t>
            </w:r>
          </w:p>
        </w:tc>
        <w:tc>
          <w:tcPr>
            <w:tcW w:w="620" w:type="pct"/>
            <w:vMerge w:val="restart"/>
            <w:tcBorders>
              <w:top w:val="doub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282392FB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 neopravdani</w:t>
            </w:r>
          </w:p>
        </w:tc>
      </w:tr>
      <w:tr w:rsidR="007127EE" w14:paraId="00B23F7C" w14:textId="77777777">
        <w:trPr>
          <w:cantSplit/>
          <w:trHeight w:val="1134"/>
          <w:jc w:val="center"/>
        </w:trPr>
        <w:tc>
          <w:tcPr>
            <w:tcW w:w="651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DA521C9" w14:textId="77777777" w:rsidR="007127EE" w:rsidRDefault="007127EE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30DEBAB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Bolest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  <w:textDirection w:val="btLr"/>
            <w:vAlign w:val="center"/>
          </w:tcPr>
          <w:p w14:paraId="3816DC2F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 xml:space="preserve"> Odobrenje škole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6009C17A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Opravdano</w:t>
            </w:r>
          </w:p>
          <w:p w14:paraId="71504D51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proofErr w:type="spellStart"/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Kašnjenje</w:t>
            </w:r>
            <w:proofErr w:type="spellEnd"/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30B32120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Ukupno opravdani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630A9679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Odsustvo bez razloga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83B9599" w14:textId="77777777" w:rsidR="007127EE" w:rsidRDefault="00000000">
            <w:pPr>
              <w:ind w:left="113" w:right="113"/>
              <w:jc w:val="center"/>
              <w:rPr>
                <w:b/>
                <w:color w:val="000000" w:themeColor="text1"/>
                <w:sz w:val="14"/>
                <w:szCs w:val="14"/>
                <w:lang w:val="bs-Latn-BA"/>
              </w:rPr>
            </w:pPr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 xml:space="preserve">Neopravdano </w:t>
            </w:r>
            <w:proofErr w:type="spellStart"/>
            <w:r>
              <w:rPr>
                <w:b/>
                <w:color w:val="000000" w:themeColor="text1"/>
                <w:sz w:val="14"/>
                <w:szCs w:val="14"/>
                <w:lang w:val="bs-Latn-BA"/>
              </w:rPr>
              <w:t>kašnjenje</w:t>
            </w:r>
            <w:proofErr w:type="spellEnd"/>
          </w:p>
        </w:tc>
        <w:tc>
          <w:tcPr>
            <w:tcW w:w="620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EEECE1" w:themeFill="background2"/>
            <w:textDirection w:val="btLr"/>
            <w:vAlign w:val="center"/>
          </w:tcPr>
          <w:p w14:paraId="10E6C8CE" w14:textId="77777777" w:rsidR="007127EE" w:rsidRDefault="007127EE">
            <w:pPr>
              <w:ind w:left="113" w:right="113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1ED9422D" w14:textId="77777777">
        <w:trPr>
          <w:trHeight w:val="56"/>
          <w:jc w:val="center"/>
        </w:trPr>
        <w:tc>
          <w:tcPr>
            <w:tcW w:w="65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A37CF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6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7BF025" w14:textId="77777777" w:rsidR="007127EE" w:rsidRDefault="007127EE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8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B8889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2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F2B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9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433402E2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73BD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2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7F91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B4CDD7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551167D9" w14:textId="77777777">
        <w:trPr>
          <w:trHeight w:val="32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C7C50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C9B2E0" w14:textId="77777777" w:rsidR="007127EE" w:rsidRDefault="007127EE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DFFC7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1B5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23B3502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3AD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C01B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F3A27B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7E81D8A7" w14:textId="77777777">
        <w:trPr>
          <w:trHeight w:val="128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9D2AA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A38DA3" w14:textId="77777777" w:rsidR="007127EE" w:rsidRDefault="007127EE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7D83C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244B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031B1C68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617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58CA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283B9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5B2B6BDA" w14:textId="77777777">
        <w:trPr>
          <w:trHeight w:val="34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7A99" w14:textId="77777777" w:rsidR="007127EE" w:rsidRDefault="00000000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A92A34" w14:textId="77777777" w:rsidR="007127EE" w:rsidRDefault="007127EE">
            <w:pPr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4F8F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E654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202707D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CA4F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F97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9841520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599CC19B" w14:textId="77777777">
        <w:trPr>
          <w:trHeight w:val="176"/>
          <w:jc w:val="center"/>
        </w:trPr>
        <w:tc>
          <w:tcPr>
            <w:tcW w:w="6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57485" w14:textId="77777777" w:rsidR="007127EE" w:rsidRDefault="00000000">
            <w:pPr>
              <w:shd w:val="clear" w:color="auto" w:fill="FFFFFF"/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UKUPNO: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E3E27E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4BCE2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6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2463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54A3AE39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65FACC1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733F1B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348C43A" w14:textId="77777777" w:rsidR="007127EE" w:rsidRDefault="00000000">
            <w:pPr>
              <w:shd w:val="clear" w:color="auto" w:fill="FFFFFF"/>
              <w:snapToGrid w:val="0"/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-</w:t>
            </w:r>
          </w:p>
        </w:tc>
      </w:tr>
    </w:tbl>
    <w:p w14:paraId="6DBC3DA8" w14:textId="77777777" w:rsidR="007127EE" w:rsidRDefault="007127EE">
      <w:pPr>
        <w:rPr>
          <w:color w:val="FF0000"/>
          <w:szCs w:val="22"/>
          <w:lang w:val="bs-Latn-BA"/>
        </w:rPr>
      </w:pPr>
    </w:p>
    <w:p w14:paraId="69965AE0" w14:textId="77777777" w:rsidR="007127EE" w:rsidRDefault="00000000">
      <w:pPr>
        <w:pStyle w:val="Naslov2"/>
        <w:numPr>
          <w:ilvl w:val="1"/>
          <w:numId w:val="7"/>
        </w:numPr>
        <w:rPr>
          <w:color w:val="000000" w:themeColor="text1"/>
          <w:lang w:val="bs-Latn-BA"/>
        </w:rPr>
      </w:pPr>
      <w:r>
        <w:rPr>
          <w:color w:val="000000" w:themeColor="text1"/>
          <w:lang w:val="bs-Latn-BA"/>
        </w:rPr>
        <w:t xml:space="preserve"> </w:t>
      </w:r>
      <w:bookmarkStart w:id="46" w:name="_Toc168919642"/>
      <w:proofErr w:type="spellStart"/>
      <w:r>
        <w:rPr>
          <w:color w:val="000000" w:themeColor="text1"/>
          <w:lang w:val="bs-Latn-BA"/>
        </w:rPr>
        <w:t>Poređenje</w:t>
      </w:r>
      <w:proofErr w:type="spellEnd"/>
      <w:r>
        <w:rPr>
          <w:color w:val="000000" w:themeColor="text1"/>
          <w:lang w:val="bs-Latn-BA"/>
        </w:rPr>
        <w:t xml:space="preserve"> uspjeha učenika u učenju</w:t>
      </w:r>
      <w:bookmarkEnd w:id="46"/>
      <w:r>
        <w:rPr>
          <w:color w:val="000000" w:themeColor="text1"/>
          <w:lang w:val="bs-Latn-BA"/>
        </w:rPr>
        <w:t xml:space="preserve"> </w:t>
      </w:r>
    </w:p>
    <w:p w14:paraId="48294586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color w:val="000000" w:themeColor="text1"/>
          <w:lang w:val="bs-Latn-BA"/>
        </w:rPr>
      </w:pPr>
      <w:r>
        <w:rPr>
          <w:rFonts w:ascii="Times New Roman" w:hAnsi="Times New Roman" w:cs="Times New Roman"/>
          <w:color w:val="000000" w:themeColor="text1"/>
          <w:lang w:val="bs-Latn-BA"/>
        </w:rPr>
        <w:t xml:space="preserve">Radi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praćenja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kontinuiteta i upoređivanja podataka, a s ciljem planiranja mjera za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poboljšanje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uspjeha u tekućoj školskoj godini, u tabelu 15. unijeti uporedne podatke o uspjehu učenika u učenju za prvo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tekuće školske godine ili za prethodnu  školsku godinu. </w:t>
      </w:r>
    </w:p>
    <w:p w14:paraId="725D1312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color w:val="000000" w:themeColor="text1"/>
          <w:lang w:val="bs-Latn-BA"/>
        </w:rPr>
      </w:pPr>
      <w:r>
        <w:rPr>
          <w:rFonts w:ascii="Times New Roman" w:hAnsi="Times New Roman" w:cs="Times New Roman"/>
          <w:color w:val="000000" w:themeColor="text1"/>
          <w:lang w:val="bs-Latn-BA"/>
        </w:rPr>
        <w:t>Podatke unijeti za tekuću i za prethodne školske godine.</w:t>
      </w:r>
    </w:p>
    <w:p w14:paraId="77B1A13B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15</w:t>
      </w:r>
      <w:r>
        <w:rPr>
          <w:color w:val="000000" w:themeColor="text1"/>
          <w:szCs w:val="22"/>
          <w:lang w:val="bs-Latn-BA"/>
        </w:rPr>
        <w:t>.)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85"/>
        <w:gridCol w:w="1158"/>
        <w:gridCol w:w="1158"/>
        <w:gridCol w:w="1158"/>
        <w:gridCol w:w="1158"/>
        <w:gridCol w:w="1158"/>
        <w:gridCol w:w="1185"/>
      </w:tblGrid>
      <w:tr w:rsidR="007127EE" w14:paraId="6D0DC610" w14:textId="77777777">
        <w:trPr>
          <w:trHeight w:val="323"/>
        </w:trPr>
        <w:tc>
          <w:tcPr>
            <w:tcW w:w="5000" w:type="pct"/>
            <w:gridSpan w:val="7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48352D6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Uporedni pokazatelji uspjeha učenika u učenju </w:t>
            </w:r>
          </w:p>
        </w:tc>
      </w:tr>
      <w:tr w:rsidR="007127EE" w14:paraId="667B22EF" w14:textId="77777777">
        <w:trPr>
          <w:trHeight w:val="323"/>
        </w:trPr>
        <w:tc>
          <w:tcPr>
            <w:tcW w:w="1151" w:type="pct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4744A6D" w14:textId="77777777" w:rsidR="007127EE" w:rsidRDefault="00000000">
            <w:pPr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Uspjeh u učenju</w:t>
            </w:r>
          </w:p>
        </w:tc>
        <w:tc>
          <w:tcPr>
            <w:tcW w:w="12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2F2F2" w:themeFill="background1" w:themeFillShade="F2"/>
          </w:tcPr>
          <w:p w14:paraId="3C57FFC1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Šk.2025/26</w:t>
            </w:r>
          </w:p>
        </w:tc>
        <w:tc>
          <w:tcPr>
            <w:tcW w:w="12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2F2F2" w:themeFill="background1" w:themeFillShade="F2"/>
          </w:tcPr>
          <w:p w14:paraId="16FB65E2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Šk.2024/25</w:t>
            </w:r>
          </w:p>
        </w:tc>
        <w:tc>
          <w:tcPr>
            <w:tcW w:w="129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45804F9D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Šk2023/24</w:t>
            </w:r>
          </w:p>
        </w:tc>
      </w:tr>
      <w:tr w:rsidR="007127EE" w14:paraId="5C3B4320" w14:textId="77777777">
        <w:tc>
          <w:tcPr>
            <w:tcW w:w="1151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CF8100E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w14:paraId="738CABC5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w14:paraId="76A697BA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w14:paraId="7017C1D0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w14:paraId="5A734385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w14:paraId="12F22201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Broj učenika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0F4E49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lang w:val="bs-Latn-BA"/>
              </w:rPr>
              <w:t>%</w:t>
            </w:r>
          </w:p>
        </w:tc>
      </w:tr>
      <w:tr w:rsidR="007127EE" w14:paraId="29F3ED67" w14:textId="77777777">
        <w:tc>
          <w:tcPr>
            <w:tcW w:w="115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688AFF29" w14:textId="77777777" w:rsidR="007127EE" w:rsidRDefault="00000000">
            <w:pPr>
              <w:jc w:val="right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Odličan</w:t>
            </w:r>
          </w:p>
        </w:tc>
        <w:tc>
          <w:tcPr>
            <w:tcW w:w="639" w:type="pct"/>
            <w:tcBorders>
              <w:top w:val="double" w:sz="4" w:space="0" w:color="auto"/>
              <w:left w:val="single" w:sz="8" w:space="0" w:color="auto"/>
              <w:bottom w:val="single" w:sz="4" w:space="0" w:color="000000"/>
            </w:tcBorders>
          </w:tcPr>
          <w:p w14:paraId="376BAE3F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295</w:t>
            </w: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</w:tcPr>
          <w:p w14:paraId="3908855F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68,12</w:t>
            </w: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</w:tcPr>
          <w:p w14:paraId="16F1693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288</w:t>
            </w: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</w:tcPr>
          <w:p w14:paraId="465E9622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70,24</w:t>
            </w: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</w:tcPr>
          <w:p w14:paraId="35B27BC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263</w:t>
            </w:r>
          </w:p>
        </w:tc>
        <w:tc>
          <w:tcPr>
            <w:tcW w:w="654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656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63,53</w:t>
            </w:r>
          </w:p>
        </w:tc>
      </w:tr>
      <w:tr w:rsidR="007127EE" w14:paraId="2A218D42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0DE743FD" w14:textId="77777777" w:rsidR="007127EE" w:rsidRDefault="00000000">
            <w:pPr>
              <w:jc w:val="right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proofErr w:type="spellStart"/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Vrlodobar</w:t>
            </w:r>
            <w:proofErr w:type="spellEnd"/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7C2803E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122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2A50D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28,17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D250C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108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3136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26,34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B37CB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134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527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32,37</w:t>
            </w:r>
          </w:p>
        </w:tc>
      </w:tr>
      <w:tr w:rsidR="007127EE" w14:paraId="2C848077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6434DC97" w14:textId="77777777" w:rsidR="007127EE" w:rsidRDefault="00000000">
            <w:pPr>
              <w:jc w:val="right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Dobar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5AFF6EDC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8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CDE3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1,85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F6AEB6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13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9732F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3,17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E4773D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17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3C98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4,11</w:t>
            </w:r>
          </w:p>
        </w:tc>
      </w:tr>
      <w:tr w:rsidR="007127EE" w14:paraId="3815C04D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724128C6" w14:textId="77777777" w:rsidR="007127EE" w:rsidRDefault="00000000">
            <w:pPr>
              <w:jc w:val="right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>Dovoljan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8C62213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60D57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AA5A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22354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922CAC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B6B3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</w:tr>
      <w:tr w:rsidR="007127EE" w14:paraId="14EE188D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357F2A8E" w14:textId="77777777" w:rsidR="007127EE" w:rsidRDefault="00000000">
            <w:pPr>
              <w:jc w:val="right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Nedovoljan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6A906898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7559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1,16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7A0E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4F2B9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0,25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0622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157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</w:tr>
      <w:tr w:rsidR="007127EE" w14:paraId="2AD7278E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0D30940B" w14:textId="77777777" w:rsidR="007127EE" w:rsidRDefault="00000000">
            <w:pPr>
              <w:jc w:val="right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Neocijenjen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1BAC3407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4B5B4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B86F8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5A3FF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1478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C4DD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</w:tr>
    </w:tbl>
    <w:p w14:paraId="1B154130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color w:val="000000" w:themeColor="text1"/>
          <w:lang w:val="bs-Latn-BA"/>
        </w:rPr>
      </w:pPr>
      <w:r>
        <w:rPr>
          <w:rFonts w:ascii="Times New Roman" w:hAnsi="Times New Roman" w:cs="Times New Roman"/>
          <w:color w:val="000000" w:themeColor="text1"/>
          <w:lang w:val="bs-Latn-BA"/>
        </w:rPr>
        <w:t xml:space="preserve">Radi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praćenja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kontinuiteta i upoređivanja podataka, a s ciljem planiranja mjera za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poboljšanje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uspjeha u tekućoj školskoj godini, u tabelu 15.a unijeti uporedne podatke o uspjehu učenika u učenju za prvo </w:t>
      </w:r>
      <w:proofErr w:type="spellStart"/>
      <w:r>
        <w:rPr>
          <w:rFonts w:ascii="Times New Roman" w:hAnsi="Times New Roman" w:cs="Times New Roman"/>
          <w:color w:val="000000" w:themeColor="text1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color w:val="000000" w:themeColor="text1"/>
          <w:lang w:val="bs-Latn-BA"/>
        </w:rPr>
        <w:t xml:space="preserve"> tekuće školske godine ili za prethodnu  školsku godinu.</w:t>
      </w:r>
    </w:p>
    <w:p w14:paraId="197296AC" w14:textId="77777777" w:rsidR="007127EE" w:rsidRDefault="00000000">
      <w:pPr>
        <w:suppressAutoHyphens w:val="0"/>
        <w:spacing w:after="90"/>
        <w:contextualSpacing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 xml:space="preserve">Podatke </w:t>
      </w:r>
      <w:r>
        <w:rPr>
          <w:color w:val="000000" w:themeColor="text1"/>
          <w:szCs w:val="22"/>
          <w:lang w:val="bs-Latn-BA"/>
        </w:rPr>
        <w:t xml:space="preserve">unijeti za tekuću i za prethodne školske godine samo za </w:t>
      </w:r>
      <w:r>
        <w:rPr>
          <w:color w:val="000000" w:themeColor="text1"/>
          <w:szCs w:val="22"/>
          <w:lang w:val="bs-Latn-BA" w:eastAsia="en-GB"/>
        </w:rPr>
        <w:t>škole/centre koje realiziraju specifične nastavne planove i programe (međunarodni programi i slično) čija realizacija zahtjeva odstupanje od Pedagoških standarda i normativa.</w:t>
      </w:r>
    </w:p>
    <w:p w14:paraId="5C0AFBDB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>(Tabela 15</w:t>
      </w:r>
      <w:r>
        <w:rPr>
          <w:szCs w:val="22"/>
          <w:lang w:val="bs-Latn-BA"/>
        </w:rPr>
        <w:t>.a)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85"/>
        <w:gridCol w:w="1158"/>
        <w:gridCol w:w="1158"/>
        <w:gridCol w:w="1158"/>
        <w:gridCol w:w="1158"/>
        <w:gridCol w:w="1158"/>
        <w:gridCol w:w="1185"/>
      </w:tblGrid>
      <w:tr w:rsidR="007127EE" w14:paraId="68595D56" w14:textId="77777777">
        <w:trPr>
          <w:trHeight w:val="323"/>
        </w:trPr>
        <w:tc>
          <w:tcPr>
            <w:tcW w:w="5000" w:type="pct"/>
            <w:gridSpan w:val="7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C6CE351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Uporedni pokazatelji uspjeha učenika u učenju </w:t>
            </w:r>
          </w:p>
        </w:tc>
      </w:tr>
      <w:tr w:rsidR="007127EE" w14:paraId="698A8E96" w14:textId="77777777">
        <w:trPr>
          <w:trHeight w:val="323"/>
        </w:trPr>
        <w:tc>
          <w:tcPr>
            <w:tcW w:w="1151" w:type="pct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75E8DF3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Uspjeh u učenju</w:t>
            </w:r>
          </w:p>
        </w:tc>
        <w:tc>
          <w:tcPr>
            <w:tcW w:w="12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7877BA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Šk._______/___</w:t>
            </w:r>
          </w:p>
        </w:tc>
        <w:tc>
          <w:tcPr>
            <w:tcW w:w="12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95C2E1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Šk._______/___</w:t>
            </w:r>
          </w:p>
        </w:tc>
        <w:tc>
          <w:tcPr>
            <w:tcW w:w="129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62274C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Šk._______/___</w:t>
            </w:r>
          </w:p>
        </w:tc>
      </w:tr>
      <w:tr w:rsidR="007127EE" w14:paraId="43E763D8" w14:textId="77777777">
        <w:tc>
          <w:tcPr>
            <w:tcW w:w="1151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38CF3A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6B0083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0FF950F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061067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B022D9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F35BA19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310DB4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%</w:t>
            </w:r>
          </w:p>
        </w:tc>
      </w:tr>
      <w:tr w:rsidR="007127EE" w14:paraId="092D5265" w14:textId="77777777">
        <w:tc>
          <w:tcPr>
            <w:tcW w:w="1151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1EEE2AD0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Odličan</w:t>
            </w:r>
          </w:p>
        </w:tc>
        <w:tc>
          <w:tcPr>
            <w:tcW w:w="639" w:type="pct"/>
            <w:tcBorders>
              <w:top w:val="double" w:sz="4" w:space="0" w:color="auto"/>
              <w:left w:val="single" w:sz="8" w:space="0" w:color="auto"/>
              <w:bottom w:val="single" w:sz="4" w:space="0" w:color="000000"/>
            </w:tcBorders>
            <w:vAlign w:val="center"/>
          </w:tcPr>
          <w:p w14:paraId="31ED432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635337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20413F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17F3D0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95616D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655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6AD9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30CCC05D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2ABEA171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proofErr w:type="spellStart"/>
            <w:r>
              <w:rPr>
                <w:b/>
                <w:sz w:val="18"/>
                <w:szCs w:val="18"/>
                <w:lang w:val="bs-Latn-BA"/>
              </w:rPr>
              <w:lastRenderedPageBreak/>
              <w:t>Vrlodobar</w:t>
            </w:r>
            <w:proofErr w:type="spellEnd"/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6E444118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215C7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A4809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FA6BD1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71601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FF79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  <w:tr w:rsidR="007127EE" w14:paraId="5034E826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39FC8FD8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Dobar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29272611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C106C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EEC8E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5DDF3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08F5E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C5B0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  <w:tr w:rsidR="007127EE" w14:paraId="1BD4C140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18BAD359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Dovoljan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524AB321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6E2DD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FA0502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F1DEE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C0523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C2BD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  <w:tr w:rsidR="007127EE" w14:paraId="3755B07E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4C068001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Nedovoljan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30697258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54547D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A13EE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B671A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4F41E3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7B9B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  <w:tr w:rsidR="007127EE" w14:paraId="577D0BAA" w14:textId="77777777">
        <w:tc>
          <w:tcPr>
            <w:tcW w:w="11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</w:tcPr>
          <w:p w14:paraId="6D609AAD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Neocijenjen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2E1AD4F0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7B8DA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B6FD7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E737A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51107F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B7AD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</w:tbl>
    <w:p w14:paraId="73354BDA" w14:textId="77777777" w:rsidR="007127EE" w:rsidRDefault="007127EE">
      <w:pPr>
        <w:pStyle w:val="Paragrafspiska"/>
        <w:ind w:left="0"/>
        <w:rPr>
          <w:rFonts w:ascii="Times New Roman" w:hAnsi="Times New Roman" w:cs="Times New Roman"/>
          <w:b/>
          <w:bCs/>
          <w:lang w:val="bs-Latn-BA"/>
        </w:rPr>
      </w:pPr>
    </w:p>
    <w:p w14:paraId="5EABEBE5" w14:textId="77777777" w:rsidR="007127EE" w:rsidRDefault="00000000">
      <w:pPr>
        <w:pStyle w:val="Naslov2"/>
        <w:numPr>
          <w:ilvl w:val="1"/>
          <w:numId w:val="7"/>
        </w:numPr>
        <w:tabs>
          <w:tab w:val="left" w:pos="8910"/>
        </w:tabs>
        <w:rPr>
          <w:color w:val="000000" w:themeColor="text1"/>
          <w:lang w:val="bs-Latn-BA"/>
        </w:rPr>
      </w:pPr>
      <w:bookmarkStart w:id="47" w:name="_Toc141083485"/>
      <w:r>
        <w:rPr>
          <w:color w:val="000000" w:themeColor="text1"/>
          <w:lang w:val="bs-Latn-BA"/>
        </w:rPr>
        <w:t xml:space="preserve"> </w:t>
      </w:r>
      <w:bookmarkStart w:id="48" w:name="_Toc168919643"/>
      <w:proofErr w:type="spellStart"/>
      <w:r>
        <w:rPr>
          <w:color w:val="000000" w:themeColor="text1"/>
          <w:lang w:val="bs-Latn-BA"/>
        </w:rPr>
        <w:t>Poređenje</w:t>
      </w:r>
      <w:proofErr w:type="spellEnd"/>
      <w:r>
        <w:rPr>
          <w:color w:val="000000" w:themeColor="text1"/>
          <w:lang w:val="bs-Latn-BA"/>
        </w:rPr>
        <w:t xml:space="preserve"> uspjeha učenika u vladanju</w:t>
      </w:r>
      <w:bookmarkEnd w:id="47"/>
      <w:bookmarkEnd w:id="48"/>
      <w:r>
        <w:rPr>
          <w:color w:val="000000" w:themeColor="text1"/>
          <w:lang w:val="bs-Latn-BA"/>
        </w:rPr>
        <w:t xml:space="preserve"> </w:t>
      </w:r>
    </w:p>
    <w:p w14:paraId="04859A38" w14:textId="77777777" w:rsidR="007127EE" w:rsidRDefault="00000000">
      <w:pPr>
        <w:rPr>
          <w:color w:val="000000" w:themeColor="text1"/>
          <w:szCs w:val="22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U tabelu 16. upisuju se podaci o uspjehu učenika u vladanju unijeti za prvo </w:t>
      </w:r>
      <w:proofErr w:type="spellStart"/>
      <w:r>
        <w:rPr>
          <w:color w:val="000000" w:themeColor="text1"/>
          <w:szCs w:val="22"/>
          <w:lang w:val="bs-Latn-BA"/>
        </w:rPr>
        <w:t>polugodište</w:t>
      </w:r>
      <w:proofErr w:type="spellEnd"/>
      <w:r>
        <w:rPr>
          <w:color w:val="000000" w:themeColor="text1"/>
          <w:szCs w:val="22"/>
          <w:lang w:val="bs-Latn-BA"/>
        </w:rPr>
        <w:t xml:space="preserve"> tekuće školske godine ili za prethodnu  školsku godinu  za više školskih godina (tekuću i prethodne), kako bi se mogao pratiti kontinuitet i upoređivati podaci radi poduzimanja mjera u cilju </w:t>
      </w:r>
      <w:proofErr w:type="spellStart"/>
      <w:r>
        <w:rPr>
          <w:color w:val="000000" w:themeColor="text1"/>
          <w:szCs w:val="22"/>
          <w:lang w:val="bs-Latn-BA"/>
        </w:rPr>
        <w:t>poboljšanja</w:t>
      </w:r>
      <w:proofErr w:type="spellEnd"/>
      <w:r>
        <w:rPr>
          <w:color w:val="000000" w:themeColor="text1"/>
          <w:szCs w:val="22"/>
          <w:lang w:val="bs-Latn-BA"/>
        </w:rPr>
        <w:t xml:space="preserve"> uspjeha učenika u vladanju.</w:t>
      </w:r>
    </w:p>
    <w:p w14:paraId="147A0AA6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16</w:t>
      </w:r>
      <w:r>
        <w:rPr>
          <w:color w:val="000000" w:themeColor="text1"/>
          <w:szCs w:val="22"/>
          <w:lang w:val="bs-Latn-BA"/>
        </w:rPr>
        <w:t>.)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83"/>
        <w:gridCol w:w="1158"/>
        <w:gridCol w:w="1158"/>
        <w:gridCol w:w="1158"/>
        <w:gridCol w:w="1158"/>
        <w:gridCol w:w="1158"/>
        <w:gridCol w:w="1187"/>
      </w:tblGrid>
      <w:tr w:rsidR="007127EE" w14:paraId="2D9AD98E" w14:textId="77777777">
        <w:trPr>
          <w:trHeight w:val="323"/>
        </w:trPr>
        <w:tc>
          <w:tcPr>
            <w:tcW w:w="5000" w:type="pct"/>
            <w:gridSpan w:val="7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8F72D8A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Uporedni pokazatelji uspjeha učenika u vladanju  </w:t>
            </w:r>
          </w:p>
        </w:tc>
      </w:tr>
      <w:tr w:rsidR="007127EE" w14:paraId="75A737C9" w14:textId="77777777">
        <w:trPr>
          <w:trHeight w:val="323"/>
        </w:trPr>
        <w:tc>
          <w:tcPr>
            <w:tcW w:w="1150" w:type="pct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14:paraId="2898EEEF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Uspjeh u vladanju</w:t>
            </w:r>
          </w:p>
        </w:tc>
        <w:tc>
          <w:tcPr>
            <w:tcW w:w="1278" w:type="pct"/>
            <w:gridSpan w:val="2"/>
            <w:tcBorders>
              <w:top w:val="double" w:sz="4" w:space="0" w:color="000000"/>
              <w:left w:val="single" w:sz="8" w:space="0" w:color="000000"/>
              <w:bottom w:val="single" w:sz="4" w:space="0" w:color="auto"/>
            </w:tcBorders>
            <w:shd w:val="clear" w:color="auto" w:fill="F2F2F2" w:themeFill="background1" w:themeFillShade="F2"/>
          </w:tcPr>
          <w:p w14:paraId="0E13123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Šk.2025/26</w:t>
            </w:r>
          </w:p>
        </w:tc>
        <w:tc>
          <w:tcPr>
            <w:tcW w:w="1278" w:type="pct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2F2F2" w:themeFill="background1" w:themeFillShade="F2"/>
          </w:tcPr>
          <w:p w14:paraId="0CAE246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Šk.2024/25</w:t>
            </w:r>
          </w:p>
        </w:tc>
        <w:tc>
          <w:tcPr>
            <w:tcW w:w="1294" w:type="pct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0FB6DF7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Šk.2023/24</w:t>
            </w:r>
          </w:p>
        </w:tc>
      </w:tr>
      <w:tr w:rsidR="007127EE" w14:paraId="26F37C00" w14:textId="77777777">
        <w:tc>
          <w:tcPr>
            <w:tcW w:w="1150" w:type="pct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 w:themeFill="background1" w:themeFillShade="F2"/>
          </w:tcPr>
          <w:p w14:paraId="2B140146" w14:textId="77777777" w:rsidR="007127EE" w:rsidRDefault="007127EE">
            <w:pPr>
              <w:snapToGrid w:val="0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39819998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3BEE3AC7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3D51C6F9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054B20C4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</w:tcPr>
          <w:p w14:paraId="2E34BEAB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%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</w:tcPr>
          <w:p w14:paraId="38837A3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Broj učenika</w:t>
            </w:r>
          </w:p>
        </w:tc>
      </w:tr>
      <w:tr w:rsidR="007127EE" w14:paraId="4F435F30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E8C970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 xml:space="preserve">Primjerno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2E84CBCB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99,77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AF91F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432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3F3F3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98,04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329B6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402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F938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95,41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AFB3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411</w:t>
            </w:r>
          </w:p>
        </w:tc>
      </w:tr>
      <w:tr w:rsidR="007127EE" w14:paraId="63167688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A78343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Vrlodobro</w:t>
            </w:r>
            <w:proofErr w:type="spellEnd"/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3637E7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0,23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F7DFB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D6D2D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1,7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25C6C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7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0657E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3,14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467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</w:t>
            </w:r>
          </w:p>
        </w:tc>
      </w:tr>
      <w:tr w:rsidR="007127EE" w14:paraId="1A6A4A43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CE32CB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Dobro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547F8B7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5EF2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3A6D9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0,26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48ED9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907A0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0,24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7B70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4</w:t>
            </w:r>
          </w:p>
        </w:tc>
      </w:tr>
      <w:tr w:rsidR="007127EE" w14:paraId="356DE003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AFA642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 xml:space="preserve">Zadovoljava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3F8A1B7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CE792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C9420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AB3910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B8DF72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0,72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00F0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2</w:t>
            </w:r>
          </w:p>
        </w:tc>
      </w:tr>
      <w:tr w:rsidR="007127EE" w14:paraId="3D7BA965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7B159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 xml:space="preserve">Loše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1A9B908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3714A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E0836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2DE1C5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B40D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0,48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9499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</w:tr>
      <w:tr w:rsidR="007127EE" w14:paraId="7413A27A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E4C2D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Neocijenjen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15D34F0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4A5D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1A1978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FE291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3A393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2282" w14:textId="77777777" w:rsidR="007127EE" w:rsidRDefault="00000000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color w:val="000000" w:themeColor="text1"/>
                <w:sz w:val="18"/>
                <w:szCs w:val="18"/>
                <w:lang w:val="bs-Latn-BA"/>
              </w:rPr>
              <w:t>0</w:t>
            </w:r>
          </w:p>
        </w:tc>
      </w:tr>
    </w:tbl>
    <w:p w14:paraId="304D0693" w14:textId="77777777" w:rsidR="007127EE" w:rsidRDefault="00000000">
      <w:pPr>
        <w:suppressAutoHyphens w:val="0"/>
        <w:spacing w:after="90"/>
        <w:contextualSpacing/>
        <w:rPr>
          <w:color w:val="000000" w:themeColor="text1"/>
          <w:szCs w:val="22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U tabelu 16.a upisuju se podaci o uspjehu učenika u vladanju za prvo </w:t>
      </w:r>
      <w:proofErr w:type="spellStart"/>
      <w:r>
        <w:rPr>
          <w:color w:val="000000" w:themeColor="text1"/>
          <w:szCs w:val="22"/>
          <w:lang w:val="bs-Latn-BA"/>
        </w:rPr>
        <w:t>polugodište</w:t>
      </w:r>
      <w:proofErr w:type="spellEnd"/>
      <w:r>
        <w:rPr>
          <w:color w:val="000000" w:themeColor="text1"/>
          <w:szCs w:val="22"/>
          <w:lang w:val="bs-Latn-BA"/>
        </w:rPr>
        <w:t xml:space="preserve"> tekuće školske godine ili za prethodnu  školsku godinu (tekuću i prethodne), kako bi se mogao pratiti kontinuitet i upoređivati podaci radi poduzimanja mjera u cilju </w:t>
      </w:r>
      <w:proofErr w:type="spellStart"/>
      <w:r>
        <w:rPr>
          <w:color w:val="000000" w:themeColor="text1"/>
          <w:szCs w:val="22"/>
          <w:lang w:val="bs-Latn-BA"/>
        </w:rPr>
        <w:t>poboljšanja</w:t>
      </w:r>
      <w:proofErr w:type="spellEnd"/>
      <w:r>
        <w:rPr>
          <w:color w:val="000000" w:themeColor="text1"/>
          <w:szCs w:val="22"/>
          <w:lang w:val="bs-Latn-BA"/>
        </w:rPr>
        <w:t xml:space="preserve"> uspjeha učenika u vladanju. </w:t>
      </w:r>
    </w:p>
    <w:p w14:paraId="160210BE" w14:textId="77777777" w:rsidR="007127EE" w:rsidRDefault="00000000">
      <w:pPr>
        <w:suppressAutoHyphens w:val="0"/>
        <w:spacing w:after="90"/>
        <w:contextualSpacing/>
        <w:rPr>
          <w:color w:val="000000" w:themeColor="text1"/>
          <w:szCs w:val="22"/>
          <w:lang w:val="bs-Latn-BA" w:eastAsia="en-GB"/>
        </w:rPr>
      </w:pPr>
      <w:r>
        <w:rPr>
          <w:bCs/>
          <w:color w:val="000000" w:themeColor="text1"/>
          <w:szCs w:val="22"/>
          <w:lang w:val="bs-Latn-BA"/>
        </w:rPr>
        <w:t>Podatke u tabelu u</w:t>
      </w:r>
      <w:r>
        <w:rPr>
          <w:color w:val="000000" w:themeColor="text1"/>
          <w:szCs w:val="22"/>
          <w:lang w:val="bs-Latn-BA"/>
        </w:rPr>
        <w:t xml:space="preserve">pisuju samo </w:t>
      </w:r>
      <w:r>
        <w:rPr>
          <w:color w:val="000000" w:themeColor="text1"/>
          <w:szCs w:val="22"/>
          <w:lang w:val="bs-Latn-BA" w:eastAsia="en-GB"/>
        </w:rPr>
        <w:t>škole/centri koje realiziraju specifične nastavne planove i programe (međunarodni programi i slično) čija realizacija zahtjeva odstupanje od Pedagoških standarda i normativa.</w:t>
      </w:r>
    </w:p>
    <w:p w14:paraId="68490C9B" w14:textId="77777777" w:rsidR="007127EE" w:rsidRDefault="00000000">
      <w:pPr>
        <w:suppressAutoHyphens w:val="0"/>
        <w:spacing w:after="90" w:line="247" w:lineRule="auto"/>
        <w:contextualSpacing/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16</w:t>
      </w:r>
      <w:r>
        <w:rPr>
          <w:color w:val="000000" w:themeColor="text1"/>
          <w:szCs w:val="22"/>
          <w:lang w:val="bs-Latn-BA"/>
        </w:rPr>
        <w:t>.a)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83"/>
        <w:gridCol w:w="1158"/>
        <w:gridCol w:w="1158"/>
        <w:gridCol w:w="1158"/>
        <w:gridCol w:w="1158"/>
        <w:gridCol w:w="1158"/>
        <w:gridCol w:w="1187"/>
      </w:tblGrid>
      <w:tr w:rsidR="007127EE" w14:paraId="1A303BDE" w14:textId="77777777">
        <w:trPr>
          <w:trHeight w:val="323"/>
        </w:trPr>
        <w:tc>
          <w:tcPr>
            <w:tcW w:w="5000" w:type="pct"/>
            <w:gridSpan w:val="7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575905E" w14:textId="77777777" w:rsidR="007127EE" w:rsidRDefault="00000000">
            <w:pPr>
              <w:jc w:val="center"/>
              <w:rPr>
                <w:b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color w:val="000000" w:themeColor="text1"/>
                <w:sz w:val="18"/>
                <w:szCs w:val="18"/>
                <w:lang w:val="bs-Latn-BA"/>
              </w:rPr>
              <w:t xml:space="preserve">Uporedni pokazatelji uspjeha učenika u vladanju  </w:t>
            </w:r>
          </w:p>
        </w:tc>
      </w:tr>
      <w:tr w:rsidR="007127EE" w14:paraId="3802B574" w14:textId="77777777">
        <w:trPr>
          <w:trHeight w:val="323"/>
        </w:trPr>
        <w:tc>
          <w:tcPr>
            <w:tcW w:w="1150" w:type="pct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14:paraId="477585B2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Uspjeh u vladanju</w:t>
            </w:r>
          </w:p>
        </w:tc>
        <w:tc>
          <w:tcPr>
            <w:tcW w:w="1278" w:type="pct"/>
            <w:gridSpan w:val="2"/>
            <w:tcBorders>
              <w:top w:val="double" w:sz="4" w:space="0" w:color="000000"/>
              <w:left w:val="single" w:sz="8" w:space="0" w:color="000000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96D389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Šk._______/___</w:t>
            </w:r>
          </w:p>
        </w:tc>
        <w:tc>
          <w:tcPr>
            <w:tcW w:w="1278" w:type="pct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3DE863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Šk._______/___</w:t>
            </w:r>
          </w:p>
        </w:tc>
        <w:tc>
          <w:tcPr>
            <w:tcW w:w="1294" w:type="pct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0911F5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Šk._______/___</w:t>
            </w:r>
          </w:p>
        </w:tc>
      </w:tr>
      <w:tr w:rsidR="007127EE" w14:paraId="53F59390" w14:textId="77777777">
        <w:tc>
          <w:tcPr>
            <w:tcW w:w="1150" w:type="pct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2F2F2" w:themeFill="background1" w:themeFillShade="F2"/>
          </w:tcPr>
          <w:p w14:paraId="5AF7E7A0" w14:textId="77777777" w:rsidR="007127EE" w:rsidRDefault="007127EE">
            <w:pPr>
              <w:snapToGrid w:val="0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37DBFB6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A309A1C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594FAB6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Broj učenika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F631073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%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67B0131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Broj učenika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E9808D" w14:textId="77777777" w:rsidR="007127EE" w:rsidRDefault="00000000">
            <w:pPr>
              <w:jc w:val="center"/>
              <w:rPr>
                <w:b/>
                <w:color w:val="000000" w:themeColor="text1"/>
                <w:sz w:val="16"/>
                <w:szCs w:val="16"/>
                <w:lang w:val="bs-Latn-BA"/>
              </w:rPr>
            </w:pPr>
            <w:r>
              <w:rPr>
                <w:b/>
                <w:color w:val="000000" w:themeColor="text1"/>
                <w:sz w:val="16"/>
                <w:szCs w:val="16"/>
                <w:lang w:val="bs-Latn-BA"/>
              </w:rPr>
              <w:t>%</w:t>
            </w:r>
          </w:p>
        </w:tc>
      </w:tr>
      <w:tr w:rsidR="007127EE" w14:paraId="0DAD5F07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ADC59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 xml:space="preserve">Primjerno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  <w:vAlign w:val="center"/>
          </w:tcPr>
          <w:p w14:paraId="7A53FE6C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54690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4CF0E7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C2A7D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AD8606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B6061" w14:textId="77777777" w:rsidR="007127EE" w:rsidRDefault="007127EE">
            <w:pPr>
              <w:snapToGrid w:val="0"/>
              <w:jc w:val="center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6432F05A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2357B3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Vrlodobro</w:t>
            </w:r>
            <w:proofErr w:type="spellEnd"/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19E844CC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4069E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9EEAA9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D3A9F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ECEE2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AE50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3815C8BB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3B9CDE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Dobro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36FDA0E7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296DC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240B3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8F782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BFFF6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29A8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0074AE62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C27857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 xml:space="preserve">Zadovoljava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5D8F633E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F1FDB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608B2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88356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338A9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6AA2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5DD028A8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529DCD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 xml:space="preserve">Loše 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577C7DCA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29C30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ED1E0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A6628E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1FB5CF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7FF9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  <w:tr w:rsidR="007127EE" w14:paraId="393C8E15" w14:textId="77777777"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B48D86" w14:textId="77777777" w:rsidR="007127EE" w:rsidRDefault="00000000">
            <w:pPr>
              <w:jc w:val="right"/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lang w:val="bs-Latn-BA"/>
              </w:rPr>
              <w:t>Neocijenjen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8" w:space="0" w:color="auto"/>
              <w:bottom w:val="single" w:sz="4" w:space="0" w:color="000000"/>
            </w:tcBorders>
          </w:tcPr>
          <w:p w14:paraId="4AA61503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EAEE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9A4E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9871D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4924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A93E" w14:textId="77777777" w:rsidR="007127EE" w:rsidRDefault="007127EE">
            <w:pPr>
              <w:snapToGrid w:val="0"/>
              <w:rPr>
                <w:color w:val="000000" w:themeColor="text1"/>
                <w:sz w:val="18"/>
                <w:szCs w:val="18"/>
                <w:lang w:val="bs-Latn-BA"/>
              </w:rPr>
            </w:pPr>
          </w:p>
        </w:tc>
      </w:tr>
    </w:tbl>
    <w:p w14:paraId="63239E4F" w14:textId="77777777" w:rsidR="007127EE" w:rsidRDefault="007127EE">
      <w:pPr>
        <w:pStyle w:val="Paragrafspiska"/>
        <w:ind w:left="0"/>
        <w:rPr>
          <w:rFonts w:ascii="Times New Roman" w:hAnsi="Times New Roman" w:cs="Times New Roman"/>
          <w:b/>
          <w:color w:val="FF0000"/>
          <w:lang w:val="bs-Latn-BA"/>
        </w:rPr>
      </w:pPr>
    </w:p>
    <w:p w14:paraId="687D1F01" w14:textId="77777777" w:rsidR="007127EE" w:rsidRDefault="007127EE">
      <w:pPr>
        <w:pStyle w:val="Paragrafspiska"/>
        <w:ind w:left="0"/>
        <w:rPr>
          <w:rFonts w:ascii="Times New Roman" w:hAnsi="Times New Roman" w:cs="Times New Roman"/>
          <w:b/>
          <w:color w:val="FF0000"/>
          <w:lang w:val="bs-Latn-BA"/>
        </w:rPr>
      </w:pPr>
    </w:p>
    <w:p w14:paraId="231B4F31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49" w:name="_Toc141079720"/>
      <w:r>
        <w:rPr>
          <w:lang w:val="bs-Latn-BA"/>
        </w:rPr>
        <w:t xml:space="preserve"> </w:t>
      </w:r>
      <w:bookmarkStart w:id="50" w:name="_Toc168919644"/>
      <w:r>
        <w:rPr>
          <w:lang w:val="bs-Latn-BA"/>
        </w:rPr>
        <w:t>Podaci o uspjehu učenika na takmičenjima smotrama, revijama i drugim manifestacijama</w:t>
      </w:r>
      <w:bookmarkEnd w:id="49"/>
      <w:bookmarkEnd w:id="50"/>
      <w:r>
        <w:rPr>
          <w:lang w:val="bs-Latn-BA"/>
        </w:rPr>
        <w:t xml:space="preserve"> </w:t>
      </w:r>
    </w:p>
    <w:p w14:paraId="69B9DEDE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 xml:space="preserve">Pored aktivnosti na nivou odjeljenja, razreda, grupa razreda, škola provodi slobodne aktivnosti koje će je predstavljati na raznim takmičenjima, smotrama, revijama, manifestacijama i slično. </w:t>
      </w:r>
    </w:p>
    <w:p w14:paraId="1AA7E336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bCs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U tabelu 17. upisuju se podaci o uspjehu učenika na takmičenjima, revijama, smotrama i ostalim manifestacijama za prvo </w:t>
      </w:r>
      <w:proofErr w:type="spellStart"/>
      <w:r>
        <w:rPr>
          <w:rFonts w:ascii="Times New Roman" w:hAnsi="Times New Roman" w:cs="Times New Roman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lang w:val="bs-Latn-BA"/>
        </w:rPr>
        <w:t xml:space="preserve"> tekuće školske godine ili za prethodnu  školsku godinu.</w:t>
      </w:r>
      <w:r>
        <w:rPr>
          <w:rFonts w:ascii="Times New Roman" w:hAnsi="Times New Roman" w:cs="Times New Roman"/>
          <w:bCs/>
          <w:lang w:val="bs-Latn-BA"/>
        </w:rPr>
        <w:t xml:space="preserve"> </w:t>
      </w:r>
    </w:p>
    <w:p w14:paraId="35C44C0F" w14:textId="77777777" w:rsidR="007127EE" w:rsidRDefault="007127EE">
      <w:pPr>
        <w:pStyle w:val="Paragrafspiska"/>
        <w:ind w:left="0"/>
        <w:rPr>
          <w:rFonts w:ascii="Times New Roman" w:hAnsi="Times New Roman" w:cs="Times New Roman"/>
          <w:bCs/>
          <w:lang w:val="bs-Latn-BA"/>
        </w:rPr>
      </w:pPr>
    </w:p>
    <w:p w14:paraId="46A6B331" w14:textId="77777777" w:rsidR="007127EE" w:rsidRDefault="00000000">
      <w:pPr>
        <w:pStyle w:val="Paragrafspiska"/>
        <w:ind w:left="0"/>
        <w:jc w:val="right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bCs/>
          <w:lang w:val="bs-Latn-BA"/>
        </w:rPr>
        <w:t>(Tabela 17</w:t>
      </w:r>
      <w:r>
        <w:rPr>
          <w:rFonts w:ascii="Times New Roman" w:hAnsi="Times New Roman" w:cs="Times New Roman"/>
          <w:lang w:val="bs-Latn-BA"/>
        </w:rPr>
        <w:t>.)</w:t>
      </w:r>
    </w:p>
    <w:tbl>
      <w:tblPr>
        <w:tblpPr w:leftFromText="180" w:rightFromText="180" w:vertAnchor="text" w:horzAnchor="margin" w:tblpXSpec="center" w:tblpY="247"/>
        <w:tblW w:w="5438" w:type="pct"/>
        <w:tblLayout w:type="fixed"/>
        <w:tblLook w:val="04A0" w:firstRow="1" w:lastRow="0" w:firstColumn="1" w:lastColumn="0" w:noHBand="0" w:noVBand="1"/>
      </w:tblPr>
      <w:tblGrid>
        <w:gridCol w:w="831"/>
        <w:gridCol w:w="1426"/>
        <w:gridCol w:w="1204"/>
        <w:gridCol w:w="22"/>
        <w:gridCol w:w="79"/>
        <w:gridCol w:w="1295"/>
        <w:gridCol w:w="1429"/>
        <w:gridCol w:w="757"/>
        <w:gridCol w:w="1106"/>
        <w:gridCol w:w="1705"/>
      </w:tblGrid>
      <w:tr w:rsidR="007127EE" w14:paraId="7F6D43DD" w14:textId="77777777">
        <w:trPr>
          <w:cantSplit/>
          <w:trHeight w:val="344"/>
        </w:trPr>
        <w:tc>
          <w:tcPr>
            <w:tcW w:w="422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D9D9D9"/>
            <w:vAlign w:val="center"/>
          </w:tcPr>
          <w:p w14:paraId="04352D2E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r/b</w:t>
            </w:r>
          </w:p>
        </w:tc>
        <w:tc>
          <w:tcPr>
            <w:tcW w:w="724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D9D9D9"/>
            <w:vAlign w:val="center"/>
          </w:tcPr>
          <w:p w14:paraId="0712F10A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Naziv</w:t>
            </w:r>
          </w:p>
        </w:tc>
        <w:tc>
          <w:tcPr>
            <w:tcW w:w="611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D9D9D9"/>
            <w:vAlign w:val="center"/>
          </w:tcPr>
          <w:p w14:paraId="7CB5D05D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Organizator</w:t>
            </w:r>
          </w:p>
        </w:tc>
        <w:tc>
          <w:tcPr>
            <w:tcW w:w="708" w:type="pct"/>
            <w:gridSpan w:val="3"/>
            <w:tcBorders>
              <w:top w:val="doub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60787C7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Nivo </w:t>
            </w:r>
          </w:p>
        </w:tc>
        <w:tc>
          <w:tcPr>
            <w:tcW w:w="725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D9D9D9"/>
            <w:vAlign w:val="center"/>
          </w:tcPr>
          <w:p w14:paraId="49F0D135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Ime i prezime učenika učesnika</w:t>
            </w:r>
          </w:p>
        </w:tc>
        <w:tc>
          <w:tcPr>
            <w:tcW w:w="384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</w:tcBorders>
            <w:shd w:val="clear" w:color="auto" w:fill="D9D9D9"/>
            <w:vAlign w:val="center"/>
          </w:tcPr>
          <w:p w14:paraId="3696B805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Razred </w:t>
            </w:r>
          </w:p>
        </w:tc>
        <w:tc>
          <w:tcPr>
            <w:tcW w:w="561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4F1E6285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Ostvareni rezultati</w:t>
            </w:r>
          </w:p>
        </w:tc>
        <w:tc>
          <w:tcPr>
            <w:tcW w:w="865" w:type="pct"/>
            <w:tcBorders>
              <w:top w:val="doub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BB665D3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Nosilac aktivnosti</w:t>
            </w:r>
          </w:p>
        </w:tc>
      </w:tr>
      <w:tr w:rsidR="007127EE" w14:paraId="310CC17D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  <w:vAlign w:val="center"/>
          </w:tcPr>
          <w:p w14:paraId="1DD16AED" w14:textId="77777777" w:rsidR="007127EE" w:rsidRDefault="007127EE">
            <w:pPr>
              <w:snapToGrid w:val="0"/>
              <w:jc w:val="right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05FFC078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  <w:p w14:paraId="3F87822D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22" w:type="pct"/>
            <w:gridSpan w:val="2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4C99D63B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67" w:type="pct"/>
            <w:gridSpan w:val="5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4BC8620" w14:textId="77777777" w:rsidR="007127EE" w:rsidRDefault="00000000">
            <w:pPr>
              <w:rPr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Takmičenja 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</w:tcPr>
          <w:p w14:paraId="0F725AA9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0AAADC3D" w14:textId="77777777">
        <w:trPr>
          <w:trHeight w:val="298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5167A5CF" w14:textId="77777777" w:rsidR="007127EE" w:rsidRDefault="00000000">
            <w:pPr>
              <w:jc w:val="right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1.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1050E865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 xml:space="preserve">Turnir East Sarajevo </w:t>
            </w:r>
            <w:proofErr w:type="spellStart"/>
            <w:r>
              <w:rPr>
                <w:lang w:val="bs-Latn-BA"/>
              </w:rPr>
              <w:t>Open</w:t>
            </w:r>
            <w:proofErr w:type="spellEnd"/>
            <w:r>
              <w:rPr>
                <w:lang w:val="bs-Latn-BA"/>
              </w:rPr>
              <w:t xml:space="preserve"> u </w:t>
            </w:r>
            <w:proofErr w:type="spellStart"/>
            <w:r>
              <w:rPr>
                <w:lang w:val="bs-Latn-BA"/>
              </w:rPr>
              <w:t>Jiu</w:t>
            </w:r>
            <w:proofErr w:type="spellEnd"/>
            <w:r>
              <w:rPr>
                <w:lang w:val="bs-Latn-BA"/>
              </w:rPr>
              <w:t xml:space="preserve"> </w:t>
            </w:r>
            <w:proofErr w:type="spellStart"/>
            <w:r>
              <w:rPr>
                <w:lang w:val="bs-Latn-BA"/>
              </w:rPr>
              <w:t>Jitsu</w:t>
            </w:r>
            <w:proofErr w:type="spellEnd"/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0AF01747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 xml:space="preserve">Savez sporta i </w:t>
            </w:r>
            <w:proofErr w:type="spellStart"/>
            <w:r>
              <w:rPr>
                <w:lang w:val="bs-Latn-BA"/>
              </w:rPr>
              <w:t>Grappling</w:t>
            </w:r>
            <w:proofErr w:type="spellEnd"/>
            <w:r>
              <w:rPr>
                <w:lang w:val="bs-Latn-BA"/>
              </w:rPr>
              <w:t xml:space="preserve"> akademija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B531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Turnir</w:t>
            </w:r>
          </w:p>
        </w:tc>
        <w:tc>
          <w:tcPr>
            <w:tcW w:w="72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6A68EDB1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 xml:space="preserve">Ajla </w:t>
            </w:r>
            <w:proofErr w:type="spellStart"/>
            <w:r>
              <w:rPr>
                <w:lang w:val="bs-Latn-BA"/>
              </w:rPr>
              <w:t>Saračević</w:t>
            </w:r>
            <w:proofErr w:type="spellEnd"/>
          </w:p>
        </w:tc>
        <w:tc>
          <w:tcPr>
            <w:tcW w:w="38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567397C9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II</w:t>
            </w:r>
          </w:p>
        </w:tc>
        <w:tc>
          <w:tcPr>
            <w:tcW w:w="56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D6DB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Dvostruka prvakinja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6B6C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Savez sporta</w:t>
            </w:r>
          </w:p>
        </w:tc>
      </w:tr>
      <w:tr w:rsidR="007127EE" w14:paraId="7DC5BAD6" w14:textId="77777777">
        <w:trPr>
          <w:trHeight w:val="298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57CFC702" w14:textId="77777777" w:rsidR="007127EE" w:rsidRDefault="00000000">
            <w:pPr>
              <w:jc w:val="right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2.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59127011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t>Mediteransko prvenstvo u gimnastici</w:t>
            </w: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33621BEF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Savez sporta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7EE8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Mediteransko prvenstvo</w:t>
            </w:r>
          </w:p>
        </w:tc>
        <w:tc>
          <w:tcPr>
            <w:tcW w:w="72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20CF7761" w14:textId="77777777" w:rsidR="007127EE" w:rsidRDefault="00000000">
            <w:pPr>
              <w:snapToGrid w:val="0"/>
              <w:rPr>
                <w:lang w:val="bs-Latn-BA"/>
              </w:rPr>
            </w:pPr>
            <w:proofErr w:type="spellStart"/>
            <w:r>
              <w:rPr>
                <w:lang w:val="bs-Latn-BA"/>
              </w:rPr>
              <w:t>Lenah</w:t>
            </w:r>
            <w:proofErr w:type="spellEnd"/>
            <w:r>
              <w:rPr>
                <w:lang w:val="bs-Latn-BA"/>
              </w:rPr>
              <w:t xml:space="preserve"> </w:t>
            </w:r>
            <w:proofErr w:type="spellStart"/>
            <w:r>
              <w:rPr>
                <w:lang w:val="bs-Latn-BA"/>
              </w:rPr>
              <w:t>Pezo</w:t>
            </w:r>
            <w:proofErr w:type="spellEnd"/>
          </w:p>
        </w:tc>
        <w:tc>
          <w:tcPr>
            <w:tcW w:w="38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522389B2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I</w:t>
            </w:r>
          </w:p>
        </w:tc>
        <w:tc>
          <w:tcPr>
            <w:tcW w:w="56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5A1D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IX mjesto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EC51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Savez sporta</w:t>
            </w:r>
          </w:p>
        </w:tc>
      </w:tr>
      <w:tr w:rsidR="007127EE" w14:paraId="021DE02B" w14:textId="77777777">
        <w:trPr>
          <w:trHeight w:val="298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259D94A9" w14:textId="77777777" w:rsidR="007127EE" w:rsidRDefault="00000000">
            <w:pPr>
              <w:jc w:val="right"/>
              <w:rPr>
                <w:sz w:val="18"/>
                <w:szCs w:val="18"/>
                <w:lang w:val="bs-Latn-BA"/>
              </w:rPr>
            </w:pPr>
            <w:r>
              <w:rPr>
                <w:lang w:val="bs-Latn-BA"/>
              </w:rPr>
              <w:lastRenderedPageBreak/>
              <w:t>3.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295CE70C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Mediteransko prvenstvo u karateu</w:t>
            </w: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6C186E0E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Savez sporta</w:t>
            </w:r>
          </w:p>
        </w:tc>
        <w:tc>
          <w:tcPr>
            <w:tcW w:w="65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FFDB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 xml:space="preserve">Mediteransko prvenstvo </w:t>
            </w:r>
          </w:p>
        </w:tc>
        <w:tc>
          <w:tcPr>
            <w:tcW w:w="72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255E3646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 xml:space="preserve">Lejla </w:t>
            </w:r>
            <w:proofErr w:type="spellStart"/>
            <w:r>
              <w:rPr>
                <w:lang w:val="bs-Latn-BA"/>
              </w:rPr>
              <w:t>Zečović</w:t>
            </w:r>
            <w:proofErr w:type="spellEnd"/>
          </w:p>
        </w:tc>
        <w:tc>
          <w:tcPr>
            <w:tcW w:w="38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2A54DA5F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II</w:t>
            </w:r>
          </w:p>
        </w:tc>
        <w:tc>
          <w:tcPr>
            <w:tcW w:w="56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468E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III mjesto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797A" w14:textId="77777777" w:rsidR="007127EE" w:rsidRDefault="00000000">
            <w:pPr>
              <w:snapToGrid w:val="0"/>
              <w:rPr>
                <w:lang w:val="bs-Latn-BA"/>
              </w:rPr>
            </w:pPr>
            <w:r>
              <w:rPr>
                <w:lang w:val="bs-Latn-BA"/>
              </w:rPr>
              <w:t>Savez sporta</w:t>
            </w:r>
          </w:p>
        </w:tc>
      </w:tr>
      <w:tr w:rsidR="007127EE" w14:paraId="35AE85D7" w14:textId="77777777">
        <w:trPr>
          <w:trHeight w:val="298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4F2D707E" w14:textId="77777777" w:rsidR="007127EE" w:rsidRDefault="007127EE">
            <w:pPr>
              <w:jc w:val="right"/>
              <w:rPr>
                <w:lang w:val="bs-Latn-BA"/>
              </w:rPr>
            </w:pP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1D4170D2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7291E7C0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  <w:tc>
          <w:tcPr>
            <w:tcW w:w="657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AB2E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  <w:tc>
          <w:tcPr>
            <w:tcW w:w="72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30D7FC6C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  <w:tc>
          <w:tcPr>
            <w:tcW w:w="384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</w:tcBorders>
          </w:tcPr>
          <w:p w14:paraId="68FB869C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  <w:tc>
          <w:tcPr>
            <w:tcW w:w="561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0489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CAE4" w14:textId="77777777" w:rsidR="007127EE" w:rsidRDefault="007127EE">
            <w:pPr>
              <w:snapToGrid w:val="0"/>
              <w:rPr>
                <w:lang w:val="bs-Latn-BA"/>
              </w:rPr>
            </w:pPr>
          </w:p>
        </w:tc>
      </w:tr>
      <w:tr w:rsidR="007127EE" w14:paraId="40AC7E8A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  <w:vAlign w:val="center"/>
          </w:tcPr>
          <w:p w14:paraId="03514A13" w14:textId="77777777" w:rsidR="007127EE" w:rsidRDefault="007127EE">
            <w:pPr>
              <w:snapToGrid w:val="0"/>
              <w:jc w:val="right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60935A85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10049330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A8F4E04" w14:textId="77777777" w:rsidR="007127EE" w:rsidRDefault="00000000">
            <w:pPr>
              <w:rPr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Revije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</w:tcPr>
          <w:p w14:paraId="06B09E10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6EBA14ED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47F4CD9" w14:textId="77777777" w:rsidR="007127EE" w:rsidRDefault="00000000">
            <w:pPr>
              <w:jc w:val="right"/>
              <w:rPr>
                <w:lang w:val="bs-Latn-BA"/>
              </w:rPr>
            </w:pPr>
            <w:r>
              <w:rPr>
                <w:lang w:val="bs-Latn-BA"/>
              </w:rPr>
              <w:t>1.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12B3FD12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1E006605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56966D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64D58772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207F7E99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3C1B33E" w14:textId="77777777" w:rsidR="007127EE" w:rsidRDefault="00000000">
            <w:pPr>
              <w:jc w:val="right"/>
              <w:rPr>
                <w:lang w:val="bs-Latn-BA"/>
              </w:rPr>
            </w:pPr>
            <w:r>
              <w:rPr>
                <w:lang w:val="bs-Latn-BA"/>
              </w:rPr>
              <w:t>2.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69064822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310A2EDF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B4F7C7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2F92742C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718269F7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  <w:vAlign w:val="center"/>
          </w:tcPr>
          <w:p w14:paraId="5628796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69C6BC6F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0837E1DE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2E0B892" w14:textId="77777777" w:rsidR="007127EE" w:rsidRDefault="00000000">
            <w:pPr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Smotre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</w:tcPr>
          <w:p w14:paraId="62159859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62D2711B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3282E8E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278EC0F3" w14:textId="77777777" w:rsidR="007127EE" w:rsidRDefault="00000000">
            <w:pPr>
              <w:jc w:val="left"/>
              <w:rPr>
                <w:lang w:val="bs-Latn-BA"/>
              </w:rPr>
            </w:pPr>
            <w:r>
              <w:rPr>
                <w:lang w:val="bs-Latn-BA"/>
              </w:rPr>
              <w:t>16. smotra  Dani E-medice 2025.</w:t>
            </w: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2A8CE912" w14:textId="77777777" w:rsidR="007127EE" w:rsidRDefault="00000000">
            <w:pPr>
              <w:jc w:val="left"/>
              <w:rPr>
                <w:lang w:val="bs-Latn-BA"/>
              </w:rPr>
            </w:pPr>
            <w:r>
              <w:rPr>
                <w:lang w:val="bs-Latn-BA"/>
              </w:rPr>
              <w:t xml:space="preserve">Regionalna smotra pod pokrovitelj- </w:t>
            </w:r>
            <w:proofErr w:type="spellStart"/>
            <w:r>
              <w:rPr>
                <w:lang w:val="bs-Latn-BA"/>
              </w:rPr>
              <w:t>stvom</w:t>
            </w:r>
            <w:proofErr w:type="spellEnd"/>
            <w:r>
              <w:rPr>
                <w:lang w:val="bs-Latn-BA"/>
              </w:rPr>
              <w:t xml:space="preserve"> Vlade republike Hrvatske</w:t>
            </w: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D61341" w14:textId="77777777" w:rsidR="007127EE" w:rsidRDefault="00000000">
            <w:pPr>
              <w:jc w:val="left"/>
              <w:rPr>
                <w:lang w:val="bs-Latn-BA"/>
              </w:rPr>
            </w:pPr>
            <w:r>
              <w:rPr>
                <w:lang w:val="bs-Latn-BA"/>
              </w:rPr>
              <w:t>16. smotra Dani E – medice 2025.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01AD9BE7" w14:textId="77777777" w:rsidR="007127EE" w:rsidRDefault="00000000">
            <w:pPr>
              <w:jc w:val="left"/>
              <w:rPr>
                <w:lang w:val="bs-Latn-BA"/>
              </w:rPr>
            </w:pPr>
            <w:r>
              <w:rPr>
                <w:lang w:val="bs-Latn-BA"/>
              </w:rPr>
              <w:t>Škola</w:t>
            </w:r>
          </w:p>
          <w:p w14:paraId="7C42A6FC" w14:textId="77777777" w:rsidR="007127EE" w:rsidRDefault="007127EE">
            <w:pPr>
              <w:jc w:val="left"/>
              <w:rPr>
                <w:lang w:val="bs-Latn-BA"/>
              </w:rPr>
            </w:pPr>
          </w:p>
          <w:p w14:paraId="240D08FD" w14:textId="77777777" w:rsidR="007127EE" w:rsidRDefault="00000000">
            <w:pPr>
              <w:jc w:val="left"/>
              <w:rPr>
                <w:lang w:val="bs-Latn-BA"/>
              </w:rPr>
            </w:pPr>
            <w:r>
              <w:rPr>
                <w:lang w:val="bs-Latn-BA"/>
              </w:rPr>
              <w:t xml:space="preserve">Koordinatorica </w:t>
            </w:r>
            <w:proofErr w:type="spellStart"/>
            <w:r>
              <w:rPr>
                <w:lang w:val="bs-Latn-BA"/>
              </w:rPr>
              <w:t>Jašarbašić</w:t>
            </w:r>
            <w:proofErr w:type="spellEnd"/>
            <w:r>
              <w:rPr>
                <w:lang w:val="bs-Latn-BA"/>
              </w:rPr>
              <w:t xml:space="preserve"> Elvira mentorica Livnjak-</w:t>
            </w:r>
            <w:proofErr w:type="spellStart"/>
            <w:r>
              <w:rPr>
                <w:lang w:val="bs-Latn-BA"/>
              </w:rPr>
              <w:t>Krdžalić</w:t>
            </w:r>
            <w:proofErr w:type="spellEnd"/>
            <w:r>
              <w:rPr>
                <w:lang w:val="bs-Latn-BA"/>
              </w:rPr>
              <w:t>, Melisa Profesorica naše škole Čikić Lejla.</w:t>
            </w:r>
          </w:p>
          <w:p w14:paraId="231E8AA2" w14:textId="77777777" w:rsidR="007127EE" w:rsidRDefault="007127EE">
            <w:pPr>
              <w:jc w:val="left"/>
              <w:rPr>
                <w:lang w:val="bs-Latn-BA"/>
              </w:rPr>
            </w:pPr>
          </w:p>
          <w:p w14:paraId="65B92F95" w14:textId="77777777" w:rsidR="007127EE" w:rsidRDefault="00000000">
            <w:pPr>
              <w:jc w:val="left"/>
              <w:rPr>
                <w:lang w:val="bs-Latn-BA"/>
              </w:rPr>
            </w:pPr>
            <w:r>
              <w:rPr>
                <w:lang w:val="bs-Latn-BA"/>
              </w:rPr>
              <w:t xml:space="preserve">Učenici naše škole: </w:t>
            </w:r>
          </w:p>
          <w:p w14:paraId="0C6352F4" w14:textId="77777777" w:rsidR="007127EE" w:rsidRDefault="00000000">
            <w:pPr>
              <w:jc w:val="left"/>
              <w:rPr>
                <w:lang w:val="bs-Latn-BA"/>
              </w:rPr>
            </w:pPr>
            <w:proofErr w:type="spellStart"/>
            <w:r>
              <w:rPr>
                <w:lang w:val="bs-Latn-BA"/>
              </w:rPr>
              <w:t>Zukić</w:t>
            </w:r>
            <w:proofErr w:type="spellEnd"/>
            <w:r>
              <w:rPr>
                <w:lang w:val="bs-Latn-BA"/>
              </w:rPr>
              <w:t xml:space="preserve"> Ajdin, </w:t>
            </w:r>
            <w:proofErr w:type="spellStart"/>
            <w:r>
              <w:rPr>
                <w:lang w:val="bs-Latn-BA"/>
              </w:rPr>
              <w:t>Sinanović</w:t>
            </w:r>
            <w:proofErr w:type="spellEnd"/>
            <w:r>
              <w:rPr>
                <w:lang w:val="bs-Latn-BA"/>
              </w:rPr>
              <w:t xml:space="preserve"> Danin, </w:t>
            </w:r>
            <w:proofErr w:type="spellStart"/>
            <w:r>
              <w:rPr>
                <w:lang w:val="bs-Latn-BA"/>
              </w:rPr>
              <w:t>Suljević</w:t>
            </w:r>
            <w:proofErr w:type="spellEnd"/>
            <w:r>
              <w:rPr>
                <w:lang w:val="bs-Latn-BA"/>
              </w:rPr>
              <w:t xml:space="preserve"> Ajdin, Mustafić Sajra, </w:t>
            </w:r>
            <w:proofErr w:type="spellStart"/>
            <w:r>
              <w:rPr>
                <w:lang w:val="bs-Latn-BA"/>
              </w:rPr>
              <w:t>Nevaljalović</w:t>
            </w:r>
            <w:proofErr w:type="spellEnd"/>
            <w:r>
              <w:rPr>
                <w:lang w:val="bs-Latn-BA"/>
              </w:rPr>
              <w:t>, Arnela,</w:t>
            </w:r>
          </w:p>
          <w:p w14:paraId="59721CBA" w14:textId="77777777" w:rsidR="007127EE" w:rsidRDefault="00000000">
            <w:pPr>
              <w:jc w:val="left"/>
              <w:rPr>
                <w:lang w:val="bs-Latn-BA"/>
              </w:rPr>
            </w:pPr>
            <w:proofErr w:type="spellStart"/>
            <w:r>
              <w:rPr>
                <w:lang w:val="bs-Latn-BA"/>
              </w:rPr>
              <w:t>Šebo</w:t>
            </w:r>
            <w:proofErr w:type="spellEnd"/>
            <w:r>
              <w:rPr>
                <w:lang w:val="bs-Latn-BA"/>
              </w:rPr>
              <w:t xml:space="preserve"> Nejla</w:t>
            </w:r>
          </w:p>
          <w:p w14:paraId="09C4ED5B" w14:textId="77777777" w:rsidR="007127EE" w:rsidRDefault="007127EE">
            <w:pPr>
              <w:jc w:val="left"/>
              <w:rPr>
                <w:lang w:val="bs-Latn-BA"/>
              </w:rPr>
            </w:pPr>
          </w:p>
        </w:tc>
      </w:tr>
      <w:tr w:rsidR="007127EE" w14:paraId="03DFFFDF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E4A09BA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3963F425" w14:textId="77777777" w:rsidR="007127EE" w:rsidRDefault="007127EE">
            <w:pPr>
              <w:jc w:val="center"/>
              <w:rPr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4A9A0589" w14:textId="77777777" w:rsidR="007127EE" w:rsidRDefault="007127EE">
            <w:pPr>
              <w:rPr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D3274C" w14:textId="77777777" w:rsidR="007127EE" w:rsidRDefault="007127EE">
            <w:pPr>
              <w:rPr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6C974FDF" w14:textId="77777777" w:rsidR="007127EE" w:rsidRDefault="007127EE">
            <w:pPr>
              <w:rPr>
                <w:lang w:val="bs-Latn-BA"/>
              </w:rPr>
            </w:pPr>
          </w:p>
        </w:tc>
      </w:tr>
      <w:tr w:rsidR="007127EE" w14:paraId="73149CC3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  <w:vAlign w:val="center"/>
          </w:tcPr>
          <w:p w14:paraId="4367CA2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7FC41B14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EEECE1" w:themeFill="background2"/>
          </w:tcPr>
          <w:p w14:paraId="214FBC56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AF902A4" w14:textId="77777777" w:rsidR="007127EE" w:rsidRDefault="00000000">
            <w:pPr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Ostalo</w:t>
            </w: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EEECE1" w:themeFill="background2"/>
          </w:tcPr>
          <w:p w14:paraId="0DE7076D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08F8FEF6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8CEDF92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3363D242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17860F50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0621AB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3F465A0A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7CCB1D44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359E83A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3B2ED023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0DF3AB1B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F7DCDC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5AE0CAA6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3A97F18C" w14:textId="77777777">
        <w:trPr>
          <w:trHeight w:val="35"/>
        </w:trPr>
        <w:tc>
          <w:tcPr>
            <w:tcW w:w="422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72EA72D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724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73D02B5B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662" w:type="pct"/>
            <w:gridSpan w:val="3"/>
            <w:tcBorders>
              <w:top w:val="single" w:sz="8" w:space="0" w:color="auto"/>
              <w:left w:val="single" w:sz="4" w:space="0" w:color="000000"/>
              <w:bottom w:val="single" w:sz="8" w:space="0" w:color="auto"/>
            </w:tcBorders>
            <w:shd w:val="clear" w:color="auto" w:fill="FFFFFF" w:themeFill="background1"/>
          </w:tcPr>
          <w:p w14:paraId="141C433D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2327" w:type="pct"/>
            <w:gridSpan w:val="4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4C3455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865" w:type="pc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FFFFFF" w:themeFill="background1"/>
          </w:tcPr>
          <w:p w14:paraId="55806B0F" w14:textId="77777777" w:rsidR="007127EE" w:rsidRDefault="007127EE">
            <w:pPr>
              <w:rPr>
                <w:b/>
                <w:sz w:val="18"/>
                <w:szCs w:val="18"/>
                <w:lang w:val="bs-Latn-BA"/>
              </w:rPr>
            </w:pPr>
          </w:p>
        </w:tc>
      </w:tr>
    </w:tbl>
    <w:p w14:paraId="721A4C31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75E9E6D0" w14:textId="77777777" w:rsidR="007127EE" w:rsidRDefault="007127EE">
      <w:pPr>
        <w:pStyle w:val="Paragrafspiska"/>
        <w:ind w:left="0"/>
        <w:jc w:val="left"/>
        <w:rPr>
          <w:rFonts w:ascii="Times New Roman" w:hAnsi="Times New Roman" w:cs="Times New Roman"/>
          <w:b/>
          <w:lang w:val="bs-Latn-BA"/>
        </w:rPr>
      </w:pPr>
    </w:p>
    <w:p w14:paraId="2948B2E0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51" w:name="_Toc141079721"/>
      <w:r>
        <w:rPr>
          <w:lang w:val="bs-Latn-BA"/>
        </w:rPr>
        <w:t xml:space="preserve"> </w:t>
      </w:r>
      <w:bookmarkStart w:id="52" w:name="_Toc168919645"/>
      <w:r>
        <w:rPr>
          <w:lang w:val="bs-Latn-BA"/>
        </w:rPr>
        <w:t>Podaci o  učenicima sa specijalnim statusom</w:t>
      </w:r>
      <w:bookmarkEnd w:id="51"/>
      <w:bookmarkEnd w:id="52"/>
    </w:p>
    <w:p w14:paraId="6502F1D9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>U tabelu 18. upisuju se podaci o učenicima</w:t>
      </w:r>
      <w:r>
        <w:rPr>
          <w:rFonts w:ascii="Times New Roman" w:hAnsi="Times New Roman" w:cs="Times New Roman"/>
          <w:b/>
          <w:lang w:val="bs-Latn-BA"/>
        </w:rPr>
        <w:t xml:space="preserve"> </w:t>
      </w:r>
      <w:r>
        <w:rPr>
          <w:rFonts w:ascii="Times New Roman" w:hAnsi="Times New Roman" w:cs="Times New Roman"/>
          <w:lang w:val="bs-Latn-BA"/>
        </w:rPr>
        <w:t>kojima škola dodjeljuje specijalni status  na osnovu odluke Ministarstva kulture i sporta Kantona Sarajevo o proglašenju učenika perspektivnim ili vrhunskim sportistom, odnosno odluke Ministarstva o proglašenju učenika izuzetnim talentom i nadarenim učenikom, u skladu sa ostvarenim rezultatima.</w:t>
      </w:r>
    </w:p>
    <w:p w14:paraId="3D04EDB2" w14:textId="77777777" w:rsidR="007127EE" w:rsidRDefault="007127EE">
      <w:pPr>
        <w:ind w:left="360"/>
        <w:jc w:val="right"/>
        <w:rPr>
          <w:szCs w:val="22"/>
          <w:lang w:val="bs-Latn-BA"/>
        </w:rPr>
      </w:pPr>
    </w:p>
    <w:p w14:paraId="011F93AB" w14:textId="77777777" w:rsidR="007127EE" w:rsidRDefault="007127EE">
      <w:pPr>
        <w:ind w:left="360"/>
        <w:jc w:val="right"/>
        <w:rPr>
          <w:szCs w:val="22"/>
          <w:lang w:val="bs-Latn-BA"/>
        </w:rPr>
      </w:pPr>
    </w:p>
    <w:p w14:paraId="3370BDF8" w14:textId="77777777" w:rsidR="007127EE" w:rsidRDefault="007127EE">
      <w:pPr>
        <w:ind w:left="360"/>
        <w:jc w:val="right"/>
        <w:rPr>
          <w:szCs w:val="22"/>
          <w:lang w:val="bs-Latn-BA"/>
        </w:rPr>
      </w:pPr>
    </w:p>
    <w:p w14:paraId="0734AB70" w14:textId="77777777" w:rsidR="007127EE" w:rsidRDefault="007127EE">
      <w:pPr>
        <w:ind w:left="360"/>
        <w:jc w:val="right"/>
        <w:rPr>
          <w:szCs w:val="22"/>
          <w:lang w:val="bs-Latn-BA"/>
        </w:rPr>
      </w:pPr>
    </w:p>
    <w:p w14:paraId="0AA1AC96" w14:textId="77777777" w:rsidR="007127EE" w:rsidRDefault="00000000">
      <w:pPr>
        <w:ind w:left="360"/>
        <w:jc w:val="right"/>
        <w:rPr>
          <w:b/>
          <w:bCs/>
          <w:szCs w:val="22"/>
          <w:lang w:val="bs-Latn-BA"/>
        </w:rPr>
      </w:pPr>
      <w:r>
        <w:rPr>
          <w:szCs w:val="22"/>
          <w:lang w:val="bs-Latn-BA"/>
        </w:rPr>
        <w:t>(Tabela 18.)</w:t>
      </w:r>
    </w:p>
    <w:tbl>
      <w:tblPr>
        <w:tblW w:w="52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2996"/>
        <w:gridCol w:w="1775"/>
        <w:gridCol w:w="2243"/>
        <w:gridCol w:w="1286"/>
      </w:tblGrid>
      <w:tr w:rsidR="007127EE" w14:paraId="227DFB5D" w14:textId="77777777">
        <w:trPr>
          <w:trHeight w:val="1574"/>
          <w:jc w:val="center"/>
        </w:trPr>
        <w:tc>
          <w:tcPr>
            <w:tcW w:w="670" w:type="pc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7766BDDC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Razred</w:t>
            </w:r>
          </w:p>
        </w:tc>
        <w:tc>
          <w:tcPr>
            <w:tcW w:w="1563" w:type="pc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3B8E8E6E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perspektivnih i vrhunskih sportista</w:t>
            </w:r>
          </w:p>
        </w:tc>
        <w:tc>
          <w:tcPr>
            <w:tcW w:w="926" w:type="pc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66FAEA99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izuzetnih umjetničkih talenata</w:t>
            </w:r>
          </w:p>
        </w:tc>
        <w:tc>
          <w:tcPr>
            <w:tcW w:w="1170" w:type="pc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4306EB37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Broj nadarenih učenika sa vrhunskim rezultatima na kantonalnom, federalnom, državnom ili međunarodnom takmičenju</w:t>
            </w:r>
          </w:p>
        </w:tc>
        <w:tc>
          <w:tcPr>
            <w:tcW w:w="671" w:type="pc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7B7A6B94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UKUPNO</w:t>
            </w:r>
          </w:p>
        </w:tc>
      </w:tr>
      <w:tr w:rsidR="007127EE" w14:paraId="5577682A" w14:textId="77777777">
        <w:trPr>
          <w:trHeight w:val="219"/>
          <w:jc w:val="center"/>
        </w:trPr>
        <w:tc>
          <w:tcPr>
            <w:tcW w:w="670" w:type="pct"/>
            <w:tcBorders>
              <w:top w:val="double" w:sz="4" w:space="0" w:color="auto"/>
            </w:tcBorders>
          </w:tcPr>
          <w:p w14:paraId="5620D628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</w:t>
            </w:r>
          </w:p>
        </w:tc>
        <w:tc>
          <w:tcPr>
            <w:tcW w:w="1563" w:type="pct"/>
            <w:tcBorders>
              <w:top w:val="double" w:sz="4" w:space="0" w:color="auto"/>
            </w:tcBorders>
          </w:tcPr>
          <w:p w14:paraId="44C49F49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</w:t>
            </w:r>
          </w:p>
        </w:tc>
        <w:tc>
          <w:tcPr>
            <w:tcW w:w="926" w:type="pct"/>
            <w:tcBorders>
              <w:top w:val="double" w:sz="4" w:space="0" w:color="auto"/>
            </w:tcBorders>
          </w:tcPr>
          <w:p w14:paraId="461F9CCB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1170" w:type="pct"/>
            <w:tcBorders>
              <w:top w:val="double" w:sz="4" w:space="0" w:color="auto"/>
            </w:tcBorders>
          </w:tcPr>
          <w:p w14:paraId="45CEF974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71" w:type="pct"/>
            <w:tcBorders>
              <w:top w:val="double" w:sz="4" w:space="0" w:color="auto"/>
            </w:tcBorders>
          </w:tcPr>
          <w:p w14:paraId="3044AB96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</w:t>
            </w:r>
          </w:p>
        </w:tc>
      </w:tr>
      <w:tr w:rsidR="007127EE" w14:paraId="164D4447" w14:textId="77777777">
        <w:trPr>
          <w:trHeight w:val="233"/>
          <w:jc w:val="center"/>
        </w:trPr>
        <w:tc>
          <w:tcPr>
            <w:tcW w:w="670" w:type="pct"/>
          </w:tcPr>
          <w:p w14:paraId="60E408D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1563" w:type="pct"/>
          </w:tcPr>
          <w:p w14:paraId="273339E8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3</w:t>
            </w:r>
          </w:p>
        </w:tc>
        <w:tc>
          <w:tcPr>
            <w:tcW w:w="926" w:type="pct"/>
          </w:tcPr>
          <w:p w14:paraId="7341360C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</w:t>
            </w:r>
          </w:p>
        </w:tc>
        <w:tc>
          <w:tcPr>
            <w:tcW w:w="1170" w:type="pct"/>
          </w:tcPr>
          <w:p w14:paraId="27C3501D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71" w:type="pct"/>
          </w:tcPr>
          <w:p w14:paraId="0AE535CA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4</w:t>
            </w:r>
          </w:p>
        </w:tc>
      </w:tr>
      <w:tr w:rsidR="007127EE" w14:paraId="4BF0C433" w14:textId="77777777">
        <w:trPr>
          <w:trHeight w:val="219"/>
          <w:jc w:val="center"/>
        </w:trPr>
        <w:tc>
          <w:tcPr>
            <w:tcW w:w="670" w:type="pct"/>
          </w:tcPr>
          <w:p w14:paraId="2D410C9E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III</w:t>
            </w:r>
          </w:p>
        </w:tc>
        <w:tc>
          <w:tcPr>
            <w:tcW w:w="1563" w:type="pct"/>
          </w:tcPr>
          <w:p w14:paraId="338DE569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</w:t>
            </w:r>
          </w:p>
        </w:tc>
        <w:tc>
          <w:tcPr>
            <w:tcW w:w="926" w:type="pct"/>
          </w:tcPr>
          <w:p w14:paraId="65A6C914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</w:t>
            </w:r>
          </w:p>
        </w:tc>
        <w:tc>
          <w:tcPr>
            <w:tcW w:w="1170" w:type="pct"/>
          </w:tcPr>
          <w:p w14:paraId="4A7CFF99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71" w:type="pct"/>
          </w:tcPr>
          <w:p w14:paraId="386669AC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3</w:t>
            </w:r>
          </w:p>
        </w:tc>
      </w:tr>
      <w:tr w:rsidR="007127EE" w14:paraId="2F2A1B71" w14:textId="77777777">
        <w:trPr>
          <w:trHeight w:val="219"/>
          <w:jc w:val="center"/>
        </w:trPr>
        <w:tc>
          <w:tcPr>
            <w:tcW w:w="670" w:type="pct"/>
          </w:tcPr>
          <w:p w14:paraId="6EA3B4C3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IV</w:t>
            </w:r>
          </w:p>
        </w:tc>
        <w:tc>
          <w:tcPr>
            <w:tcW w:w="1563" w:type="pct"/>
          </w:tcPr>
          <w:p w14:paraId="195A8DAF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4</w:t>
            </w:r>
          </w:p>
        </w:tc>
        <w:tc>
          <w:tcPr>
            <w:tcW w:w="926" w:type="pct"/>
          </w:tcPr>
          <w:p w14:paraId="41FA3B54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1170" w:type="pct"/>
          </w:tcPr>
          <w:p w14:paraId="37C2EDAB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71" w:type="pct"/>
          </w:tcPr>
          <w:p w14:paraId="4C247F07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4</w:t>
            </w:r>
          </w:p>
        </w:tc>
      </w:tr>
      <w:tr w:rsidR="007127EE" w14:paraId="4B991872" w14:textId="77777777">
        <w:trPr>
          <w:trHeight w:val="233"/>
          <w:jc w:val="center"/>
        </w:trPr>
        <w:tc>
          <w:tcPr>
            <w:tcW w:w="670" w:type="pct"/>
          </w:tcPr>
          <w:p w14:paraId="7D6B871A" w14:textId="77777777" w:rsidR="007127EE" w:rsidRDefault="00000000">
            <w:pPr>
              <w:jc w:val="right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UKUPNO</w:t>
            </w:r>
          </w:p>
        </w:tc>
        <w:tc>
          <w:tcPr>
            <w:tcW w:w="1563" w:type="pct"/>
          </w:tcPr>
          <w:p w14:paraId="212AF479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926" w:type="pct"/>
          </w:tcPr>
          <w:p w14:paraId="07F17B89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3</w:t>
            </w:r>
          </w:p>
        </w:tc>
        <w:tc>
          <w:tcPr>
            <w:tcW w:w="1170" w:type="pct"/>
          </w:tcPr>
          <w:p w14:paraId="561CE560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71" w:type="pct"/>
          </w:tcPr>
          <w:p w14:paraId="2D986CF7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13</w:t>
            </w:r>
          </w:p>
        </w:tc>
      </w:tr>
    </w:tbl>
    <w:p w14:paraId="4B4BA9A7" w14:textId="77777777" w:rsidR="007127EE" w:rsidRDefault="007127EE">
      <w:pPr>
        <w:rPr>
          <w:b/>
          <w:lang w:val="bs-Latn-BA"/>
        </w:rPr>
      </w:pPr>
    </w:p>
    <w:p w14:paraId="30B83626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bookmarkStart w:id="53" w:name="_Toc141079722"/>
      <w:r>
        <w:rPr>
          <w:lang w:val="bs-Latn-BA"/>
        </w:rPr>
        <w:t xml:space="preserve"> </w:t>
      </w:r>
      <w:bookmarkStart w:id="54" w:name="_Toc168919646"/>
      <w:r>
        <w:rPr>
          <w:lang w:val="bs-Latn-BA"/>
        </w:rPr>
        <w:t>Izvještaj o realizaciji online nastave</w:t>
      </w:r>
      <w:bookmarkEnd w:id="53"/>
      <w:bookmarkEnd w:id="54"/>
    </w:p>
    <w:p w14:paraId="2602186A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 xml:space="preserve">U tabelu 19.  upisuju se podaci o realizaciji online nastave 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godinu.</w:t>
      </w:r>
    </w:p>
    <w:p w14:paraId="396F4E5C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(Tabela 19.</w:t>
      </w:r>
      <w:r>
        <w:rPr>
          <w:szCs w:val="22"/>
          <w:lang w:val="bs-Latn-BA"/>
        </w:rPr>
        <w:t>)</w:t>
      </w:r>
    </w:p>
    <w:tbl>
      <w:tblPr>
        <w:tblW w:w="51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"/>
        <w:gridCol w:w="2052"/>
        <w:gridCol w:w="2049"/>
        <w:gridCol w:w="2350"/>
        <w:gridCol w:w="2289"/>
      </w:tblGrid>
      <w:tr w:rsidR="007127EE" w14:paraId="0A80599E" w14:textId="77777777">
        <w:trPr>
          <w:trHeight w:val="211"/>
        </w:trPr>
        <w:tc>
          <w:tcPr>
            <w:tcW w:w="273" w:type="pct"/>
            <w:vMerge w:val="restart"/>
            <w:tcBorders>
              <w:top w:val="double" w:sz="4" w:space="0" w:color="auto"/>
            </w:tcBorders>
            <w:shd w:val="clear" w:color="auto" w:fill="EEECE1" w:themeFill="background2"/>
            <w:vAlign w:val="center"/>
          </w:tcPr>
          <w:p w14:paraId="7E1DED92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r/b</w:t>
            </w:r>
          </w:p>
        </w:tc>
        <w:tc>
          <w:tcPr>
            <w:tcW w:w="2218" w:type="pct"/>
            <w:gridSpan w:val="2"/>
            <w:tcBorders>
              <w:top w:val="double" w:sz="4" w:space="0" w:color="auto"/>
            </w:tcBorders>
            <w:shd w:val="clear" w:color="auto" w:fill="EEECE1" w:themeFill="background2"/>
            <w:vAlign w:val="center"/>
          </w:tcPr>
          <w:p w14:paraId="5D2FE52F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Termin realizacije</w:t>
            </w:r>
          </w:p>
        </w:tc>
        <w:tc>
          <w:tcPr>
            <w:tcW w:w="1271" w:type="pct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117832B0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Uspješnost realizacije</w:t>
            </w:r>
          </w:p>
        </w:tc>
        <w:tc>
          <w:tcPr>
            <w:tcW w:w="1238" w:type="pct"/>
            <w:vMerge w:val="restart"/>
            <w:tcBorders>
              <w:top w:val="doub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4B3D5205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Korištena platforma</w:t>
            </w:r>
          </w:p>
        </w:tc>
      </w:tr>
      <w:tr w:rsidR="007127EE" w14:paraId="400CFF3C" w14:textId="77777777">
        <w:trPr>
          <w:trHeight w:val="237"/>
        </w:trPr>
        <w:tc>
          <w:tcPr>
            <w:tcW w:w="273" w:type="pct"/>
            <w:vMerge/>
            <w:tcBorders>
              <w:bottom w:val="double" w:sz="4" w:space="0" w:color="auto"/>
            </w:tcBorders>
          </w:tcPr>
          <w:p w14:paraId="78FAC708" w14:textId="77777777" w:rsidR="007127EE" w:rsidRDefault="007127EE">
            <w:pPr>
              <w:jc w:val="center"/>
              <w:rPr>
                <w:b/>
                <w:bCs/>
                <w:lang w:val="bs-Latn-BA"/>
              </w:rPr>
            </w:pPr>
          </w:p>
        </w:tc>
        <w:tc>
          <w:tcPr>
            <w:tcW w:w="1110" w:type="pct"/>
            <w:tcBorders>
              <w:bottom w:val="double" w:sz="4" w:space="0" w:color="auto"/>
            </w:tcBorders>
            <w:shd w:val="clear" w:color="auto" w:fill="EEECE1" w:themeFill="background2"/>
          </w:tcPr>
          <w:p w14:paraId="47B2666E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Od</w:t>
            </w:r>
          </w:p>
        </w:tc>
        <w:tc>
          <w:tcPr>
            <w:tcW w:w="1108" w:type="pct"/>
            <w:tcBorders>
              <w:bottom w:val="double" w:sz="4" w:space="0" w:color="auto"/>
            </w:tcBorders>
            <w:shd w:val="clear" w:color="auto" w:fill="EEECE1" w:themeFill="background2"/>
          </w:tcPr>
          <w:p w14:paraId="221072CA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Do</w:t>
            </w:r>
          </w:p>
        </w:tc>
        <w:tc>
          <w:tcPr>
            <w:tcW w:w="1271" w:type="pct"/>
            <w:vMerge/>
            <w:tcBorders>
              <w:top w:val="double" w:sz="4" w:space="0" w:color="auto"/>
              <w:bottom w:val="double" w:sz="4" w:space="0" w:color="auto"/>
            </w:tcBorders>
          </w:tcPr>
          <w:p w14:paraId="6C106747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1238" w:type="pct"/>
            <w:vMerge/>
            <w:tcBorders>
              <w:top w:val="double" w:sz="4" w:space="0" w:color="auto"/>
              <w:bottom w:val="double" w:sz="4" w:space="0" w:color="auto"/>
            </w:tcBorders>
          </w:tcPr>
          <w:p w14:paraId="4C56FBF7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</w:tr>
      <w:tr w:rsidR="007127EE" w14:paraId="52BC4702" w14:textId="77777777">
        <w:trPr>
          <w:trHeight w:val="277"/>
        </w:trPr>
        <w:tc>
          <w:tcPr>
            <w:tcW w:w="273" w:type="pct"/>
            <w:tcBorders>
              <w:top w:val="double" w:sz="4" w:space="0" w:color="auto"/>
            </w:tcBorders>
          </w:tcPr>
          <w:p w14:paraId="4DA865BB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10" w:type="pct"/>
            <w:tcBorders>
              <w:top w:val="double" w:sz="4" w:space="0" w:color="auto"/>
            </w:tcBorders>
          </w:tcPr>
          <w:p w14:paraId="505394F8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03.11.2025.</w:t>
            </w:r>
          </w:p>
        </w:tc>
        <w:tc>
          <w:tcPr>
            <w:tcW w:w="1108" w:type="pct"/>
            <w:tcBorders>
              <w:top w:val="double" w:sz="4" w:space="0" w:color="auto"/>
            </w:tcBorders>
          </w:tcPr>
          <w:p w14:paraId="3186C65C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07.11.2025.</w:t>
            </w:r>
          </w:p>
        </w:tc>
        <w:tc>
          <w:tcPr>
            <w:tcW w:w="1271" w:type="pct"/>
            <w:tcBorders>
              <w:top w:val="double" w:sz="4" w:space="0" w:color="auto"/>
            </w:tcBorders>
          </w:tcPr>
          <w:p w14:paraId="1A749037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Uspješno</w:t>
            </w:r>
          </w:p>
        </w:tc>
        <w:tc>
          <w:tcPr>
            <w:tcW w:w="1238" w:type="pct"/>
            <w:tcBorders>
              <w:top w:val="double" w:sz="4" w:space="0" w:color="auto"/>
            </w:tcBorders>
          </w:tcPr>
          <w:p w14:paraId="04CD4AD4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GFE</w:t>
            </w:r>
          </w:p>
        </w:tc>
      </w:tr>
      <w:tr w:rsidR="007127EE" w14:paraId="34211664" w14:textId="77777777">
        <w:trPr>
          <w:trHeight w:val="290"/>
        </w:trPr>
        <w:tc>
          <w:tcPr>
            <w:tcW w:w="273" w:type="pct"/>
          </w:tcPr>
          <w:p w14:paraId="1BFD0713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10" w:type="pct"/>
          </w:tcPr>
          <w:p w14:paraId="5505143B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08" w:type="pct"/>
          </w:tcPr>
          <w:p w14:paraId="3EE5FB58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71" w:type="pct"/>
          </w:tcPr>
          <w:p w14:paraId="17E825A1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38" w:type="pct"/>
          </w:tcPr>
          <w:p w14:paraId="3FF84FFB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  <w:tr w:rsidR="007127EE" w14:paraId="5E62AA91" w14:textId="77777777">
        <w:trPr>
          <w:trHeight w:val="290"/>
        </w:trPr>
        <w:tc>
          <w:tcPr>
            <w:tcW w:w="273" w:type="pct"/>
          </w:tcPr>
          <w:p w14:paraId="7464DBBB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10" w:type="pct"/>
          </w:tcPr>
          <w:p w14:paraId="5C4E9A3B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08" w:type="pct"/>
          </w:tcPr>
          <w:p w14:paraId="4E7FA8AB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71" w:type="pct"/>
          </w:tcPr>
          <w:p w14:paraId="12767CCB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38" w:type="pct"/>
          </w:tcPr>
          <w:p w14:paraId="669E34F6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  <w:tr w:rsidR="007127EE" w14:paraId="6FB62015" w14:textId="77777777">
        <w:trPr>
          <w:trHeight w:val="290"/>
        </w:trPr>
        <w:tc>
          <w:tcPr>
            <w:tcW w:w="273" w:type="pct"/>
          </w:tcPr>
          <w:p w14:paraId="0A36576B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4.</w:t>
            </w:r>
          </w:p>
        </w:tc>
        <w:tc>
          <w:tcPr>
            <w:tcW w:w="1110" w:type="pct"/>
          </w:tcPr>
          <w:p w14:paraId="61C45612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108" w:type="pct"/>
          </w:tcPr>
          <w:p w14:paraId="4426E534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71" w:type="pct"/>
          </w:tcPr>
          <w:p w14:paraId="2333CE9D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1238" w:type="pct"/>
          </w:tcPr>
          <w:p w14:paraId="158A24E5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</w:tr>
    </w:tbl>
    <w:p w14:paraId="38F9BCFE" w14:textId="77777777" w:rsidR="007127EE" w:rsidRDefault="007127EE">
      <w:pPr>
        <w:rPr>
          <w:b/>
          <w:bCs/>
          <w:lang w:val="bs-Latn-BA"/>
        </w:rPr>
      </w:pPr>
    </w:p>
    <w:p w14:paraId="5FD41D62" w14:textId="77777777" w:rsidR="007127EE" w:rsidRDefault="00000000">
      <w:pPr>
        <w:pStyle w:val="Naslov2"/>
        <w:numPr>
          <w:ilvl w:val="1"/>
          <w:numId w:val="7"/>
        </w:numPr>
        <w:rPr>
          <w:lang w:val="bs-Latn-BA"/>
        </w:rPr>
      </w:pPr>
      <w:r>
        <w:rPr>
          <w:lang w:val="bs-Latn-BA"/>
        </w:rPr>
        <w:t xml:space="preserve"> </w:t>
      </w:r>
      <w:bookmarkStart w:id="55" w:name="_Toc168919647"/>
      <w:r>
        <w:rPr>
          <w:lang w:val="bs-Latn-BA"/>
        </w:rPr>
        <w:t>Izvještaj o realizaciji nastave u kući, odnosno zdravstvenoj ustanovi</w:t>
      </w:r>
      <w:bookmarkEnd w:id="55"/>
    </w:p>
    <w:p w14:paraId="677832E2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 xml:space="preserve">U tabelu 19.a se upisuju podaci o učenicima za koje se nastava organizira u zdravstvenoj ustanovi ili u kući. </w:t>
      </w:r>
    </w:p>
    <w:p w14:paraId="0944F2BA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 xml:space="preserve">Podatke o broju  učenika za koje se nastava organizira u zdravstvenoj ustanovi upisuju samo škole koje </w:t>
      </w:r>
      <w:r>
        <w:rPr>
          <w:bCs/>
          <w:szCs w:val="22"/>
          <w:lang w:val="bs-Latn-BA"/>
        </w:rPr>
        <w:t xml:space="preserve">su određene od strane </w:t>
      </w:r>
      <w:proofErr w:type="spellStart"/>
      <w:r>
        <w:rPr>
          <w:bCs/>
          <w:szCs w:val="22"/>
          <w:lang w:val="bs-Latn-BA"/>
        </w:rPr>
        <w:t>osnivača</w:t>
      </w:r>
      <w:proofErr w:type="spellEnd"/>
      <w:r>
        <w:rPr>
          <w:bCs/>
          <w:szCs w:val="22"/>
          <w:lang w:val="bs-Latn-BA"/>
        </w:rPr>
        <w:t xml:space="preserve"> da provode nastavu u zdravstvenoj ustanovi.</w:t>
      </w:r>
    </w:p>
    <w:p w14:paraId="35208F41" w14:textId="77777777" w:rsidR="007127EE" w:rsidRDefault="00000000">
      <w:pPr>
        <w:jc w:val="right"/>
        <w:rPr>
          <w:szCs w:val="22"/>
          <w:lang w:val="bs-Latn-BA"/>
        </w:rPr>
      </w:pPr>
      <w:r>
        <w:rPr>
          <w:szCs w:val="22"/>
          <w:lang w:val="bs-Latn-BA"/>
        </w:rPr>
        <w:t>(Tabela 19.a)</w:t>
      </w:r>
    </w:p>
    <w:tbl>
      <w:tblPr>
        <w:tblStyle w:val="Koordinatnamreatabele"/>
        <w:tblW w:w="5000" w:type="pct"/>
        <w:tblLook w:val="04A0" w:firstRow="1" w:lastRow="0" w:firstColumn="1" w:lastColumn="0" w:noHBand="0" w:noVBand="1"/>
      </w:tblPr>
      <w:tblGrid>
        <w:gridCol w:w="5166"/>
        <w:gridCol w:w="3894"/>
      </w:tblGrid>
      <w:tr w:rsidR="007127EE" w14:paraId="03D52E1C" w14:textId="77777777">
        <w:tc>
          <w:tcPr>
            <w:tcW w:w="2851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3D24879B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Broj učenika za koje se nastava organizira u zdravstvenoj ustanovi</w:t>
            </w:r>
          </w:p>
        </w:tc>
        <w:tc>
          <w:tcPr>
            <w:tcW w:w="2149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14:paraId="3D731ABA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Broj učenika za koje je organizirana nastava u kući</w:t>
            </w:r>
          </w:p>
        </w:tc>
      </w:tr>
      <w:tr w:rsidR="007127EE" w14:paraId="1D8763F4" w14:textId="77777777">
        <w:trPr>
          <w:trHeight w:val="443"/>
        </w:trPr>
        <w:tc>
          <w:tcPr>
            <w:tcW w:w="2851" w:type="pct"/>
            <w:tcBorders>
              <w:top w:val="double" w:sz="4" w:space="0" w:color="auto"/>
            </w:tcBorders>
          </w:tcPr>
          <w:p w14:paraId="2456A82A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2149" w:type="pct"/>
            <w:tcBorders>
              <w:top w:val="double" w:sz="4" w:space="0" w:color="auto"/>
            </w:tcBorders>
          </w:tcPr>
          <w:p w14:paraId="2B7E0B61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</w:tr>
    </w:tbl>
    <w:p w14:paraId="6E1247B4" w14:textId="77777777" w:rsidR="007127EE" w:rsidRDefault="007127EE">
      <w:pPr>
        <w:rPr>
          <w:b/>
          <w:bCs/>
          <w:lang w:val="bs-Latn-BA"/>
        </w:rPr>
      </w:pPr>
    </w:p>
    <w:p w14:paraId="4E55A9D8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bookmarkStart w:id="56" w:name="_Toc168919648"/>
      <w:bookmarkStart w:id="57" w:name="_Toc141079723"/>
      <w:r>
        <w:rPr>
          <w:lang w:val="bs-Latn-BA"/>
        </w:rPr>
        <w:t>Izvještaj o  realizacije ferijalne prakse</w:t>
      </w:r>
      <w:bookmarkEnd w:id="56"/>
      <w:bookmarkEnd w:id="57"/>
      <w:r>
        <w:rPr>
          <w:lang w:val="bs-Latn-BA"/>
        </w:rPr>
        <w:t xml:space="preserve"> i Društveno-korisnog učenja</w:t>
      </w:r>
    </w:p>
    <w:p w14:paraId="47619B36" w14:textId="77777777" w:rsidR="007127EE" w:rsidRDefault="00000000">
      <w:pPr>
        <w:rPr>
          <w:b/>
          <w:bCs/>
          <w:szCs w:val="22"/>
          <w:lang w:val="bs-Latn-BA"/>
        </w:rPr>
      </w:pPr>
      <w:r>
        <w:rPr>
          <w:szCs w:val="22"/>
          <w:lang w:val="bs-Latn-BA"/>
        </w:rPr>
        <w:t>U tabelu 20. upisuju se podaci o ferijalnoj praksi koja se, pod nadzorom srednje škole, izvodi u privrednim društvima, ustanovama i kod samostalnih privrednika/obrtnika koji imaju odgovarajuću opremu, tehničko-tehnološka sredstva i druge odgovarajuće uslove u skladu sa nastavnim planom i programom.</w:t>
      </w:r>
    </w:p>
    <w:p w14:paraId="068C34FF" w14:textId="77777777" w:rsidR="007127EE" w:rsidRDefault="007127EE">
      <w:pPr>
        <w:jc w:val="right"/>
        <w:rPr>
          <w:bCs/>
          <w:szCs w:val="22"/>
          <w:lang w:val="bs-Latn-BA"/>
        </w:rPr>
      </w:pPr>
    </w:p>
    <w:p w14:paraId="4BD9CDF6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>(Tabela 20.</w:t>
      </w:r>
      <w:r>
        <w:rPr>
          <w:szCs w:val="22"/>
          <w:lang w:val="bs-Latn-BA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"/>
        <w:gridCol w:w="1905"/>
        <w:gridCol w:w="1425"/>
        <w:gridCol w:w="1391"/>
        <w:gridCol w:w="1398"/>
        <w:gridCol w:w="1277"/>
        <w:gridCol w:w="1192"/>
      </w:tblGrid>
      <w:tr w:rsidR="007127EE" w14:paraId="2AAF53FA" w14:textId="77777777">
        <w:trPr>
          <w:trHeight w:val="492"/>
        </w:trPr>
        <w:tc>
          <w:tcPr>
            <w:tcW w:w="25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DBF4076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976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D18F6DD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Privredno društvo/ ustanove i samostalni privrednici/obrtnici</w:t>
            </w:r>
          </w:p>
        </w:tc>
        <w:tc>
          <w:tcPr>
            <w:tcW w:w="80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1C349D6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Vrijeme realizacije</w:t>
            </w:r>
          </w:p>
        </w:tc>
        <w:tc>
          <w:tcPr>
            <w:tcW w:w="78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BF47082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Razredi</w:t>
            </w:r>
          </w:p>
        </w:tc>
        <w:tc>
          <w:tcPr>
            <w:tcW w:w="788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8CF5EE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Broj učenika</w:t>
            </w:r>
          </w:p>
        </w:tc>
        <w:tc>
          <w:tcPr>
            <w:tcW w:w="721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9C388F9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Broj sati po učeniku</w:t>
            </w:r>
          </w:p>
        </w:tc>
        <w:tc>
          <w:tcPr>
            <w:tcW w:w="67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D6A864E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Nosilac aktivnosti</w:t>
            </w:r>
          </w:p>
        </w:tc>
      </w:tr>
      <w:tr w:rsidR="007127EE" w14:paraId="6B4EDB74" w14:textId="77777777">
        <w:trPr>
          <w:trHeight w:val="220"/>
        </w:trPr>
        <w:tc>
          <w:tcPr>
            <w:tcW w:w="253" w:type="pct"/>
            <w:tcBorders>
              <w:top w:val="double" w:sz="4" w:space="0" w:color="auto"/>
            </w:tcBorders>
            <w:vAlign w:val="center"/>
          </w:tcPr>
          <w:p w14:paraId="23355831" w14:textId="77777777" w:rsidR="007127EE" w:rsidRDefault="00000000">
            <w:pPr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976" w:type="pct"/>
            <w:tcBorders>
              <w:top w:val="double" w:sz="4" w:space="0" w:color="auto"/>
            </w:tcBorders>
            <w:vAlign w:val="center"/>
          </w:tcPr>
          <w:p w14:paraId="50851662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803" w:type="pct"/>
            <w:tcBorders>
              <w:top w:val="double" w:sz="4" w:space="0" w:color="auto"/>
            </w:tcBorders>
            <w:vAlign w:val="center"/>
          </w:tcPr>
          <w:p w14:paraId="1CB88B7D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84" w:type="pct"/>
            <w:tcBorders>
              <w:top w:val="double" w:sz="4" w:space="0" w:color="auto"/>
            </w:tcBorders>
            <w:vAlign w:val="center"/>
          </w:tcPr>
          <w:p w14:paraId="6ECC04BD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88" w:type="pct"/>
            <w:tcBorders>
              <w:top w:val="double" w:sz="4" w:space="0" w:color="auto"/>
            </w:tcBorders>
            <w:vAlign w:val="center"/>
          </w:tcPr>
          <w:p w14:paraId="23DEA7B2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21" w:type="pct"/>
            <w:tcBorders>
              <w:top w:val="double" w:sz="4" w:space="0" w:color="auto"/>
            </w:tcBorders>
            <w:vAlign w:val="center"/>
          </w:tcPr>
          <w:p w14:paraId="2FD413D5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674" w:type="pct"/>
            <w:tcBorders>
              <w:top w:val="double" w:sz="4" w:space="0" w:color="auto"/>
            </w:tcBorders>
            <w:vAlign w:val="center"/>
          </w:tcPr>
          <w:p w14:paraId="7609A6BF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</w:tr>
      <w:tr w:rsidR="007127EE" w14:paraId="23F7CA65" w14:textId="77777777">
        <w:trPr>
          <w:trHeight w:val="220"/>
        </w:trPr>
        <w:tc>
          <w:tcPr>
            <w:tcW w:w="253" w:type="pct"/>
            <w:vAlign w:val="center"/>
          </w:tcPr>
          <w:p w14:paraId="4B45EAE6" w14:textId="77777777" w:rsidR="007127EE" w:rsidRDefault="00000000">
            <w:pPr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976" w:type="pct"/>
            <w:vAlign w:val="center"/>
          </w:tcPr>
          <w:p w14:paraId="545159D6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803" w:type="pct"/>
            <w:vAlign w:val="center"/>
          </w:tcPr>
          <w:p w14:paraId="4FF0503E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84" w:type="pct"/>
            <w:vAlign w:val="center"/>
          </w:tcPr>
          <w:p w14:paraId="51432AC5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88" w:type="pct"/>
            <w:vAlign w:val="center"/>
          </w:tcPr>
          <w:p w14:paraId="18CCB603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21" w:type="pct"/>
            <w:vAlign w:val="center"/>
          </w:tcPr>
          <w:p w14:paraId="006F60E5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674" w:type="pct"/>
            <w:vAlign w:val="center"/>
          </w:tcPr>
          <w:p w14:paraId="4BE4CF76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</w:tr>
      <w:tr w:rsidR="007127EE" w14:paraId="379E03D4" w14:textId="77777777">
        <w:trPr>
          <w:trHeight w:val="220"/>
        </w:trPr>
        <w:tc>
          <w:tcPr>
            <w:tcW w:w="253" w:type="pct"/>
            <w:vAlign w:val="center"/>
          </w:tcPr>
          <w:p w14:paraId="741C528A" w14:textId="77777777" w:rsidR="007127EE" w:rsidRDefault="00000000">
            <w:pPr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976" w:type="pct"/>
            <w:vAlign w:val="center"/>
          </w:tcPr>
          <w:p w14:paraId="7D976DC4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803" w:type="pct"/>
            <w:vAlign w:val="center"/>
          </w:tcPr>
          <w:p w14:paraId="355AFF4D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84" w:type="pct"/>
            <w:vAlign w:val="center"/>
          </w:tcPr>
          <w:p w14:paraId="7F00F3A0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88" w:type="pct"/>
            <w:vAlign w:val="center"/>
          </w:tcPr>
          <w:p w14:paraId="628F4C57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721" w:type="pct"/>
            <w:vAlign w:val="center"/>
          </w:tcPr>
          <w:p w14:paraId="2E709254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  <w:tc>
          <w:tcPr>
            <w:tcW w:w="674" w:type="pct"/>
            <w:vAlign w:val="center"/>
          </w:tcPr>
          <w:p w14:paraId="2FAA697F" w14:textId="77777777" w:rsidR="007127EE" w:rsidRDefault="007127EE">
            <w:pPr>
              <w:rPr>
                <w:b/>
                <w:bCs/>
                <w:lang w:val="bs-Latn-BA"/>
              </w:rPr>
            </w:pPr>
          </w:p>
        </w:tc>
      </w:tr>
      <w:tr w:rsidR="007127EE" w14:paraId="71FC6424" w14:textId="77777777">
        <w:trPr>
          <w:trHeight w:val="220"/>
        </w:trPr>
        <w:tc>
          <w:tcPr>
            <w:tcW w:w="253" w:type="pct"/>
            <w:vAlign w:val="center"/>
          </w:tcPr>
          <w:p w14:paraId="4405BBED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976" w:type="pct"/>
            <w:vAlign w:val="center"/>
          </w:tcPr>
          <w:p w14:paraId="2B0739C2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803" w:type="pct"/>
            <w:vAlign w:val="center"/>
          </w:tcPr>
          <w:p w14:paraId="4F3F85F7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784" w:type="pct"/>
            <w:vAlign w:val="center"/>
          </w:tcPr>
          <w:p w14:paraId="5303414D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788" w:type="pct"/>
            <w:vAlign w:val="center"/>
          </w:tcPr>
          <w:p w14:paraId="3EED0861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721" w:type="pct"/>
            <w:vAlign w:val="center"/>
          </w:tcPr>
          <w:p w14:paraId="2667502D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  <w:tc>
          <w:tcPr>
            <w:tcW w:w="674" w:type="pct"/>
            <w:vAlign w:val="center"/>
          </w:tcPr>
          <w:p w14:paraId="647B8724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0</w:t>
            </w:r>
          </w:p>
        </w:tc>
      </w:tr>
    </w:tbl>
    <w:p w14:paraId="7A9AA0C7" w14:textId="77777777" w:rsidR="007127EE" w:rsidRDefault="007127EE">
      <w:pPr>
        <w:rPr>
          <w:lang w:val="bs-Latn-BA"/>
        </w:rPr>
      </w:pPr>
      <w:bookmarkStart w:id="58" w:name="_Toc168919649"/>
    </w:p>
    <w:p w14:paraId="1916DB1F" w14:textId="77777777" w:rsidR="007127EE" w:rsidRDefault="007127EE">
      <w:pPr>
        <w:rPr>
          <w:szCs w:val="22"/>
          <w:lang w:val="bs-Latn-BA"/>
        </w:rPr>
      </w:pPr>
    </w:p>
    <w:p w14:paraId="1CE0EC3C" w14:textId="77777777" w:rsidR="007127EE" w:rsidRDefault="007127EE">
      <w:pPr>
        <w:rPr>
          <w:szCs w:val="22"/>
          <w:lang w:val="bs-Latn-BA"/>
        </w:rPr>
      </w:pPr>
    </w:p>
    <w:p w14:paraId="7BD38792" w14:textId="77777777" w:rsidR="007127EE" w:rsidRDefault="007127EE">
      <w:pPr>
        <w:rPr>
          <w:szCs w:val="22"/>
          <w:lang w:val="bs-Latn-BA"/>
        </w:rPr>
      </w:pPr>
    </w:p>
    <w:p w14:paraId="7D04DAB4" w14:textId="77777777" w:rsidR="007127EE" w:rsidRDefault="007127EE">
      <w:pPr>
        <w:rPr>
          <w:szCs w:val="22"/>
          <w:lang w:val="bs-Latn-BA"/>
        </w:rPr>
      </w:pPr>
    </w:p>
    <w:p w14:paraId="3E473688" w14:textId="77777777" w:rsidR="007127EE" w:rsidRDefault="007127EE">
      <w:pPr>
        <w:rPr>
          <w:szCs w:val="22"/>
          <w:lang w:val="bs-Latn-BA"/>
        </w:rPr>
      </w:pPr>
    </w:p>
    <w:p w14:paraId="4D03E515" w14:textId="77777777" w:rsidR="007127EE" w:rsidRDefault="007127EE">
      <w:pPr>
        <w:rPr>
          <w:szCs w:val="22"/>
          <w:lang w:val="bs-Latn-BA"/>
        </w:rPr>
      </w:pPr>
    </w:p>
    <w:p w14:paraId="29784320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>U tabelu 20.a upisuju se podaci o Društveno-korisnim učenju koje je obavezno u srednjoškolskom obrazovanju.</w:t>
      </w:r>
    </w:p>
    <w:p w14:paraId="05B3FD11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>(Tabela 20.a</w:t>
      </w:r>
      <w:r>
        <w:rPr>
          <w:szCs w:val="22"/>
          <w:lang w:val="bs-Latn-BA"/>
        </w:rPr>
        <w:t>)</w:t>
      </w:r>
    </w:p>
    <w:tbl>
      <w:tblPr>
        <w:tblW w:w="555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06"/>
        <w:gridCol w:w="612"/>
        <w:gridCol w:w="1879"/>
        <w:gridCol w:w="1106"/>
        <w:gridCol w:w="1245"/>
        <w:gridCol w:w="1418"/>
        <w:gridCol w:w="796"/>
        <w:gridCol w:w="1438"/>
      </w:tblGrid>
      <w:tr w:rsidR="007127EE" w14:paraId="3D607491" w14:textId="77777777">
        <w:trPr>
          <w:trHeight w:val="857"/>
          <w:jc w:val="center"/>
        </w:trPr>
        <w:tc>
          <w:tcPr>
            <w:tcW w:w="23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0031DE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549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85F06F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Razred i odjeljenje</w:t>
            </w:r>
          </w:p>
        </w:tc>
        <w:tc>
          <w:tcPr>
            <w:tcW w:w="30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65A38C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Broj učenika</w:t>
            </w:r>
          </w:p>
        </w:tc>
        <w:tc>
          <w:tcPr>
            <w:tcW w:w="93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A4007CD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Aktivnost-naziv</w:t>
            </w:r>
          </w:p>
        </w:tc>
        <w:tc>
          <w:tcPr>
            <w:tcW w:w="549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782A6C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Vrijeme realizacije</w:t>
            </w:r>
          </w:p>
        </w:tc>
        <w:tc>
          <w:tcPr>
            <w:tcW w:w="618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E00611A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Mjesto realizacije</w:t>
            </w:r>
          </w:p>
        </w:tc>
        <w:tc>
          <w:tcPr>
            <w:tcW w:w="70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F9A038C" w14:textId="77777777" w:rsidR="007127EE" w:rsidRDefault="00000000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Institucija sa kojom je ostvarena saradnja</w:t>
            </w:r>
          </w:p>
        </w:tc>
        <w:tc>
          <w:tcPr>
            <w:tcW w:w="395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8721A5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Broj sati (h)</w:t>
            </w:r>
          </w:p>
        </w:tc>
        <w:tc>
          <w:tcPr>
            <w:tcW w:w="71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522A6A9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Nosilac aktivnosti</w:t>
            </w:r>
          </w:p>
        </w:tc>
      </w:tr>
      <w:tr w:rsidR="007127EE" w14:paraId="0CF5D8E7" w14:textId="77777777">
        <w:trPr>
          <w:trHeight w:val="857"/>
          <w:jc w:val="center"/>
        </w:trPr>
        <w:tc>
          <w:tcPr>
            <w:tcW w:w="23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64A9FB" w14:textId="77777777" w:rsidR="007127EE" w:rsidRDefault="007127EE">
            <w:pPr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549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8D9CAB8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30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642A1BA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93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432ED7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549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D68D8E0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618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A55035C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70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A6EAF2C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  <w:tc>
          <w:tcPr>
            <w:tcW w:w="395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430128" w14:textId="77777777" w:rsidR="007127EE" w:rsidRDefault="007127EE">
            <w:pPr>
              <w:jc w:val="center"/>
              <w:rPr>
                <w:b/>
                <w:sz w:val="20"/>
                <w:szCs w:val="20"/>
                <w:lang w:val="bs-Latn-BA"/>
              </w:rPr>
            </w:pPr>
          </w:p>
        </w:tc>
        <w:tc>
          <w:tcPr>
            <w:tcW w:w="71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C900AAA" w14:textId="77777777" w:rsidR="007127EE" w:rsidRDefault="007127EE">
            <w:pPr>
              <w:jc w:val="center"/>
              <w:rPr>
                <w:b/>
                <w:bCs/>
                <w:sz w:val="20"/>
                <w:szCs w:val="20"/>
                <w:lang w:val="bs-Latn-BA"/>
              </w:rPr>
            </w:pPr>
          </w:p>
        </w:tc>
      </w:tr>
      <w:tr w:rsidR="007127EE" w14:paraId="190F63B1" w14:textId="77777777">
        <w:trPr>
          <w:trHeight w:val="229"/>
          <w:jc w:val="center"/>
        </w:trPr>
        <w:tc>
          <w:tcPr>
            <w:tcW w:w="234" w:type="pct"/>
            <w:tcBorders>
              <w:top w:val="double" w:sz="4" w:space="0" w:color="auto"/>
            </w:tcBorders>
          </w:tcPr>
          <w:p w14:paraId="4E8ED1C9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 w14:paraId="5812EAE1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I -1, I -2, </w:t>
            </w:r>
          </w:p>
          <w:p w14:paraId="68C991ED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I-3, I-4, I-5 </w:t>
            </w:r>
          </w:p>
        </w:tc>
        <w:tc>
          <w:tcPr>
            <w:tcW w:w="304" w:type="pct"/>
            <w:tcBorders>
              <w:top w:val="double" w:sz="4" w:space="0" w:color="auto"/>
            </w:tcBorders>
          </w:tcPr>
          <w:p w14:paraId="17F02949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121</w:t>
            </w:r>
          </w:p>
        </w:tc>
        <w:tc>
          <w:tcPr>
            <w:tcW w:w="933" w:type="pct"/>
            <w:tcBorders>
              <w:top w:val="double" w:sz="4" w:space="0" w:color="auto"/>
            </w:tcBorders>
          </w:tcPr>
          <w:p w14:paraId="736C967B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Prevencija oralnog zdravlja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 w14:paraId="27D5D908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Kontinuirano tokom </w:t>
            </w:r>
            <w:r>
              <w:rPr>
                <w:sz w:val="18"/>
                <w:szCs w:val="18"/>
                <w:lang w:val="bs-Latn-BA"/>
              </w:rPr>
              <w:lastRenderedPageBreak/>
              <w:t>školske godine</w:t>
            </w:r>
          </w:p>
        </w:tc>
        <w:tc>
          <w:tcPr>
            <w:tcW w:w="618" w:type="pct"/>
            <w:tcBorders>
              <w:top w:val="double" w:sz="4" w:space="0" w:color="auto"/>
            </w:tcBorders>
          </w:tcPr>
          <w:p w14:paraId="51F3D48F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lastRenderedPageBreak/>
              <w:t xml:space="preserve">JU Srednja zubotehnička škola </w:t>
            </w:r>
          </w:p>
        </w:tc>
        <w:tc>
          <w:tcPr>
            <w:tcW w:w="704" w:type="pct"/>
            <w:tcBorders>
              <w:top w:val="double" w:sz="4" w:space="0" w:color="auto"/>
            </w:tcBorders>
          </w:tcPr>
          <w:p w14:paraId="122E44D3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Škola</w:t>
            </w:r>
          </w:p>
        </w:tc>
        <w:tc>
          <w:tcPr>
            <w:tcW w:w="395" w:type="pct"/>
            <w:tcBorders>
              <w:top w:val="double" w:sz="4" w:space="0" w:color="auto"/>
            </w:tcBorders>
          </w:tcPr>
          <w:p w14:paraId="14130216" w14:textId="77777777" w:rsidR="007127EE" w:rsidRDefault="007127EE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  <w:tcBorders>
              <w:top w:val="double" w:sz="4" w:space="0" w:color="auto"/>
            </w:tcBorders>
          </w:tcPr>
          <w:p w14:paraId="3843B8A5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Adisa dr Pašalić</w:t>
            </w:r>
          </w:p>
        </w:tc>
      </w:tr>
      <w:tr w:rsidR="007127EE" w14:paraId="58EC56F0" w14:textId="77777777">
        <w:trPr>
          <w:trHeight w:val="229"/>
          <w:jc w:val="center"/>
        </w:trPr>
        <w:tc>
          <w:tcPr>
            <w:tcW w:w="234" w:type="pct"/>
          </w:tcPr>
          <w:p w14:paraId="7E70374B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549" w:type="pct"/>
          </w:tcPr>
          <w:p w14:paraId="320628B7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III - 1</w:t>
            </w:r>
          </w:p>
        </w:tc>
        <w:tc>
          <w:tcPr>
            <w:tcW w:w="304" w:type="pct"/>
          </w:tcPr>
          <w:p w14:paraId="3154C0AF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27</w:t>
            </w:r>
          </w:p>
        </w:tc>
        <w:tc>
          <w:tcPr>
            <w:tcW w:w="933" w:type="pct"/>
          </w:tcPr>
          <w:p w14:paraId="1B70C900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Trka Race </w:t>
            </w:r>
            <w:proofErr w:type="spellStart"/>
            <w:r>
              <w:rPr>
                <w:sz w:val="18"/>
                <w:szCs w:val="18"/>
                <w:lang w:val="bs-Latn-BA"/>
              </w:rPr>
              <w:t>for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bs-Latn-BA"/>
              </w:rPr>
              <w:t>the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 Cure</w:t>
            </w:r>
          </w:p>
        </w:tc>
        <w:tc>
          <w:tcPr>
            <w:tcW w:w="549" w:type="pct"/>
          </w:tcPr>
          <w:p w14:paraId="50DBCD28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27. septembar 2025. Sarajevo</w:t>
            </w:r>
          </w:p>
        </w:tc>
        <w:tc>
          <w:tcPr>
            <w:tcW w:w="618" w:type="pct"/>
          </w:tcPr>
          <w:p w14:paraId="1B5A4E4D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Sarajevo</w:t>
            </w:r>
          </w:p>
        </w:tc>
        <w:tc>
          <w:tcPr>
            <w:tcW w:w="704" w:type="pct"/>
          </w:tcPr>
          <w:p w14:paraId="727AA07C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Humanitarna organizacija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Think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Pink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Europe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vzw</w:t>
            </w:r>
            <w:proofErr w:type="spellEnd"/>
          </w:p>
        </w:tc>
        <w:tc>
          <w:tcPr>
            <w:tcW w:w="395" w:type="pct"/>
          </w:tcPr>
          <w:p w14:paraId="656B9DF2" w14:textId="77777777" w:rsidR="007127EE" w:rsidRDefault="007127EE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6C973224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Alma dr Kovačević, Darija Knežević, prof. i Emina dr </w:t>
            </w:r>
            <w:proofErr w:type="spellStart"/>
            <w:r>
              <w:rPr>
                <w:sz w:val="18"/>
                <w:szCs w:val="18"/>
                <w:lang w:val="bs-Latn-BA"/>
              </w:rPr>
              <w:t>Pindžo</w:t>
            </w:r>
            <w:proofErr w:type="spellEnd"/>
          </w:p>
          <w:p w14:paraId="7F6B7820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Elma Jusić, prof.</w:t>
            </w:r>
          </w:p>
        </w:tc>
      </w:tr>
      <w:tr w:rsidR="007127EE" w14:paraId="2DFDDCDD" w14:textId="77777777">
        <w:trPr>
          <w:trHeight w:val="229"/>
          <w:jc w:val="center"/>
        </w:trPr>
        <w:tc>
          <w:tcPr>
            <w:tcW w:w="234" w:type="pct"/>
          </w:tcPr>
          <w:p w14:paraId="7DD02401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549" w:type="pct"/>
          </w:tcPr>
          <w:p w14:paraId="35022D01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II4, III4</w:t>
            </w:r>
          </w:p>
          <w:p w14:paraId="2F8555E8" w14:textId="77777777" w:rsidR="007127EE" w:rsidRDefault="007127EE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</w:p>
          <w:p w14:paraId="293D7741" w14:textId="77777777" w:rsidR="007127EE" w:rsidRDefault="007127EE">
            <w:pPr>
              <w:snapToGrid w:val="0"/>
              <w:rPr>
                <w:sz w:val="18"/>
                <w:szCs w:val="18"/>
                <w:lang w:val="bs-Latn-BA"/>
              </w:rPr>
            </w:pPr>
          </w:p>
        </w:tc>
        <w:tc>
          <w:tcPr>
            <w:tcW w:w="304" w:type="pct"/>
          </w:tcPr>
          <w:p w14:paraId="3614C784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51</w:t>
            </w:r>
          </w:p>
        </w:tc>
        <w:tc>
          <w:tcPr>
            <w:tcW w:w="933" w:type="pct"/>
          </w:tcPr>
          <w:p w14:paraId="5636D0B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Obilježavanje Svjetskog dana borbe protiv tuberkuloze.</w:t>
            </w:r>
            <w:r>
              <w:rPr>
                <w:sz w:val="18"/>
                <w:szCs w:val="18"/>
                <w:lang w:val="bs-Latn-BA"/>
              </w:rPr>
              <w:br/>
              <w:t xml:space="preserve">Naši učenici su sudjelovali u humanitarno-promotivnim aktivnostima. </w:t>
            </w:r>
          </w:p>
          <w:p w14:paraId="0FF109EB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U holu škole i ispred škole vršile su mjerenja vrijednosti pritiska, pulsa i šećera učenicima, profesorima i građanima. </w:t>
            </w:r>
          </w:p>
        </w:tc>
        <w:tc>
          <w:tcPr>
            <w:tcW w:w="549" w:type="pct"/>
          </w:tcPr>
          <w:p w14:paraId="2D163A43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30. septembar 2025.</w:t>
            </w:r>
          </w:p>
          <w:p w14:paraId="48C5F787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Sarajevo</w:t>
            </w:r>
          </w:p>
        </w:tc>
        <w:tc>
          <w:tcPr>
            <w:tcW w:w="618" w:type="pct"/>
          </w:tcPr>
          <w:p w14:paraId="6DB5D20D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Sarajevo</w:t>
            </w:r>
          </w:p>
          <w:p w14:paraId="73483F0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35A69E39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Crveni </w:t>
            </w:r>
            <w:proofErr w:type="spellStart"/>
            <w:r>
              <w:rPr>
                <w:sz w:val="18"/>
                <w:szCs w:val="18"/>
                <w:lang w:val="bs-Latn-BA"/>
              </w:rPr>
              <w:t>križ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 </w:t>
            </w:r>
          </w:p>
          <w:p w14:paraId="5410D0D7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Općina Centar, </w:t>
            </w:r>
          </w:p>
          <w:p w14:paraId="2428A3A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Srednja medicinska škola Sarajevo-</w:t>
            </w:r>
            <w:proofErr w:type="spellStart"/>
            <w:r>
              <w:rPr>
                <w:sz w:val="18"/>
                <w:szCs w:val="18"/>
                <w:lang w:val="bs-Latn-BA"/>
              </w:rPr>
              <w:t>Bjelave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, </w:t>
            </w:r>
          </w:p>
          <w:p w14:paraId="461BAF9D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Apoteka Al Hana, </w:t>
            </w:r>
          </w:p>
          <w:p w14:paraId="2F2CE15E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Udruženje Zdravi tim, Pharma </w:t>
            </w:r>
            <w:proofErr w:type="spellStart"/>
            <w:r>
              <w:rPr>
                <w:sz w:val="18"/>
                <w:szCs w:val="18"/>
                <w:lang w:val="bs-Latn-BA"/>
              </w:rPr>
              <w:t>Maac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 d.o.o, brendom </w:t>
            </w:r>
            <w:proofErr w:type="spellStart"/>
            <w:r>
              <w:rPr>
                <w:sz w:val="18"/>
                <w:szCs w:val="18"/>
                <w:lang w:val="bs-Latn-BA"/>
              </w:rPr>
              <w:t>Wellion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, </w:t>
            </w:r>
          </w:p>
          <w:p w14:paraId="67CEA9FD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Zdravi portal kao medijskim partnerom</w:t>
            </w:r>
          </w:p>
        </w:tc>
        <w:tc>
          <w:tcPr>
            <w:tcW w:w="395" w:type="pct"/>
          </w:tcPr>
          <w:p w14:paraId="7E5C3CC0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  <w:tc>
          <w:tcPr>
            <w:tcW w:w="714" w:type="pct"/>
          </w:tcPr>
          <w:p w14:paraId="33939CE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Profesorice:</w:t>
            </w:r>
          </w:p>
          <w:p w14:paraId="40F6BC82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Adise </w:t>
            </w:r>
            <w:proofErr w:type="spellStart"/>
            <w:r>
              <w:rPr>
                <w:sz w:val="18"/>
                <w:szCs w:val="18"/>
                <w:lang w:val="bs-Latn-BA"/>
              </w:rPr>
              <w:t>Džafo</w:t>
            </w:r>
            <w:proofErr w:type="spellEnd"/>
            <w:r>
              <w:rPr>
                <w:sz w:val="18"/>
                <w:szCs w:val="18"/>
                <w:lang w:val="bs-Latn-BA"/>
              </w:rPr>
              <w:t>-Mušić, Edine Ibišević-</w:t>
            </w:r>
            <w:proofErr w:type="spellStart"/>
            <w:r>
              <w:rPr>
                <w:sz w:val="18"/>
                <w:szCs w:val="18"/>
                <w:lang w:val="bs-Latn-BA"/>
              </w:rPr>
              <w:t>Fišeković</w:t>
            </w:r>
            <w:proofErr w:type="spellEnd"/>
            <w:r>
              <w:rPr>
                <w:sz w:val="18"/>
                <w:szCs w:val="18"/>
                <w:lang w:val="bs-Latn-BA"/>
              </w:rPr>
              <w:t xml:space="preserve"> i Lejle Čikić</w:t>
            </w:r>
          </w:p>
          <w:p w14:paraId="54AA8D5C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</w:tr>
      <w:tr w:rsidR="007127EE" w14:paraId="07190DD6" w14:textId="77777777">
        <w:trPr>
          <w:trHeight w:val="229"/>
          <w:jc w:val="center"/>
        </w:trPr>
        <w:tc>
          <w:tcPr>
            <w:tcW w:w="234" w:type="pct"/>
          </w:tcPr>
          <w:p w14:paraId="7F0EC6F9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74F4439A" w14:textId="77777777" w:rsidR="007127EE" w:rsidRDefault="00000000">
            <w:pPr>
              <w:snapToGrid w:val="0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III - 3</w:t>
            </w:r>
          </w:p>
        </w:tc>
        <w:tc>
          <w:tcPr>
            <w:tcW w:w="304" w:type="pct"/>
          </w:tcPr>
          <w:p w14:paraId="59D2629B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28</w:t>
            </w:r>
          </w:p>
        </w:tc>
        <w:tc>
          <w:tcPr>
            <w:tcW w:w="933" w:type="pct"/>
          </w:tcPr>
          <w:p w14:paraId="771DB14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Humanitarna akcija prikupljanja novca za liječenje majke učenice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odjeljanja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III 3</w:t>
            </w:r>
          </w:p>
        </w:tc>
        <w:tc>
          <w:tcPr>
            <w:tcW w:w="549" w:type="pct"/>
          </w:tcPr>
          <w:p w14:paraId="4927740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Oktobar</w:t>
            </w:r>
          </w:p>
        </w:tc>
        <w:tc>
          <w:tcPr>
            <w:tcW w:w="618" w:type="pct"/>
          </w:tcPr>
          <w:p w14:paraId="099BB61F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Sarajevo</w:t>
            </w:r>
          </w:p>
          <w:p w14:paraId="35A67ADC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4EC41B38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Škola</w:t>
            </w:r>
          </w:p>
          <w:p w14:paraId="5455104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Vijeće roditelja</w:t>
            </w:r>
          </w:p>
        </w:tc>
        <w:tc>
          <w:tcPr>
            <w:tcW w:w="395" w:type="pct"/>
          </w:tcPr>
          <w:p w14:paraId="5E5D7071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  <w:tc>
          <w:tcPr>
            <w:tcW w:w="714" w:type="pct"/>
          </w:tcPr>
          <w:p w14:paraId="41AF8F4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Razrednica Almedina dr Hadrović</w:t>
            </w:r>
          </w:p>
        </w:tc>
      </w:tr>
      <w:tr w:rsidR="007127EE" w14:paraId="6992B22A" w14:textId="77777777">
        <w:trPr>
          <w:trHeight w:val="229"/>
          <w:jc w:val="center"/>
        </w:trPr>
        <w:tc>
          <w:tcPr>
            <w:tcW w:w="234" w:type="pct"/>
          </w:tcPr>
          <w:p w14:paraId="67347932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631A64AE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Učenici IV razreda</w:t>
            </w:r>
          </w:p>
        </w:tc>
        <w:tc>
          <w:tcPr>
            <w:tcW w:w="304" w:type="pct"/>
          </w:tcPr>
          <w:p w14:paraId="0695482C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25</w:t>
            </w:r>
          </w:p>
        </w:tc>
        <w:tc>
          <w:tcPr>
            <w:tcW w:w="933" w:type="pct"/>
          </w:tcPr>
          <w:p w14:paraId="27FE751C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Dobrovoljna akcija darivanja krvi</w:t>
            </w:r>
          </w:p>
        </w:tc>
        <w:tc>
          <w:tcPr>
            <w:tcW w:w="549" w:type="pct"/>
          </w:tcPr>
          <w:p w14:paraId="67DF84B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20.10. i 24.10.2025.</w:t>
            </w:r>
          </w:p>
        </w:tc>
        <w:tc>
          <w:tcPr>
            <w:tcW w:w="618" w:type="pct"/>
          </w:tcPr>
          <w:p w14:paraId="04F26C1F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Zavod za transfuziologiju</w:t>
            </w:r>
          </w:p>
        </w:tc>
        <w:tc>
          <w:tcPr>
            <w:tcW w:w="704" w:type="pct"/>
          </w:tcPr>
          <w:p w14:paraId="632A915D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Škola u saradnji  sa Zavodom za transfuziologiju</w:t>
            </w:r>
          </w:p>
        </w:tc>
        <w:tc>
          <w:tcPr>
            <w:tcW w:w="395" w:type="pct"/>
          </w:tcPr>
          <w:p w14:paraId="73178E26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  <w:tc>
          <w:tcPr>
            <w:tcW w:w="714" w:type="pct"/>
          </w:tcPr>
          <w:p w14:paraId="69B54130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Razrenici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IV razreda</w:t>
            </w:r>
          </w:p>
        </w:tc>
      </w:tr>
      <w:tr w:rsidR="007127EE" w14:paraId="7725B44C" w14:textId="77777777">
        <w:trPr>
          <w:trHeight w:val="229"/>
          <w:jc w:val="center"/>
        </w:trPr>
        <w:tc>
          <w:tcPr>
            <w:tcW w:w="234" w:type="pct"/>
          </w:tcPr>
          <w:p w14:paraId="3BC9EC65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4C7EB13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 III - 4 </w:t>
            </w:r>
          </w:p>
        </w:tc>
        <w:tc>
          <w:tcPr>
            <w:tcW w:w="304" w:type="pct"/>
          </w:tcPr>
          <w:p w14:paraId="336057C1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12</w:t>
            </w:r>
          </w:p>
        </w:tc>
        <w:tc>
          <w:tcPr>
            <w:tcW w:w="933" w:type="pct"/>
          </w:tcPr>
          <w:p w14:paraId="12134E60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Projekat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: Ruke koje govore, s ciljem pružanja podrške, razumijevanja potreba osoba s oštećenjem sluha, općenito, ali sa naglaskom na svijet stomatologije, zubne tehnike i medicine</w:t>
            </w:r>
          </w:p>
        </w:tc>
        <w:tc>
          <w:tcPr>
            <w:tcW w:w="549" w:type="pct"/>
          </w:tcPr>
          <w:p w14:paraId="09B26264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21.10.2025.</w:t>
            </w:r>
          </w:p>
        </w:tc>
        <w:tc>
          <w:tcPr>
            <w:tcW w:w="618" w:type="pct"/>
          </w:tcPr>
          <w:p w14:paraId="1B753B92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  <w:p w14:paraId="7B7B0E14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Općina Centar</w:t>
            </w:r>
          </w:p>
        </w:tc>
        <w:tc>
          <w:tcPr>
            <w:tcW w:w="704" w:type="pct"/>
          </w:tcPr>
          <w:p w14:paraId="3AD7FE64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  <w:p w14:paraId="0B47162D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Općina Centar</w:t>
            </w:r>
          </w:p>
          <w:p w14:paraId="412A79A4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Centar za gluhe i nagluhe osobe</w:t>
            </w:r>
          </w:p>
        </w:tc>
        <w:tc>
          <w:tcPr>
            <w:tcW w:w="395" w:type="pct"/>
          </w:tcPr>
          <w:p w14:paraId="15895263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  <w:tc>
          <w:tcPr>
            <w:tcW w:w="714" w:type="pct"/>
          </w:tcPr>
          <w:p w14:paraId="502A5038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Incijatorica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 učenica Ema Bukva, njenog razreda III-4 i njihove razrednice, Adele Subašić-Kopić.</w:t>
            </w:r>
          </w:p>
          <w:p w14:paraId="02544D4A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4C57A6EF" w14:textId="77777777">
        <w:trPr>
          <w:trHeight w:val="229"/>
          <w:jc w:val="center"/>
        </w:trPr>
        <w:tc>
          <w:tcPr>
            <w:tcW w:w="234" w:type="pct"/>
          </w:tcPr>
          <w:p w14:paraId="7C82AC16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3C10CF17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III – 4 </w:t>
            </w:r>
          </w:p>
        </w:tc>
        <w:tc>
          <w:tcPr>
            <w:tcW w:w="304" w:type="pct"/>
          </w:tcPr>
          <w:p w14:paraId="6BE56C03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13</w:t>
            </w:r>
          </w:p>
        </w:tc>
        <w:tc>
          <w:tcPr>
            <w:tcW w:w="933" w:type="pct"/>
          </w:tcPr>
          <w:p w14:paraId="5B6D93F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Dežura učenika pri prijemu gostiju iz Centra za slušnu i govornu rehabilitaciju, Ministarstva socijalne politike</w:t>
            </w:r>
          </w:p>
        </w:tc>
        <w:tc>
          <w:tcPr>
            <w:tcW w:w="549" w:type="pct"/>
          </w:tcPr>
          <w:p w14:paraId="15D17146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21.10.2025.</w:t>
            </w:r>
          </w:p>
        </w:tc>
        <w:tc>
          <w:tcPr>
            <w:tcW w:w="618" w:type="pct"/>
          </w:tcPr>
          <w:p w14:paraId="1EF3536A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77D3B9D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Centar za slušnu i govornu rehabilitaciju, </w:t>
            </w:r>
          </w:p>
          <w:p w14:paraId="108D26A7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Ministarstvo socijalne politike</w:t>
            </w:r>
          </w:p>
        </w:tc>
        <w:tc>
          <w:tcPr>
            <w:tcW w:w="395" w:type="pct"/>
          </w:tcPr>
          <w:p w14:paraId="12109B54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  <w:tc>
          <w:tcPr>
            <w:tcW w:w="714" w:type="pct"/>
          </w:tcPr>
          <w:p w14:paraId="2223A402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Profesorica Adela Subašić-Kopić, Učenica Ema Bukva</w:t>
            </w:r>
          </w:p>
        </w:tc>
      </w:tr>
      <w:tr w:rsidR="007127EE" w14:paraId="1469B00F" w14:textId="77777777">
        <w:trPr>
          <w:trHeight w:val="229"/>
          <w:jc w:val="center"/>
        </w:trPr>
        <w:tc>
          <w:tcPr>
            <w:tcW w:w="234" w:type="pct"/>
          </w:tcPr>
          <w:p w14:paraId="59AC003B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3691B65E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II - 4, III - 1, III - 3 </w:t>
            </w:r>
          </w:p>
        </w:tc>
        <w:tc>
          <w:tcPr>
            <w:tcW w:w="304" w:type="pct"/>
          </w:tcPr>
          <w:p w14:paraId="0F0E1350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9</w:t>
            </w:r>
          </w:p>
        </w:tc>
        <w:tc>
          <w:tcPr>
            <w:tcW w:w="933" w:type="pct"/>
          </w:tcPr>
          <w:p w14:paraId="2A078B67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Učešće i rad na Socijalnom danu</w:t>
            </w:r>
          </w:p>
        </w:tc>
        <w:tc>
          <w:tcPr>
            <w:tcW w:w="549" w:type="pct"/>
          </w:tcPr>
          <w:p w14:paraId="7E7BAFC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24.10.2025</w:t>
            </w:r>
          </w:p>
          <w:p w14:paraId="6A1267F0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27.10.2025.</w:t>
            </w:r>
          </w:p>
          <w:p w14:paraId="5F2A408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31.10.2025.</w:t>
            </w:r>
          </w:p>
        </w:tc>
        <w:tc>
          <w:tcPr>
            <w:tcW w:w="618" w:type="pct"/>
          </w:tcPr>
          <w:p w14:paraId="72FA2274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Lokalni tim Sarajevo, Asocijacija srednjoškolaca u BiH </w:t>
            </w:r>
            <w:r>
              <w:rPr>
                <w:bCs/>
                <w:sz w:val="18"/>
                <w:szCs w:val="18"/>
                <w:lang w:val="bs-Latn-BA"/>
              </w:rPr>
              <w:lastRenderedPageBreak/>
              <w:t>(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AsuBiH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) u saradnji sa Javnim ustanovama i organizacijama:</w:t>
            </w:r>
          </w:p>
          <w:p w14:paraId="0108AAD0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Općina Vogošća</w:t>
            </w:r>
            <w:r>
              <w:rPr>
                <w:bCs/>
                <w:sz w:val="18"/>
                <w:szCs w:val="18"/>
                <w:lang w:val="bs-Latn-BA"/>
              </w:rPr>
              <w:br/>
              <w:t>Sektor za pravno-imovinske poslove, Odjel za matični ured</w:t>
            </w:r>
          </w:p>
          <w:p w14:paraId="448DABFA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SHL </w:t>
            </w:r>
          </w:p>
          <w:p w14:paraId="0A0B7B6E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Zemaljski muzej</w:t>
            </w:r>
          </w:p>
          <w:p w14:paraId="758ACF39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04" w:type="pct"/>
          </w:tcPr>
          <w:p w14:paraId="693CBA9C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lastRenderedPageBreak/>
              <w:t>Lokalni tim Sarajevo, Asocijacija srednjoškolaca u BiH (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AsuBiH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) </w:t>
            </w:r>
            <w:r>
              <w:rPr>
                <w:bCs/>
                <w:sz w:val="18"/>
                <w:szCs w:val="18"/>
                <w:lang w:val="bs-Latn-BA"/>
              </w:rPr>
              <w:lastRenderedPageBreak/>
              <w:t>u saradnji sa Javnim ustanovama i organizacijama:</w:t>
            </w:r>
          </w:p>
          <w:p w14:paraId="59CFEB1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Općina Vogošća</w:t>
            </w:r>
            <w:r>
              <w:rPr>
                <w:bCs/>
                <w:sz w:val="18"/>
                <w:szCs w:val="18"/>
                <w:lang w:val="bs-Latn-BA"/>
              </w:rPr>
              <w:br/>
              <w:t>Sektor za pravno-imovinske poslove, Odjel za matični ured</w:t>
            </w:r>
          </w:p>
          <w:p w14:paraId="187A5A80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SHL </w:t>
            </w:r>
          </w:p>
          <w:p w14:paraId="28EE9A1F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Zemaljski muzej</w:t>
            </w:r>
          </w:p>
          <w:p w14:paraId="649B64E3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95" w:type="pct"/>
          </w:tcPr>
          <w:p w14:paraId="387A3933" w14:textId="77777777" w:rsidR="007127EE" w:rsidRDefault="007127EE">
            <w:pPr>
              <w:rPr>
                <w:b/>
                <w:bCs/>
                <w:i/>
                <w:lang w:val="bs-Latn-BA"/>
              </w:rPr>
            </w:pPr>
          </w:p>
        </w:tc>
        <w:tc>
          <w:tcPr>
            <w:tcW w:w="714" w:type="pct"/>
          </w:tcPr>
          <w:p w14:paraId="43F1201C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Asocijacija srednjoškolaca u BiH (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AsuBiH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) u saradnji sa Javnim </w:t>
            </w:r>
            <w:r>
              <w:rPr>
                <w:bCs/>
                <w:sz w:val="18"/>
                <w:szCs w:val="18"/>
                <w:lang w:val="bs-Latn-BA"/>
              </w:rPr>
              <w:lastRenderedPageBreak/>
              <w:t>ustanovama i organizacijama</w:t>
            </w:r>
          </w:p>
        </w:tc>
      </w:tr>
      <w:tr w:rsidR="007127EE" w14:paraId="00DDC9D0" w14:textId="77777777">
        <w:trPr>
          <w:trHeight w:val="229"/>
          <w:jc w:val="center"/>
        </w:trPr>
        <w:tc>
          <w:tcPr>
            <w:tcW w:w="234" w:type="pct"/>
          </w:tcPr>
          <w:p w14:paraId="3593F9C7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08E22854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IV - 1</w:t>
            </w:r>
          </w:p>
          <w:p w14:paraId="6731DA9B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04" w:type="pct"/>
          </w:tcPr>
          <w:p w14:paraId="7E9C6012" w14:textId="77777777" w:rsidR="007127EE" w:rsidRDefault="00000000">
            <w:pPr>
              <w:snapToGrid w:val="0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24</w:t>
            </w:r>
          </w:p>
        </w:tc>
        <w:tc>
          <w:tcPr>
            <w:tcW w:w="933" w:type="pct"/>
          </w:tcPr>
          <w:p w14:paraId="501E84B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Demonstracija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Pindex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sistema za precizno pozicioniranje i fiksiranje zubnih modela, učenicima II –ih razreda</w:t>
            </w:r>
          </w:p>
        </w:tc>
        <w:tc>
          <w:tcPr>
            <w:tcW w:w="549" w:type="pct"/>
          </w:tcPr>
          <w:p w14:paraId="3DD6CCE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polugodište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šk.2025.</w:t>
            </w:r>
          </w:p>
        </w:tc>
        <w:tc>
          <w:tcPr>
            <w:tcW w:w="618" w:type="pct"/>
          </w:tcPr>
          <w:p w14:paraId="747EB07F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3B45F36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Škola</w:t>
            </w:r>
          </w:p>
        </w:tc>
        <w:tc>
          <w:tcPr>
            <w:tcW w:w="395" w:type="pct"/>
          </w:tcPr>
          <w:p w14:paraId="05973BE4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15E15746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Profesori praktične nastave</w:t>
            </w:r>
          </w:p>
        </w:tc>
      </w:tr>
      <w:tr w:rsidR="007127EE" w14:paraId="3CA9C20E" w14:textId="77777777">
        <w:trPr>
          <w:trHeight w:val="229"/>
          <w:jc w:val="center"/>
        </w:trPr>
        <w:tc>
          <w:tcPr>
            <w:tcW w:w="234" w:type="pct"/>
          </w:tcPr>
          <w:p w14:paraId="5793D893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5DE85917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IV – 2 </w:t>
            </w:r>
          </w:p>
        </w:tc>
        <w:tc>
          <w:tcPr>
            <w:tcW w:w="304" w:type="pct"/>
          </w:tcPr>
          <w:p w14:paraId="35AEBCE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25</w:t>
            </w:r>
          </w:p>
        </w:tc>
        <w:tc>
          <w:tcPr>
            <w:tcW w:w="933" w:type="pct"/>
          </w:tcPr>
          <w:p w14:paraId="0B925CFD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Pomoć domarima pri uređenju tehničke laboratorije</w:t>
            </w:r>
          </w:p>
        </w:tc>
        <w:tc>
          <w:tcPr>
            <w:tcW w:w="549" w:type="pct"/>
          </w:tcPr>
          <w:p w14:paraId="090612A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Kontinuirano tokom školske godine</w:t>
            </w:r>
          </w:p>
        </w:tc>
        <w:tc>
          <w:tcPr>
            <w:tcW w:w="618" w:type="pct"/>
          </w:tcPr>
          <w:p w14:paraId="49075C9A" w14:textId="77777777" w:rsidR="007127EE" w:rsidRDefault="00000000">
            <w:pPr>
              <w:jc w:val="left"/>
              <w:rPr>
                <w:bCs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3A784D0C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Škola</w:t>
            </w:r>
          </w:p>
        </w:tc>
        <w:tc>
          <w:tcPr>
            <w:tcW w:w="395" w:type="pct"/>
          </w:tcPr>
          <w:p w14:paraId="34309BAE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47D11F47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Tehničko osoblje</w:t>
            </w:r>
          </w:p>
        </w:tc>
      </w:tr>
      <w:tr w:rsidR="007127EE" w14:paraId="225B59CC" w14:textId="77777777">
        <w:trPr>
          <w:trHeight w:val="229"/>
          <w:jc w:val="center"/>
        </w:trPr>
        <w:tc>
          <w:tcPr>
            <w:tcW w:w="234" w:type="pct"/>
          </w:tcPr>
          <w:p w14:paraId="57867611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5C6C41F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II - 4</w:t>
            </w:r>
          </w:p>
          <w:p w14:paraId="402C829E" w14:textId="77777777" w:rsidR="007127EE" w:rsidRDefault="007127EE">
            <w:pPr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04" w:type="pct"/>
          </w:tcPr>
          <w:p w14:paraId="069BBCF8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25</w:t>
            </w:r>
          </w:p>
        </w:tc>
        <w:tc>
          <w:tcPr>
            <w:tcW w:w="933" w:type="pct"/>
          </w:tcPr>
          <w:p w14:paraId="1FAD3A3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Rad sa korisnicima za socijalno i zdravstveno zbrinjavanje osoba sa invaliditetom i drugih osoba</w:t>
            </w:r>
          </w:p>
        </w:tc>
        <w:tc>
          <w:tcPr>
            <w:tcW w:w="549" w:type="pct"/>
          </w:tcPr>
          <w:p w14:paraId="539EBB00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Kontinuirano tokom školske godine</w:t>
            </w:r>
          </w:p>
        </w:tc>
        <w:tc>
          <w:tcPr>
            <w:tcW w:w="618" w:type="pct"/>
          </w:tcPr>
          <w:p w14:paraId="0B78CE3D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Centar za socijalno i zdravstveno zbrinjavanje osoba sa invaliditetom i drugih osoba</w:t>
            </w:r>
          </w:p>
        </w:tc>
        <w:tc>
          <w:tcPr>
            <w:tcW w:w="704" w:type="pct"/>
          </w:tcPr>
          <w:p w14:paraId="348CA878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Centar za socijalno i zdravstveno zbrinjavanje osoba sa invaliditetom i drugih osoba</w:t>
            </w:r>
          </w:p>
        </w:tc>
        <w:tc>
          <w:tcPr>
            <w:tcW w:w="395" w:type="pct"/>
          </w:tcPr>
          <w:p w14:paraId="1327C0D0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771CAE6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Dipl.med.sest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. Adisa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Džafo-Musić</w:t>
            </w:r>
            <w:proofErr w:type="spellEnd"/>
          </w:p>
        </w:tc>
      </w:tr>
      <w:tr w:rsidR="007127EE" w14:paraId="091C3E5C" w14:textId="77777777">
        <w:trPr>
          <w:trHeight w:val="229"/>
          <w:jc w:val="center"/>
        </w:trPr>
        <w:tc>
          <w:tcPr>
            <w:tcW w:w="234" w:type="pct"/>
          </w:tcPr>
          <w:p w14:paraId="25909963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3759403C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III </w:t>
            </w:r>
          </w:p>
        </w:tc>
        <w:tc>
          <w:tcPr>
            <w:tcW w:w="304" w:type="pct"/>
          </w:tcPr>
          <w:p w14:paraId="76020C6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26</w:t>
            </w:r>
          </w:p>
        </w:tc>
        <w:tc>
          <w:tcPr>
            <w:tcW w:w="933" w:type="pct"/>
          </w:tcPr>
          <w:p w14:paraId="47A26D49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Edukacija korisnika Centra za zdravo starenje o važnosti higijene sa posebnim naglaskom na osobe sa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protetskim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nadoknadama</w:t>
            </w:r>
          </w:p>
        </w:tc>
        <w:tc>
          <w:tcPr>
            <w:tcW w:w="549" w:type="pct"/>
          </w:tcPr>
          <w:p w14:paraId="3D476741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Kontinuirano tokom školske godine</w:t>
            </w:r>
          </w:p>
        </w:tc>
        <w:tc>
          <w:tcPr>
            <w:tcW w:w="618" w:type="pct"/>
          </w:tcPr>
          <w:p w14:paraId="77510B5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Centra za zdravo starenje</w:t>
            </w:r>
          </w:p>
        </w:tc>
        <w:tc>
          <w:tcPr>
            <w:tcW w:w="704" w:type="pct"/>
          </w:tcPr>
          <w:p w14:paraId="7B2DFE6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Centra za zdravo starenje</w:t>
            </w:r>
          </w:p>
        </w:tc>
        <w:tc>
          <w:tcPr>
            <w:tcW w:w="395" w:type="pct"/>
          </w:tcPr>
          <w:p w14:paraId="2E865704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72C50FF0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Guengoer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 dr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Ercan</w:t>
            </w:r>
            <w:proofErr w:type="spellEnd"/>
          </w:p>
          <w:p w14:paraId="0D016214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3B6C3957" w14:textId="77777777">
        <w:trPr>
          <w:trHeight w:val="229"/>
          <w:jc w:val="center"/>
        </w:trPr>
        <w:tc>
          <w:tcPr>
            <w:tcW w:w="234" w:type="pct"/>
          </w:tcPr>
          <w:p w14:paraId="1B90FF87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24A7A90C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III i IV </w:t>
            </w:r>
          </w:p>
        </w:tc>
        <w:tc>
          <w:tcPr>
            <w:tcW w:w="304" w:type="pct"/>
          </w:tcPr>
          <w:p w14:paraId="4F0D0461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50</w:t>
            </w:r>
          </w:p>
        </w:tc>
        <w:tc>
          <w:tcPr>
            <w:tcW w:w="933" w:type="pct"/>
          </w:tcPr>
          <w:p w14:paraId="416DE0F8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Interkulturalna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razmjena sa partnerskom školom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Bitola</w:t>
            </w:r>
            <w:proofErr w:type="spellEnd"/>
          </w:p>
        </w:tc>
        <w:tc>
          <w:tcPr>
            <w:tcW w:w="549" w:type="pct"/>
          </w:tcPr>
          <w:p w14:paraId="2F5C5AD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Kontinuirano tokom školske godine.</w:t>
            </w:r>
          </w:p>
        </w:tc>
        <w:tc>
          <w:tcPr>
            <w:tcW w:w="618" w:type="pct"/>
          </w:tcPr>
          <w:p w14:paraId="0516C926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Medicinska škola,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Bitola</w:t>
            </w:r>
            <w:proofErr w:type="spellEnd"/>
          </w:p>
          <w:p w14:paraId="562F69C1" w14:textId="77777777" w:rsidR="007127EE" w:rsidRDefault="007127EE">
            <w:pPr>
              <w:jc w:val="left"/>
              <w:rPr>
                <w:bCs/>
                <w:sz w:val="18"/>
                <w:szCs w:val="18"/>
                <w:lang w:val="bs-Latn-BA"/>
              </w:rPr>
            </w:pPr>
          </w:p>
          <w:p w14:paraId="73F8FEB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Srednja zubotehnička škola Sarajevo</w:t>
            </w:r>
          </w:p>
        </w:tc>
        <w:tc>
          <w:tcPr>
            <w:tcW w:w="704" w:type="pct"/>
          </w:tcPr>
          <w:p w14:paraId="3251422C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Medicinska škola,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Bitola</w:t>
            </w:r>
            <w:proofErr w:type="spellEnd"/>
          </w:p>
        </w:tc>
        <w:tc>
          <w:tcPr>
            <w:tcW w:w="395" w:type="pct"/>
          </w:tcPr>
          <w:p w14:paraId="72645DBC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0F6CE7A4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RYCO</w:t>
            </w:r>
          </w:p>
          <w:p w14:paraId="5FFF393F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Koordinatori projekta:</w:t>
            </w:r>
          </w:p>
          <w:p w14:paraId="5D440857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Kovačević dr Alma </w:t>
            </w:r>
          </w:p>
          <w:p w14:paraId="1600E55F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Elma Jusić,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prof</w:t>
            </w:r>
            <w:proofErr w:type="spellEnd"/>
          </w:p>
        </w:tc>
      </w:tr>
      <w:tr w:rsidR="007127EE" w14:paraId="7DB20B07" w14:textId="77777777">
        <w:trPr>
          <w:trHeight w:val="229"/>
          <w:jc w:val="center"/>
        </w:trPr>
        <w:tc>
          <w:tcPr>
            <w:tcW w:w="234" w:type="pct"/>
          </w:tcPr>
          <w:p w14:paraId="41E0918D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5F3CAAF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Učenici I – IV </w:t>
            </w:r>
          </w:p>
        </w:tc>
        <w:tc>
          <w:tcPr>
            <w:tcW w:w="304" w:type="pct"/>
          </w:tcPr>
          <w:p w14:paraId="35785A71" w14:textId="77777777" w:rsidR="007127EE" w:rsidRDefault="007127EE">
            <w:pPr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933" w:type="pct"/>
          </w:tcPr>
          <w:p w14:paraId="6532732C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Mentalno zdravlje kao prioritet javnog zdravlja</w:t>
            </w:r>
          </w:p>
        </w:tc>
        <w:tc>
          <w:tcPr>
            <w:tcW w:w="549" w:type="pct"/>
          </w:tcPr>
          <w:p w14:paraId="5B793BD2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Kontinuirano tokom školske godine.</w:t>
            </w:r>
          </w:p>
        </w:tc>
        <w:tc>
          <w:tcPr>
            <w:tcW w:w="618" w:type="pct"/>
          </w:tcPr>
          <w:p w14:paraId="54F8C326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Škola</w:t>
            </w:r>
          </w:p>
        </w:tc>
        <w:tc>
          <w:tcPr>
            <w:tcW w:w="704" w:type="pct"/>
          </w:tcPr>
          <w:p w14:paraId="66637D2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Stručna služba škole</w:t>
            </w:r>
          </w:p>
        </w:tc>
        <w:tc>
          <w:tcPr>
            <w:tcW w:w="395" w:type="pct"/>
          </w:tcPr>
          <w:p w14:paraId="11C5B7D6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692A3EB8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Elvira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Jašarbašić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prof.</w:t>
            </w:r>
          </w:p>
          <w:p w14:paraId="14B4F89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Azra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Čehajić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MA</w:t>
            </w:r>
          </w:p>
        </w:tc>
      </w:tr>
      <w:tr w:rsidR="007127EE" w14:paraId="3EFFD10B" w14:textId="77777777">
        <w:trPr>
          <w:trHeight w:val="229"/>
          <w:jc w:val="center"/>
        </w:trPr>
        <w:tc>
          <w:tcPr>
            <w:tcW w:w="234" w:type="pct"/>
          </w:tcPr>
          <w:p w14:paraId="325DF8A4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5A187109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III - 4 </w:t>
            </w:r>
          </w:p>
        </w:tc>
        <w:tc>
          <w:tcPr>
            <w:tcW w:w="304" w:type="pct"/>
          </w:tcPr>
          <w:p w14:paraId="76B54EB7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933" w:type="pct"/>
          </w:tcPr>
          <w:p w14:paraId="2499CAA1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Dani mentalnog zdravlja, koji je bio posvećen temi Sagorijevanje i mentalno</w:t>
            </w:r>
            <w:r>
              <w:rPr>
                <w:bCs/>
                <w:sz w:val="18"/>
                <w:szCs w:val="18"/>
                <w:lang w:val="bs-Latn-BA"/>
              </w:rPr>
              <w:br/>
              <w:t>zdravlje</w:t>
            </w:r>
          </w:p>
        </w:tc>
        <w:tc>
          <w:tcPr>
            <w:tcW w:w="549" w:type="pct"/>
          </w:tcPr>
          <w:p w14:paraId="3AFF379D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07.10.-11.10.2025.</w:t>
            </w:r>
          </w:p>
        </w:tc>
        <w:tc>
          <w:tcPr>
            <w:tcW w:w="618" w:type="pct"/>
          </w:tcPr>
          <w:p w14:paraId="6C05538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Sarajevo</w:t>
            </w:r>
          </w:p>
        </w:tc>
        <w:tc>
          <w:tcPr>
            <w:tcW w:w="704" w:type="pct"/>
          </w:tcPr>
          <w:p w14:paraId="23636067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Udruženje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Mensana</w:t>
            </w:r>
            <w:proofErr w:type="spellEnd"/>
          </w:p>
        </w:tc>
        <w:tc>
          <w:tcPr>
            <w:tcW w:w="395" w:type="pct"/>
          </w:tcPr>
          <w:p w14:paraId="367625F6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6D9B2056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Elvira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Jašarbašić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prof.</w:t>
            </w:r>
          </w:p>
          <w:p w14:paraId="7334788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Azra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Čehajić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MA</w:t>
            </w:r>
          </w:p>
        </w:tc>
      </w:tr>
      <w:tr w:rsidR="007127EE" w14:paraId="5CA0E62C" w14:textId="77777777">
        <w:trPr>
          <w:trHeight w:val="229"/>
          <w:jc w:val="center"/>
        </w:trPr>
        <w:tc>
          <w:tcPr>
            <w:tcW w:w="234" w:type="pct"/>
          </w:tcPr>
          <w:p w14:paraId="7703674A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589E68FC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III - 4 </w:t>
            </w:r>
          </w:p>
        </w:tc>
        <w:tc>
          <w:tcPr>
            <w:tcW w:w="304" w:type="pct"/>
          </w:tcPr>
          <w:p w14:paraId="502E62FD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933" w:type="pct"/>
          </w:tcPr>
          <w:p w14:paraId="1E985CC7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Edukacija učenika od </w:t>
            </w:r>
          </w:p>
          <w:p w14:paraId="562C021A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 – IV razreda u okviru vršnjačke pomoći i edukacije na temu: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Prokrastinacija</w:t>
            </w:r>
            <w:proofErr w:type="spellEnd"/>
          </w:p>
        </w:tc>
        <w:tc>
          <w:tcPr>
            <w:tcW w:w="549" w:type="pct"/>
          </w:tcPr>
          <w:p w14:paraId="7159880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Decembar</w:t>
            </w:r>
          </w:p>
        </w:tc>
        <w:tc>
          <w:tcPr>
            <w:tcW w:w="618" w:type="pct"/>
          </w:tcPr>
          <w:p w14:paraId="12C4FDB8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2A4628BA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Stručna služba škole</w:t>
            </w:r>
          </w:p>
        </w:tc>
        <w:tc>
          <w:tcPr>
            <w:tcW w:w="395" w:type="pct"/>
          </w:tcPr>
          <w:p w14:paraId="609539D7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57D8D7E1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Elvira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Jašarbašić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prof.</w:t>
            </w:r>
          </w:p>
          <w:p w14:paraId="34DEA65C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Azra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Čehajić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MA</w:t>
            </w:r>
          </w:p>
        </w:tc>
      </w:tr>
      <w:tr w:rsidR="007127EE" w14:paraId="6ECBA478" w14:textId="77777777">
        <w:trPr>
          <w:trHeight w:val="229"/>
          <w:jc w:val="center"/>
        </w:trPr>
        <w:tc>
          <w:tcPr>
            <w:tcW w:w="234" w:type="pct"/>
          </w:tcPr>
          <w:p w14:paraId="23AAFC27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719839A9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Učenici/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ce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škole I – IV odjeljenja</w:t>
            </w:r>
          </w:p>
        </w:tc>
        <w:tc>
          <w:tcPr>
            <w:tcW w:w="304" w:type="pct"/>
          </w:tcPr>
          <w:p w14:paraId="77E8EBE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433</w:t>
            </w:r>
          </w:p>
        </w:tc>
        <w:tc>
          <w:tcPr>
            <w:tcW w:w="933" w:type="pct"/>
          </w:tcPr>
          <w:p w14:paraId="3DAEB8C9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Humanitarna akcija prikupljanja slatkiša za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paketiče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djeci koja su u potrebi</w:t>
            </w:r>
          </w:p>
        </w:tc>
        <w:tc>
          <w:tcPr>
            <w:tcW w:w="549" w:type="pct"/>
          </w:tcPr>
          <w:p w14:paraId="72F3D5F3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Novembar/decembar</w:t>
            </w:r>
          </w:p>
        </w:tc>
        <w:tc>
          <w:tcPr>
            <w:tcW w:w="618" w:type="pct"/>
          </w:tcPr>
          <w:p w14:paraId="0F63D0C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JU Srednja zubotehnička škola</w:t>
            </w:r>
          </w:p>
        </w:tc>
        <w:tc>
          <w:tcPr>
            <w:tcW w:w="704" w:type="pct"/>
          </w:tcPr>
          <w:p w14:paraId="034E1654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Stručna služba škole</w:t>
            </w:r>
          </w:p>
        </w:tc>
        <w:tc>
          <w:tcPr>
            <w:tcW w:w="395" w:type="pct"/>
          </w:tcPr>
          <w:p w14:paraId="65BB3D6D" w14:textId="77777777" w:rsidR="007127EE" w:rsidRDefault="007127EE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5B305F2E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Učenici Vijeća učenika</w:t>
            </w:r>
          </w:p>
          <w:p w14:paraId="69C05DB9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Koordinatori:  Elvira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Jašarbašić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prof.</w:t>
            </w:r>
          </w:p>
          <w:p w14:paraId="13D85F45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Azra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Čehajić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MA</w:t>
            </w:r>
          </w:p>
        </w:tc>
      </w:tr>
      <w:tr w:rsidR="007127EE" w14:paraId="4BB014EC" w14:textId="77777777">
        <w:trPr>
          <w:trHeight w:val="229"/>
          <w:jc w:val="center"/>
        </w:trPr>
        <w:tc>
          <w:tcPr>
            <w:tcW w:w="234" w:type="pct"/>
          </w:tcPr>
          <w:p w14:paraId="15717799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3D05E08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Učenice II razreda</w:t>
            </w:r>
          </w:p>
        </w:tc>
        <w:tc>
          <w:tcPr>
            <w:tcW w:w="304" w:type="pct"/>
          </w:tcPr>
          <w:p w14:paraId="2584755D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25</w:t>
            </w:r>
          </w:p>
        </w:tc>
        <w:tc>
          <w:tcPr>
            <w:tcW w:w="933" w:type="pct"/>
          </w:tcPr>
          <w:p w14:paraId="65973917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Promocija Oralnog zdravlja</w:t>
            </w:r>
          </w:p>
        </w:tc>
        <w:tc>
          <w:tcPr>
            <w:tcW w:w="549" w:type="pct"/>
          </w:tcPr>
          <w:p w14:paraId="75760C0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Tokom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šk.godine</w:t>
            </w:r>
            <w:proofErr w:type="spellEnd"/>
          </w:p>
        </w:tc>
        <w:tc>
          <w:tcPr>
            <w:tcW w:w="618" w:type="pct"/>
          </w:tcPr>
          <w:p w14:paraId="4CB97A1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Osnovne i predškolske ustanove Sarajevo</w:t>
            </w:r>
          </w:p>
        </w:tc>
        <w:tc>
          <w:tcPr>
            <w:tcW w:w="704" w:type="pct"/>
          </w:tcPr>
          <w:p w14:paraId="028D615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Osnovne i predškolske ustanove Sarajevo</w:t>
            </w:r>
          </w:p>
        </w:tc>
        <w:tc>
          <w:tcPr>
            <w:tcW w:w="395" w:type="pct"/>
          </w:tcPr>
          <w:p w14:paraId="04DC9EDA" w14:textId="77777777" w:rsidR="007127EE" w:rsidRDefault="007127EE">
            <w:pPr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1EC6CCE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Edina dr.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Fišeković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br/>
              <w:t xml:space="preserve">Alisa dr.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Bravić</w:t>
            </w:r>
            <w:proofErr w:type="spellEnd"/>
          </w:p>
        </w:tc>
      </w:tr>
      <w:tr w:rsidR="007127EE" w14:paraId="11E15F7C" w14:textId="77777777">
        <w:trPr>
          <w:trHeight w:val="229"/>
          <w:jc w:val="center"/>
        </w:trPr>
        <w:tc>
          <w:tcPr>
            <w:tcW w:w="234" w:type="pct"/>
          </w:tcPr>
          <w:p w14:paraId="3D1F9037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49" w:type="pct"/>
          </w:tcPr>
          <w:p w14:paraId="7EEC747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Učenice škole u pratnji profesorica</w:t>
            </w:r>
          </w:p>
        </w:tc>
        <w:tc>
          <w:tcPr>
            <w:tcW w:w="304" w:type="pct"/>
          </w:tcPr>
          <w:p w14:paraId="503D7F1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933" w:type="pct"/>
          </w:tcPr>
          <w:p w14:paraId="6242025A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Obilježavanje Svjetskog dana protiv AIDS/HIV-a</w:t>
            </w:r>
          </w:p>
          <w:p w14:paraId="196124D8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Učenici su izradili informativni plakat te napravili prepoznatljive crvene vrpce – simbol podrške osobama koje žive s HIV-om.</w:t>
            </w:r>
            <w:r>
              <w:rPr>
                <w:bCs/>
                <w:sz w:val="18"/>
                <w:szCs w:val="18"/>
                <w:lang w:val="bs-Latn-BA"/>
              </w:rPr>
              <w:br/>
              <w:t>Posjetili su druge razrede, razgovarali o ovoj važnoj temi i dijelili vrpce kako bi podigli svijest o prevenciji i zaštiti.</w:t>
            </w:r>
          </w:p>
        </w:tc>
        <w:tc>
          <w:tcPr>
            <w:tcW w:w="549" w:type="pct"/>
          </w:tcPr>
          <w:p w14:paraId="3ECF266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01.12.2025.</w:t>
            </w:r>
          </w:p>
        </w:tc>
        <w:tc>
          <w:tcPr>
            <w:tcW w:w="618" w:type="pct"/>
          </w:tcPr>
          <w:p w14:paraId="2C00C5D0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Škola</w:t>
            </w:r>
          </w:p>
        </w:tc>
        <w:tc>
          <w:tcPr>
            <w:tcW w:w="704" w:type="pct"/>
          </w:tcPr>
          <w:p w14:paraId="34B17D3A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Škola</w:t>
            </w:r>
          </w:p>
        </w:tc>
        <w:tc>
          <w:tcPr>
            <w:tcW w:w="395" w:type="pct"/>
          </w:tcPr>
          <w:p w14:paraId="181DEA8C" w14:textId="77777777" w:rsidR="007127EE" w:rsidRDefault="007127EE">
            <w:pPr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14" w:type="pct"/>
          </w:tcPr>
          <w:p w14:paraId="4EBBB37B" w14:textId="77777777" w:rsidR="007127EE" w:rsidRDefault="00000000">
            <w:pPr>
              <w:suppressAutoHyphens w:val="0"/>
              <w:snapToGrid w:val="0"/>
              <w:spacing w:after="200" w:line="276" w:lineRule="auto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Lejla dr. Čikić, voditelj Sekcije prve pomoći</w:t>
            </w:r>
          </w:p>
        </w:tc>
      </w:tr>
      <w:tr w:rsidR="007127EE" w14:paraId="2AE6E943" w14:textId="77777777">
        <w:trPr>
          <w:trHeight w:val="229"/>
          <w:jc w:val="center"/>
        </w:trPr>
        <w:tc>
          <w:tcPr>
            <w:tcW w:w="234" w:type="pct"/>
          </w:tcPr>
          <w:p w14:paraId="0E18DDCF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549" w:type="pct"/>
          </w:tcPr>
          <w:p w14:paraId="6B0205CB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304" w:type="pct"/>
          </w:tcPr>
          <w:p w14:paraId="47A53468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933" w:type="pct"/>
          </w:tcPr>
          <w:p w14:paraId="27D856C5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549" w:type="pct"/>
          </w:tcPr>
          <w:p w14:paraId="31858701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618" w:type="pct"/>
          </w:tcPr>
          <w:p w14:paraId="6A98F71F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704" w:type="pct"/>
          </w:tcPr>
          <w:p w14:paraId="094D3E3A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395" w:type="pct"/>
          </w:tcPr>
          <w:p w14:paraId="7358E200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  <w:tc>
          <w:tcPr>
            <w:tcW w:w="714" w:type="pct"/>
          </w:tcPr>
          <w:p w14:paraId="33E31D47" w14:textId="77777777" w:rsidR="007127EE" w:rsidRDefault="00000000">
            <w:pPr>
              <w:rPr>
                <w:b/>
                <w:bCs/>
                <w:i/>
                <w:lang w:val="bs-Latn-BA"/>
              </w:rPr>
            </w:pPr>
            <w:r>
              <w:rPr>
                <w:b/>
                <w:bCs/>
                <w:i/>
                <w:lang w:val="bs-Latn-BA"/>
              </w:rPr>
              <w:t>-</w:t>
            </w:r>
          </w:p>
        </w:tc>
      </w:tr>
    </w:tbl>
    <w:p w14:paraId="778F7937" w14:textId="77777777" w:rsidR="007127EE" w:rsidRDefault="007127EE">
      <w:pPr>
        <w:rPr>
          <w:lang w:val="bs-Latn-BA"/>
        </w:rPr>
      </w:pPr>
    </w:p>
    <w:p w14:paraId="562A36EE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r>
        <w:rPr>
          <w:lang w:val="bs-Latn-BA"/>
        </w:rPr>
        <w:t>Izvještaj o realizaciji ostalih oblika neposrednog odgojno-obrazovnog  rada</w:t>
      </w:r>
      <w:bookmarkEnd w:id="58"/>
    </w:p>
    <w:p w14:paraId="2C8A1D5B" w14:textId="77777777" w:rsidR="007127EE" w:rsidRDefault="00000000">
      <w:pPr>
        <w:rPr>
          <w:color w:val="000000" w:themeColor="text1"/>
          <w:lang w:val="bs-Latn-BA"/>
        </w:rPr>
      </w:pPr>
      <w:r>
        <w:rPr>
          <w:color w:val="000000" w:themeColor="text1"/>
          <w:lang w:val="bs-Latn-BA"/>
        </w:rPr>
        <w:t xml:space="preserve">U tabelu 46. upisuju se podaci o ostalim oblicima neposrednog odgojno-obrazovnog  rada </w:t>
      </w:r>
      <w:r>
        <w:rPr>
          <w:color w:val="000000" w:themeColor="text1"/>
          <w:szCs w:val="22"/>
          <w:lang w:val="bs-Latn-BA"/>
        </w:rPr>
        <w:t xml:space="preserve">za prvo </w:t>
      </w:r>
      <w:proofErr w:type="spellStart"/>
      <w:r>
        <w:rPr>
          <w:color w:val="000000" w:themeColor="text1"/>
          <w:szCs w:val="22"/>
          <w:lang w:val="bs-Latn-BA"/>
        </w:rPr>
        <w:t>polugodište</w:t>
      </w:r>
      <w:proofErr w:type="spellEnd"/>
      <w:r>
        <w:rPr>
          <w:color w:val="000000" w:themeColor="text1"/>
          <w:szCs w:val="22"/>
          <w:lang w:val="bs-Latn-BA"/>
        </w:rPr>
        <w:t xml:space="preserve"> tekuće školske godine ili za prethodnu  školsku godinu. U kolonu naziv upisati svaki pojedinačni naziv ostalih oblika neposrednog </w:t>
      </w:r>
      <w:r>
        <w:rPr>
          <w:color w:val="000000" w:themeColor="text1"/>
          <w:lang w:val="bs-Latn-BA"/>
        </w:rPr>
        <w:t>odgojno-obrazovnog  rada.</w:t>
      </w:r>
    </w:p>
    <w:p w14:paraId="4994FE2E" w14:textId="77777777" w:rsidR="007127EE" w:rsidRDefault="007127EE">
      <w:pPr>
        <w:rPr>
          <w:color w:val="000000" w:themeColor="text1"/>
          <w:lang w:val="bs-Latn-BA"/>
        </w:rPr>
      </w:pPr>
    </w:p>
    <w:p w14:paraId="73E8078B" w14:textId="77777777" w:rsidR="007127EE" w:rsidRDefault="007127EE">
      <w:pPr>
        <w:rPr>
          <w:color w:val="000000" w:themeColor="text1"/>
          <w:lang w:val="bs-Latn-BA"/>
        </w:rPr>
      </w:pPr>
    </w:p>
    <w:p w14:paraId="277661B9" w14:textId="77777777" w:rsidR="007127EE" w:rsidRDefault="007127EE">
      <w:pPr>
        <w:rPr>
          <w:color w:val="FF0000"/>
          <w:lang w:val="bs-Latn-BA"/>
        </w:rPr>
      </w:pPr>
    </w:p>
    <w:p w14:paraId="038FC45C" w14:textId="77777777" w:rsidR="007127EE" w:rsidRDefault="00000000">
      <w:pPr>
        <w:jc w:val="right"/>
        <w:rPr>
          <w:bCs/>
          <w:color w:val="000000" w:themeColor="text1"/>
          <w:sz w:val="18"/>
          <w:szCs w:val="18"/>
          <w:lang w:val="bs-Latn-BA"/>
        </w:rPr>
      </w:pPr>
      <w:r>
        <w:rPr>
          <w:bCs/>
          <w:color w:val="000000" w:themeColor="text1"/>
          <w:szCs w:val="22"/>
          <w:lang w:val="bs-Latn-BA"/>
        </w:rPr>
        <w:t xml:space="preserve"> (Tabela 46.)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75"/>
        <w:gridCol w:w="2134"/>
        <w:gridCol w:w="898"/>
        <w:gridCol w:w="679"/>
        <w:gridCol w:w="539"/>
        <w:gridCol w:w="541"/>
        <w:gridCol w:w="435"/>
        <w:gridCol w:w="435"/>
        <w:gridCol w:w="2924"/>
      </w:tblGrid>
      <w:tr w:rsidR="007127EE" w14:paraId="037F0154" w14:textId="77777777">
        <w:trPr>
          <w:cantSplit/>
          <w:trHeight w:val="60"/>
          <w:jc w:val="center"/>
        </w:trPr>
        <w:tc>
          <w:tcPr>
            <w:tcW w:w="263" w:type="pct"/>
            <w:vMerge w:val="restar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6CC235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1179" w:type="pct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633B5B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Naziv</w:t>
            </w:r>
          </w:p>
        </w:tc>
        <w:tc>
          <w:tcPr>
            <w:tcW w:w="496" w:type="pct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E8CC34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Broj grupa</w:t>
            </w:r>
          </w:p>
        </w:tc>
        <w:tc>
          <w:tcPr>
            <w:tcW w:w="1447" w:type="pct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2EEBEEF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Broj učenika po grupama</w:t>
            </w:r>
          </w:p>
        </w:tc>
        <w:tc>
          <w:tcPr>
            <w:tcW w:w="1615" w:type="pct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1F9AB6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Voditelj aktivnosti</w:t>
            </w:r>
          </w:p>
        </w:tc>
      </w:tr>
      <w:tr w:rsidR="007127EE" w14:paraId="329D8D7F" w14:textId="77777777">
        <w:trPr>
          <w:cantSplit/>
          <w:trHeight w:val="1509"/>
          <w:jc w:val="center"/>
        </w:trPr>
        <w:tc>
          <w:tcPr>
            <w:tcW w:w="263" w:type="pct"/>
            <w:vMerge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A62A964" w14:textId="77777777" w:rsidR="007127EE" w:rsidRDefault="007127EE">
            <w:pPr>
              <w:snapToGrid w:val="0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1179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</w:tcPr>
          <w:p w14:paraId="76092BCE" w14:textId="77777777" w:rsidR="007127EE" w:rsidRDefault="007127EE">
            <w:pPr>
              <w:snapToGrid w:val="0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F2F2F2" w:themeFill="background1" w:themeFillShade="F2"/>
          </w:tcPr>
          <w:p w14:paraId="58E26CCE" w14:textId="77777777" w:rsidR="007127EE" w:rsidRDefault="007127EE">
            <w:pPr>
              <w:snapToGrid w:val="0"/>
              <w:rPr>
                <w:b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0174F521" w14:textId="77777777" w:rsidR="007127EE" w:rsidRDefault="00000000">
            <w:pPr>
              <w:snapToGrid w:val="0"/>
              <w:ind w:left="113" w:right="113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1. grupa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7EECA1BD" w14:textId="77777777" w:rsidR="007127EE" w:rsidRDefault="00000000">
            <w:pPr>
              <w:snapToGrid w:val="0"/>
              <w:ind w:left="113" w:right="113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2. grupa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5705DD0D" w14:textId="77777777" w:rsidR="007127EE" w:rsidRDefault="00000000">
            <w:pPr>
              <w:snapToGrid w:val="0"/>
              <w:ind w:left="113" w:right="113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3. grupa</w:t>
            </w: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16FE17D0" w14:textId="77777777" w:rsidR="007127EE" w:rsidRDefault="00000000">
            <w:pPr>
              <w:snapToGrid w:val="0"/>
              <w:ind w:left="113" w:right="113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4. grupa</w:t>
            </w: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000000"/>
            </w:tcBorders>
            <w:shd w:val="clear" w:color="auto" w:fill="F2F2F2" w:themeFill="background1" w:themeFillShade="F2"/>
            <w:textDirection w:val="btLr"/>
          </w:tcPr>
          <w:p w14:paraId="2CE4431B" w14:textId="77777777" w:rsidR="007127EE" w:rsidRDefault="00000000">
            <w:pPr>
              <w:snapToGrid w:val="0"/>
              <w:ind w:left="113" w:right="113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615" w:type="pct"/>
            <w:vMerge/>
            <w:tcBorders>
              <w:left w:val="single" w:sz="4" w:space="0" w:color="000000"/>
              <w:bottom w:val="double" w:sz="4" w:space="0" w:color="000000"/>
              <w:right w:val="single" w:sz="4" w:space="0" w:color="auto"/>
            </w:tcBorders>
            <w:shd w:val="clear" w:color="auto" w:fill="F2F2F2" w:themeFill="background1" w:themeFillShade="F2"/>
            <w:textDirection w:val="btLr"/>
          </w:tcPr>
          <w:p w14:paraId="4BEF33A8" w14:textId="77777777" w:rsidR="007127EE" w:rsidRDefault="007127EE">
            <w:pPr>
              <w:snapToGrid w:val="0"/>
              <w:ind w:left="113" w:right="113"/>
              <w:rPr>
                <w:b/>
                <w:sz w:val="18"/>
                <w:szCs w:val="18"/>
                <w:lang w:val="bs-Latn-BA"/>
              </w:rPr>
            </w:pPr>
          </w:p>
        </w:tc>
      </w:tr>
      <w:tr w:rsidR="007127EE" w14:paraId="72478282" w14:textId="77777777">
        <w:trPr>
          <w:cantSplit/>
          <w:trHeight w:val="84"/>
          <w:jc w:val="center"/>
        </w:trPr>
        <w:tc>
          <w:tcPr>
            <w:tcW w:w="5000" w:type="pct"/>
            <w:gridSpan w:val="9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4A1654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         Dodatna nastava</w:t>
            </w:r>
          </w:p>
        </w:tc>
      </w:tr>
      <w:tr w:rsidR="007127EE" w14:paraId="66095B9C" w14:textId="77777777">
        <w:trPr>
          <w:cantSplit/>
          <w:trHeight w:val="84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C66A7F1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945A5FC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DA1CC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BC2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2914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C800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471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92B6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B3C7E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397696F0" w14:textId="77777777">
        <w:trPr>
          <w:cantSplit/>
          <w:trHeight w:val="84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0C5654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4588226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B709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95D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FE3B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E84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C007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A240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564073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459B26FB" w14:textId="77777777">
        <w:trPr>
          <w:cantSplit/>
          <w:trHeight w:val="84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5893E9F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D340D89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2E5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A25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669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A05F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40E1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DE3D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09CA1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11232D8A" w14:textId="77777777">
        <w:trPr>
          <w:cantSplit/>
          <w:trHeight w:val="84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C33355C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39303E2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08B98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C1AA3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ABA85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66F46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BA7CC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5230C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25B1D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2C792BDA" w14:textId="77777777">
        <w:trPr>
          <w:cantSplit/>
          <w:trHeight w:val="5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D96CAB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473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EBC889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Dopunska nastava</w:t>
            </w:r>
          </w:p>
        </w:tc>
      </w:tr>
      <w:tr w:rsidR="007127EE" w14:paraId="31B133A1" w14:textId="77777777">
        <w:trPr>
          <w:cantSplit/>
          <w:trHeight w:val="5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F941C3E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00C4C64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Morfologija zuba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DB784F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A362B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0DDAA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8ABF1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D0CD1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F57A92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00AB1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23412DD1" w14:textId="77777777">
        <w:trPr>
          <w:cantSplit/>
          <w:trHeight w:val="5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61674E3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8F1AA8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FE71FA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E67609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F1090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F3FD4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494FC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D87942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4AD7B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4CC32A43" w14:textId="77777777">
        <w:trPr>
          <w:cantSplit/>
          <w:trHeight w:val="5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6876B38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428F0F9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B1720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711E4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A3ADE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52AF5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1E4AB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2536B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1B08AA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4198832B" w14:textId="77777777">
        <w:trPr>
          <w:cantSplit/>
          <w:trHeight w:val="5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6393C21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C4BE7E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CCAF0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6395C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75E56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EEB91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40BB2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584EF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DA090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359A4D4E" w14:textId="77777777">
        <w:trPr>
          <w:cantSplit/>
          <w:trHeight w:val="6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ECE29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4737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BE5A48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Fakultativna nastava</w:t>
            </w:r>
          </w:p>
        </w:tc>
      </w:tr>
      <w:tr w:rsidR="007127EE" w14:paraId="270B5F88" w14:textId="77777777">
        <w:trPr>
          <w:cantSplit/>
          <w:trHeight w:val="6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94784F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D859C6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F8CA2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6F65F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6A6EED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24DC6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29689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19F243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3DB31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10C69C8A" w14:textId="77777777">
        <w:trPr>
          <w:cantSplit/>
          <w:trHeight w:val="6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A5C9B66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DC2A4B2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35184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2F05C6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16307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04D221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227BD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7F4CD2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56E3A7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7730EC35" w14:textId="77777777">
        <w:trPr>
          <w:cantSplit/>
          <w:trHeight w:val="6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E70066B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AB2F7C3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7B2DA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F54C2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786BA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C6076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170DA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173969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A64C6F2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606CD635" w14:textId="77777777">
        <w:trPr>
          <w:cantSplit/>
          <w:trHeight w:val="68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AE2933C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1372084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738E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7DC9C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B3DB4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EFD47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B5958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35D81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DAF12B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43E6F039" w14:textId="77777777">
        <w:trPr>
          <w:cantSplit/>
          <w:trHeight w:val="103"/>
          <w:jc w:val="center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629B26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Instruktivna nastava</w:t>
            </w:r>
          </w:p>
        </w:tc>
      </w:tr>
      <w:tr w:rsidR="007127EE" w14:paraId="3699B948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D9A985F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ED429EF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Protetika teorija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59A33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D77CA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D6D0D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159ED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7B91C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9503F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CC6182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1F225817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265D792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0BE2C4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07542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334BCB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3913D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BC25D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05263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97D5E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F7166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53B15F4D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39A1D76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A68E6B2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6728A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8FA7B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2327C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B8B0A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5E414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FAFA4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B5FC26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685E0530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6A1F93E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EE3AB6C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34174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6E4F8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EE634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63AE8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2C388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82778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C313F8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041F4377" w14:textId="77777777">
        <w:trPr>
          <w:cantSplit/>
          <w:trHeight w:val="103"/>
          <w:jc w:val="center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F9EDA8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Pripremna nastava</w:t>
            </w:r>
          </w:p>
        </w:tc>
      </w:tr>
      <w:tr w:rsidR="007127EE" w14:paraId="720DC92B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E6BE267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BD96FC5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A1B70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F8497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260DC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EA643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12F67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886B37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A07DF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5AFCCDDE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5EB5F4C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1B3B703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09DB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306FF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43734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6AB297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62819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11482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09EE0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593C3B8D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F72A341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BEDB3C7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6B7D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9808E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995BA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5F080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C43BC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7361A7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A1DA3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582D2CA9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6C58170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2039123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E3B17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1C4CE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BFA4A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1D110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2342B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C4168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A189B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0F220B9B" w14:textId="77777777">
        <w:trPr>
          <w:cantSplit/>
          <w:trHeight w:val="103"/>
          <w:jc w:val="center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1740E9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Vannastavne aktivnosti (osim hora i orkestra)</w:t>
            </w:r>
          </w:p>
        </w:tc>
      </w:tr>
      <w:tr w:rsidR="007127EE" w14:paraId="080D5ABA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823EE6F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57EE9DA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Literarno-recitatorska sekcija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DF548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7C7FD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60001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EF46C6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7ACF0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661D9C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8AB52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Borovčanin Mališa, prof.</w:t>
            </w:r>
          </w:p>
          <w:p w14:paraId="46536318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6455BD58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35E3E3B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51861ACD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Historijska sekcija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BEFB3F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B97262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65F2EB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24E8A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FD385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681389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2611C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Vojniković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Šejla, prof.</w:t>
            </w:r>
          </w:p>
          <w:p w14:paraId="56145034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7687934B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84DCCBC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6BB4141F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Sekcija mobilne protetike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4E291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24D7DF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7A885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CC3A1B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DDFDDF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C61023E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9FE122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Adisa dr. Pašalić i Danijela dr. Soldo</w:t>
            </w:r>
          </w:p>
          <w:p w14:paraId="408CD9AD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3F50BD91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A2A8F18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4.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5DC06675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Sekcija fiksne protetike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76F1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38DCD3D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B7B1D4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442DD9DF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0C2145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65251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4BBE3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CD10EE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0F6935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Spaho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dr. Maja,</w:t>
            </w:r>
          </w:p>
          <w:p w14:paraId="4D43DBB6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Bratović dr.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Sadija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Almedina dr. Hadrović</w:t>
            </w:r>
          </w:p>
        </w:tc>
      </w:tr>
      <w:tr w:rsidR="007127EE" w14:paraId="1FDA3BE5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854576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5.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6EC674EA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Morfološka sekcija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025E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253BC4C0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F7B074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3938F62F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492AB6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F871EA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370A2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E8C71F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FC4893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Ćemo Enisa,</w:t>
            </w:r>
          </w:p>
          <w:p w14:paraId="55790C5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Pindžo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dr.Emina</w:t>
            </w:r>
            <w:proofErr w:type="spellEnd"/>
          </w:p>
        </w:tc>
      </w:tr>
      <w:tr w:rsidR="007127EE" w14:paraId="3F20BD73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388A13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7.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1E15B22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Sekcija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Bosigurnost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i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biozaštita</w:t>
            </w:r>
            <w:proofErr w:type="spellEnd"/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F4A7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7FB7C290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B015A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493AC37D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6A71DE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9F3B3A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AFD0FF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2F1B7E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29F184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Knežević Darija, prof.</w:t>
            </w:r>
          </w:p>
          <w:p w14:paraId="4A231671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Alić Naida, prof. i Alma dr. Kovačević</w:t>
            </w:r>
          </w:p>
        </w:tc>
      </w:tr>
      <w:tr w:rsidR="007127EE" w14:paraId="5196F93C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610BACB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8.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2ADAEBAB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Sekcija engleskog jezika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C48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45726A58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6697DF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67DD210C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49BDCD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031F4B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D42E1A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F97B95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06B853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Zorana Milanović, prof. </w:t>
            </w:r>
          </w:p>
          <w:p w14:paraId="6FDA4701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Delić Samir, prof.</w:t>
            </w:r>
          </w:p>
          <w:p w14:paraId="23E2DF23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781708A5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E4637E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9.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7FC9937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Sekcija prve pomoći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A388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35C6A0C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12CC2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0C2E060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A9ED91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0BC843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0EA475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DC7E88E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31777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Čikić dr Lejla, </w:t>
            </w:r>
          </w:p>
          <w:p w14:paraId="39BFD416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Adisa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Džafo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- Mušić,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dil.med.sestra</w:t>
            </w:r>
            <w:proofErr w:type="spellEnd"/>
          </w:p>
          <w:p w14:paraId="0F382603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482C7975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6B38DB1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514F7A91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CIVITAS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E0083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069AC0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6B86A6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19726A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46F365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F44DF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5F181A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Poljak Emir, prof.</w:t>
            </w:r>
          </w:p>
        </w:tc>
      </w:tr>
      <w:tr w:rsidR="007127EE" w14:paraId="2F6095A8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3C5970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3F401905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  <w:p w14:paraId="190CAE0F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e-Medica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E35BE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02E067A9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F5634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  <w:p w14:paraId="61EDC2E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5B0649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0D0DB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D3EE3C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675BF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3F3F56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  <w:p w14:paraId="116D99B7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Melisa dr. Livnjak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Krdžalić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</w:t>
            </w:r>
          </w:p>
          <w:p w14:paraId="34AEC24B" w14:textId="77777777" w:rsidR="007127EE" w:rsidRDefault="007127EE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0E736F42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75A22C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47F4F07A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Vjeronauka 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BA5D6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9DED2A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A05FAB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82DCE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60F26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B3FBEF9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8E0570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Enes Marinović, prof.</w:t>
            </w:r>
          </w:p>
        </w:tc>
      </w:tr>
      <w:tr w:rsidR="007127EE" w14:paraId="3F6000DC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D7FFB15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31D0591A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Fizika i astronomija 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F719AE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A0FCE1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122752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7B37A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11CFD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6029DB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325E7E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Adela Subašić – Kopić, prof.</w:t>
            </w:r>
          </w:p>
        </w:tc>
      </w:tr>
      <w:tr w:rsidR="007127EE" w14:paraId="6F9BAE29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0DBFC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14.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6783168C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Košarkaška sekcija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04F039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7807BBE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181B5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DDA11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78AF1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FE1DBC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B818C9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Kurtović Vedad, prof.</w:t>
            </w:r>
          </w:p>
        </w:tc>
      </w:tr>
      <w:tr w:rsidR="007127EE" w14:paraId="673FB8F1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2753E40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15.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26E1F1B2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Fudbalska sekcija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20857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06C0CD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1F787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5CB6E9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E1C81C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C6AE3F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1769B9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Adnan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Kupusović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prof.</w:t>
            </w:r>
          </w:p>
        </w:tc>
      </w:tr>
      <w:tr w:rsidR="007127EE" w14:paraId="630437B3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A6F47B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16.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29FDE0FC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Odbojkaška sekcija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CF645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</w:t>
            </w: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707CED" w14:textId="77777777" w:rsidR="007127EE" w:rsidRDefault="00000000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</w:t>
            </w: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754AFE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CAC345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B2157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EE698C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53E851" w14:textId="77777777" w:rsidR="007127EE" w:rsidRDefault="00000000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Adnan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Kupusović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>, prof.</w:t>
            </w:r>
          </w:p>
        </w:tc>
      </w:tr>
      <w:tr w:rsidR="007127EE" w14:paraId="7A7BBB81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3D9CAC9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4545450E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7013B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76F16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18B6E4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2D2FE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9494E7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213ADB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DBD4B3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483D7335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D533F4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</w:tcPr>
          <w:p w14:paraId="49370DA7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39CCD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735C35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A54122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C09423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7FFD3F0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C727421" w14:textId="77777777" w:rsidR="007127EE" w:rsidRDefault="007127EE">
            <w:pPr>
              <w:snapToGrid w:val="0"/>
              <w:jc w:val="center"/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DDFCF0" w14:textId="77777777" w:rsidR="007127EE" w:rsidRDefault="007127EE">
            <w:pPr>
              <w:snapToGrid w:val="0"/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685711E0" w14:textId="77777777">
        <w:trPr>
          <w:cantSplit/>
          <w:trHeight w:val="103"/>
          <w:jc w:val="center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798102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Hor kao vannastavna aktivnost</w:t>
            </w:r>
          </w:p>
        </w:tc>
      </w:tr>
      <w:tr w:rsidR="007127EE" w14:paraId="22F4BF48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F55AACB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4862794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A9401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D0C9EB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312BE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6DB52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CA6AA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86AADA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95052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4BDF26BB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25AF384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63CD7F0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4C28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1721D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7AE1F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3ABF7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D09ED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6B3B5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BD0FF4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49627AB4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ADDB437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6578B7B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8EBDE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1941E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02311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21B744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806DD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03A00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11F509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7FBD29D2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20A35C9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BE5D86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16C10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F84A9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5515D7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7C62E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EAC6E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4DD725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787F6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1FD2C613" w14:textId="77777777">
        <w:trPr>
          <w:cantSplit/>
          <w:trHeight w:val="103"/>
          <w:jc w:val="center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FA6A75" w14:textId="77777777" w:rsidR="007127EE" w:rsidRDefault="00000000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Orkestar kao vannastavna aktivnost</w:t>
            </w:r>
          </w:p>
        </w:tc>
      </w:tr>
      <w:tr w:rsidR="007127EE" w14:paraId="0D16D8F3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40589E3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87B225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9DF7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68F215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FECE2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37E6B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9AE30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103861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3CDDD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373B1470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08D87F7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0A5F696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F1828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294B0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316C5F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173DE5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AE5BA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CFFBB6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C4A000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6A781D91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08BF0DD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3A448DE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8C4CC9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6A7037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5FECD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0D952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FB09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8C760C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D7D7A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12131BF9" w14:textId="77777777">
        <w:trPr>
          <w:cantSplit/>
          <w:trHeight w:val="103"/>
          <w:jc w:val="center"/>
        </w:trPr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D133AF7" w14:textId="77777777" w:rsidR="007127EE" w:rsidRDefault="00000000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...</w:t>
            </w:r>
          </w:p>
        </w:tc>
        <w:tc>
          <w:tcPr>
            <w:tcW w:w="1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5C9CFCE" w14:textId="77777777" w:rsidR="007127EE" w:rsidRDefault="007127EE">
            <w:pPr>
              <w:snapToGrid w:val="0"/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35BC8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A8F0ED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3A237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6FEE71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31B26D8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ADCC03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787AFC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  <w:tr w:rsidR="007127EE" w14:paraId="7FDCFDFE" w14:textId="77777777">
        <w:trPr>
          <w:cantSplit/>
          <w:trHeight w:val="103"/>
          <w:jc w:val="center"/>
        </w:trPr>
        <w:tc>
          <w:tcPr>
            <w:tcW w:w="1442" w:type="pct"/>
            <w:gridSpan w:val="2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224CDD7" w14:textId="77777777" w:rsidR="007127EE" w:rsidRDefault="00000000">
            <w:pPr>
              <w:snapToGrid w:val="0"/>
              <w:jc w:val="right"/>
              <w:rPr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UKUPNO:</w:t>
            </w:r>
          </w:p>
        </w:tc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F9754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157CF6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67DB7B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9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5BF01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16D6EE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23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8405F3A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  <w:tc>
          <w:tcPr>
            <w:tcW w:w="1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91E3CD" w14:textId="77777777" w:rsidR="007127EE" w:rsidRDefault="007127EE">
            <w:pPr>
              <w:snapToGrid w:val="0"/>
              <w:jc w:val="center"/>
              <w:rPr>
                <w:sz w:val="18"/>
                <w:szCs w:val="18"/>
                <w:lang w:val="bs-Latn-BA"/>
              </w:rPr>
            </w:pPr>
          </w:p>
        </w:tc>
      </w:tr>
    </w:tbl>
    <w:p w14:paraId="5C090743" w14:textId="77777777" w:rsidR="007127EE" w:rsidRDefault="007127EE">
      <w:pPr>
        <w:suppressAutoHyphens w:val="0"/>
        <w:spacing w:after="160" w:line="259" w:lineRule="auto"/>
        <w:rPr>
          <w:b/>
          <w:bCs/>
          <w:lang w:val="bs-Latn-BA"/>
        </w:rPr>
      </w:pPr>
    </w:p>
    <w:p w14:paraId="61687745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bookmarkStart w:id="59" w:name="_Toc168919650"/>
      <w:bookmarkStart w:id="60" w:name="_Toc141079724"/>
      <w:r>
        <w:rPr>
          <w:lang w:val="bs-Latn-BA"/>
        </w:rPr>
        <w:lastRenderedPageBreak/>
        <w:t>Izvještaj o   realizaciji vannastavnih i posebnih programa</w:t>
      </w:r>
      <w:bookmarkEnd w:id="59"/>
      <w:bookmarkEnd w:id="60"/>
      <w:r>
        <w:rPr>
          <w:lang w:val="bs-Latn-BA"/>
        </w:rPr>
        <w:t xml:space="preserve"> </w:t>
      </w:r>
    </w:p>
    <w:p w14:paraId="7FB47B69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U tabelu 21. upisuju se podaci </w:t>
      </w:r>
      <w:r>
        <w:rPr>
          <w:rStyle w:val="fontstyle01"/>
          <w:rFonts w:eastAsia="Microsoft YaHei"/>
          <w:lang w:val="bs-Latn-BA"/>
        </w:rPr>
        <w:t>koji se odnose na realizirane vannastavne i posebne programe predviđene Katalogom registriranih programa</w:t>
      </w:r>
      <w:r>
        <w:rPr>
          <w:rFonts w:ascii="Times New Roman" w:hAnsi="Times New Roman" w:cs="Times New Roman"/>
          <w:b/>
          <w:bCs/>
          <w:lang w:val="bs-Latn-BA"/>
        </w:rPr>
        <w:t xml:space="preserve"> </w:t>
      </w:r>
      <w:r>
        <w:rPr>
          <w:rFonts w:ascii="Times New Roman" w:hAnsi="Times New Roman" w:cs="Times New Roman"/>
          <w:bCs/>
          <w:lang w:val="bs-Latn-BA"/>
        </w:rPr>
        <w:t xml:space="preserve">u skladu sa Općom metodologijom o registraciji vannastavnih i posebnih programa </w:t>
      </w:r>
      <w:r>
        <w:rPr>
          <w:rFonts w:ascii="Times New Roman" w:hAnsi="Times New Roman" w:cs="Times New Roman"/>
          <w:lang w:val="bs-Latn-BA"/>
        </w:rPr>
        <w:t xml:space="preserve">za prvo </w:t>
      </w:r>
      <w:proofErr w:type="spellStart"/>
      <w:r>
        <w:rPr>
          <w:rFonts w:ascii="Times New Roman" w:hAnsi="Times New Roman" w:cs="Times New Roman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lang w:val="bs-Latn-BA"/>
        </w:rPr>
        <w:t xml:space="preserve"> tekuće školske godine ili za prethodnu  školsku godinu.</w:t>
      </w:r>
    </w:p>
    <w:p w14:paraId="49EF7A2F" w14:textId="77777777" w:rsidR="007127EE" w:rsidRDefault="007127EE">
      <w:pPr>
        <w:pStyle w:val="Paragrafspiska"/>
        <w:ind w:left="0"/>
        <w:rPr>
          <w:rFonts w:ascii="Times New Roman" w:hAnsi="Times New Roman" w:cs="Times New Roman"/>
          <w:b/>
          <w:bCs/>
          <w:lang w:val="bs-Latn-BA"/>
        </w:rPr>
      </w:pPr>
    </w:p>
    <w:p w14:paraId="032F2D7A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>(Tabela 21.</w:t>
      </w:r>
      <w:r>
        <w:rPr>
          <w:szCs w:val="22"/>
          <w:lang w:val="bs-Latn-BA"/>
        </w:rPr>
        <w:t>)</w:t>
      </w:r>
    </w:p>
    <w:tbl>
      <w:tblPr>
        <w:tblpPr w:leftFromText="180" w:rightFromText="180" w:vertAnchor="text" w:horzAnchor="margin" w:tblpY="79"/>
        <w:tblW w:w="51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1750"/>
        <w:gridCol w:w="1829"/>
        <w:gridCol w:w="776"/>
        <w:gridCol w:w="817"/>
        <w:gridCol w:w="1203"/>
        <w:gridCol w:w="1214"/>
        <w:gridCol w:w="1171"/>
      </w:tblGrid>
      <w:tr w:rsidR="007127EE" w14:paraId="10AC3F97" w14:textId="77777777">
        <w:trPr>
          <w:trHeight w:val="627"/>
        </w:trPr>
        <w:tc>
          <w:tcPr>
            <w:tcW w:w="262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43F050FA" w14:textId="77777777" w:rsidR="007127EE" w:rsidRDefault="007127EE">
            <w:pPr>
              <w:jc w:val="center"/>
              <w:rPr>
                <w:b/>
                <w:bCs/>
                <w:lang w:val="bs-Latn-BA"/>
              </w:rPr>
            </w:pPr>
          </w:p>
          <w:p w14:paraId="755F4E60" w14:textId="77777777" w:rsidR="007127EE" w:rsidRDefault="00000000">
            <w:pPr>
              <w:jc w:val="center"/>
              <w:rPr>
                <w:b/>
                <w:lang w:val="bs-Latn-BA"/>
              </w:rPr>
            </w:pPr>
            <w:r>
              <w:rPr>
                <w:b/>
                <w:bCs/>
                <w:lang w:val="bs-Latn-BA"/>
              </w:rPr>
              <w:t>r/b</w:t>
            </w:r>
          </w:p>
        </w:tc>
        <w:tc>
          <w:tcPr>
            <w:tcW w:w="951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644EBB9F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Naziv programa</w:t>
            </w:r>
          </w:p>
        </w:tc>
        <w:tc>
          <w:tcPr>
            <w:tcW w:w="993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3B80C19E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Aktivnost  </w:t>
            </w:r>
          </w:p>
        </w:tc>
        <w:tc>
          <w:tcPr>
            <w:tcW w:w="409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559091BB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Razred </w:t>
            </w:r>
          </w:p>
        </w:tc>
        <w:tc>
          <w:tcPr>
            <w:tcW w:w="431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263389C7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Broj učenika </w:t>
            </w:r>
          </w:p>
        </w:tc>
        <w:tc>
          <w:tcPr>
            <w:tcW w:w="655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22395EC7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Interni ljudski resursi </w:t>
            </w:r>
          </w:p>
        </w:tc>
        <w:tc>
          <w:tcPr>
            <w:tcW w:w="661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0DF5B6B6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Eksterni ljudski resursi</w:t>
            </w:r>
          </w:p>
        </w:tc>
        <w:tc>
          <w:tcPr>
            <w:tcW w:w="638" w:type="pct"/>
            <w:tcBorders>
              <w:top w:val="doub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266F235C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Planirano vrijeme realizacije </w:t>
            </w:r>
          </w:p>
        </w:tc>
      </w:tr>
      <w:tr w:rsidR="007127EE" w14:paraId="47A66868" w14:textId="77777777">
        <w:trPr>
          <w:trHeight w:val="147"/>
        </w:trPr>
        <w:tc>
          <w:tcPr>
            <w:tcW w:w="262" w:type="pct"/>
          </w:tcPr>
          <w:p w14:paraId="3B103C0D" w14:textId="77777777" w:rsidR="007127EE" w:rsidRDefault="00000000">
            <w:pPr>
              <w:jc w:val="center"/>
              <w:rPr>
                <w:lang w:val="bs-Latn-BA"/>
              </w:rPr>
            </w:pPr>
            <w:r>
              <w:rPr>
                <w:lang w:val="bs-Latn-BA"/>
              </w:rPr>
              <w:t>1.</w:t>
            </w:r>
          </w:p>
        </w:tc>
        <w:tc>
          <w:tcPr>
            <w:tcW w:w="951" w:type="pct"/>
            <w:vAlign w:val="center"/>
          </w:tcPr>
          <w:p w14:paraId="78DCA166" w14:textId="77777777" w:rsidR="007127EE" w:rsidRDefault="00000000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KULTURA SJEĆANJA</w:t>
            </w:r>
          </w:p>
        </w:tc>
        <w:tc>
          <w:tcPr>
            <w:tcW w:w="993" w:type="pct"/>
          </w:tcPr>
          <w:p w14:paraId="4328CEB9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Sjećanje na Srebrenicu</w:t>
            </w:r>
          </w:p>
          <w:p w14:paraId="0F8F750A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(Studijska posjeta)</w:t>
            </w:r>
          </w:p>
        </w:tc>
        <w:tc>
          <w:tcPr>
            <w:tcW w:w="409" w:type="pct"/>
          </w:tcPr>
          <w:p w14:paraId="0D89AE58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II</w:t>
            </w:r>
          </w:p>
        </w:tc>
        <w:tc>
          <w:tcPr>
            <w:tcW w:w="431" w:type="pct"/>
          </w:tcPr>
          <w:p w14:paraId="75F211CD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106</w:t>
            </w:r>
          </w:p>
        </w:tc>
        <w:tc>
          <w:tcPr>
            <w:tcW w:w="655" w:type="pct"/>
          </w:tcPr>
          <w:p w14:paraId="62A1C946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Nastavnici/</w:t>
            </w:r>
          </w:p>
          <w:p w14:paraId="73B38088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Razrednici</w:t>
            </w:r>
          </w:p>
        </w:tc>
        <w:tc>
          <w:tcPr>
            <w:tcW w:w="661" w:type="pct"/>
          </w:tcPr>
          <w:p w14:paraId="4856D62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U organizaciji Ministarstva za odgoj i obrazovanje</w:t>
            </w:r>
          </w:p>
        </w:tc>
        <w:tc>
          <w:tcPr>
            <w:tcW w:w="638" w:type="pct"/>
          </w:tcPr>
          <w:p w14:paraId="46622348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01.10.2025.</w:t>
            </w:r>
          </w:p>
          <w:p w14:paraId="3DF052D4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</w:tr>
    </w:tbl>
    <w:p w14:paraId="56002C01" w14:textId="77777777" w:rsidR="007127EE" w:rsidRDefault="007127EE">
      <w:pPr>
        <w:rPr>
          <w:b/>
          <w:bCs/>
          <w:lang w:val="bs-Latn-BA"/>
        </w:rPr>
      </w:pPr>
    </w:p>
    <w:p w14:paraId="5FA5147A" w14:textId="77777777" w:rsidR="007127EE" w:rsidRDefault="007127EE">
      <w:pPr>
        <w:rPr>
          <w:b/>
          <w:bCs/>
          <w:lang w:val="bs-Latn-BA"/>
        </w:rPr>
      </w:pPr>
    </w:p>
    <w:p w14:paraId="5B0F7EA9" w14:textId="77777777" w:rsidR="007127EE" w:rsidRDefault="007127EE">
      <w:pPr>
        <w:rPr>
          <w:b/>
          <w:bCs/>
          <w:lang w:val="bs-Latn-BA"/>
        </w:rPr>
      </w:pPr>
    </w:p>
    <w:p w14:paraId="7C7AFA46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bookmarkStart w:id="61" w:name="_Toc141079725"/>
      <w:bookmarkStart w:id="62" w:name="_Toc168919651"/>
      <w:r>
        <w:rPr>
          <w:lang w:val="bs-Latn-BA"/>
        </w:rPr>
        <w:t>Izvještaj o realizaciji specifičnih oblika nastave</w:t>
      </w:r>
      <w:bookmarkEnd w:id="61"/>
      <w:bookmarkEnd w:id="62"/>
    </w:p>
    <w:p w14:paraId="14E04A51" w14:textId="77777777" w:rsidR="007127EE" w:rsidRDefault="00000000">
      <w:pPr>
        <w:rPr>
          <w:color w:val="000000" w:themeColor="text1"/>
          <w:szCs w:val="22"/>
          <w:highlight w:val="yellow"/>
          <w:lang w:val="bs-Latn-BA"/>
        </w:rPr>
      </w:pPr>
      <w:r>
        <w:rPr>
          <w:color w:val="000000" w:themeColor="text1"/>
          <w:szCs w:val="22"/>
          <w:highlight w:val="yellow"/>
          <w:lang w:val="bs-Latn-BA"/>
        </w:rPr>
        <w:t xml:space="preserve">U tabelu 22.  upisuju se podaci o </w:t>
      </w:r>
      <w:r>
        <w:rPr>
          <w:bCs/>
          <w:color w:val="000000" w:themeColor="text1"/>
          <w:szCs w:val="22"/>
          <w:highlight w:val="yellow"/>
          <w:lang w:val="bs-Latn-BA"/>
        </w:rPr>
        <w:t xml:space="preserve">realizaciji specifičnih oblika nastave koje je škola </w:t>
      </w:r>
      <w:proofErr w:type="spellStart"/>
      <w:r>
        <w:rPr>
          <w:bCs/>
          <w:color w:val="000000" w:themeColor="text1"/>
          <w:szCs w:val="22"/>
          <w:highlight w:val="yellow"/>
          <w:lang w:val="bs-Latn-BA"/>
        </w:rPr>
        <w:t>organizovala</w:t>
      </w:r>
      <w:proofErr w:type="spellEnd"/>
      <w:r>
        <w:rPr>
          <w:bCs/>
          <w:color w:val="000000" w:themeColor="text1"/>
          <w:szCs w:val="22"/>
          <w:highlight w:val="yellow"/>
          <w:lang w:val="bs-Latn-BA"/>
        </w:rPr>
        <w:t xml:space="preserve"> za učenike pored aktivnosti iz tabele 21. </w:t>
      </w:r>
      <w:r>
        <w:rPr>
          <w:color w:val="000000" w:themeColor="text1"/>
          <w:szCs w:val="22"/>
          <w:highlight w:val="yellow"/>
          <w:lang w:val="bs-Latn-BA"/>
        </w:rPr>
        <w:t xml:space="preserve">za prvo </w:t>
      </w:r>
      <w:proofErr w:type="spellStart"/>
      <w:r>
        <w:rPr>
          <w:color w:val="000000" w:themeColor="text1"/>
          <w:szCs w:val="22"/>
          <w:highlight w:val="yellow"/>
          <w:lang w:val="bs-Latn-BA"/>
        </w:rPr>
        <w:t>polugodište</w:t>
      </w:r>
      <w:proofErr w:type="spellEnd"/>
      <w:r>
        <w:rPr>
          <w:color w:val="000000" w:themeColor="text1"/>
          <w:szCs w:val="22"/>
          <w:highlight w:val="yellow"/>
          <w:lang w:val="bs-Latn-BA"/>
        </w:rPr>
        <w:t xml:space="preserve"> tekuće školske godine ili za prethodnu  školsku godinu.</w:t>
      </w:r>
    </w:p>
    <w:p w14:paraId="7B8FB4B4" w14:textId="77777777" w:rsidR="007127EE" w:rsidRDefault="007127EE">
      <w:pPr>
        <w:jc w:val="right"/>
        <w:rPr>
          <w:bCs/>
          <w:szCs w:val="22"/>
          <w:lang w:val="bs-Latn-BA"/>
        </w:rPr>
      </w:pPr>
    </w:p>
    <w:p w14:paraId="53144ED5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 xml:space="preserve"> (Tabela 22.</w:t>
      </w:r>
      <w:r>
        <w:rPr>
          <w:color w:val="000000" w:themeColor="text1"/>
          <w:szCs w:val="22"/>
          <w:lang w:val="bs-Latn-BA"/>
        </w:rPr>
        <w:t>)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447"/>
        <w:gridCol w:w="1296"/>
        <w:gridCol w:w="1026"/>
        <w:gridCol w:w="1226"/>
        <w:gridCol w:w="986"/>
        <w:gridCol w:w="846"/>
        <w:gridCol w:w="1096"/>
        <w:gridCol w:w="2428"/>
      </w:tblGrid>
      <w:tr w:rsidR="005C28A8" w:rsidRPr="005C28A8" w14:paraId="7E595D76" w14:textId="77777777" w:rsidTr="005C28A8">
        <w:trPr>
          <w:trHeight w:val="330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37DE0CDD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r/b 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CA057CB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Oblik nastave 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E54FAF7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Vrijeme realizacije 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D2C7EA4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Mjesto realizacije 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5F033A29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Razredi i odjeljenja 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9DB15FB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Broj učenika 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4E704EB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Nosilac aktivnosti </w:t>
            </w:r>
          </w:p>
        </w:tc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bottom"/>
            <w:hideMark/>
          </w:tcPr>
          <w:p w14:paraId="2DB470D5" w14:textId="77777777" w:rsidR="00F61EA9" w:rsidRPr="005C28A8" w:rsidRDefault="00F61EA9" w:rsidP="00F61EA9">
            <w:pPr>
              <w:jc w:val="center"/>
              <w:rPr>
                <w:b/>
                <w:bCs/>
                <w:sz w:val="18"/>
                <w:szCs w:val="18"/>
                <w:lang w:val="bs-Latn-BA"/>
              </w:rPr>
            </w:pPr>
            <w:r w:rsidRPr="005C28A8">
              <w:rPr>
                <w:b/>
                <w:bCs/>
                <w:sz w:val="18"/>
                <w:szCs w:val="18"/>
                <w:lang w:val="bs-Latn-BA"/>
              </w:rPr>
              <w:t xml:space="preserve"> Uspješnost realizacije ciljeva </w:t>
            </w:r>
          </w:p>
        </w:tc>
      </w:tr>
      <w:tr w:rsidR="005C28A8" w14:paraId="5E958321" w14:textId="77777777" w:rsidTr="005C28A8">
        <w:trPr>
          <w:trHeight w:val="480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0839" w14:textId="77777777" w:rsidR="005C28A8" w:rsidRDefault="005C28A8">
            <w:pPr>
              <w:suppressAutoHyphens w:val="0"/>
              <w:jc w:val="right"/>
              <w:rPr>
                <w:color w:val="000000"/>
                <w:sz w:val="18"/>
                <w:szCs w:val="18"/>
                <w:lang w:val="bs-Latn-BA" w:eastAsia="bs-Latn-BA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29A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Edukacijsko-zabavni (</w:t>
            </w:r>
            <w:proofErr w:type="spellStart"/>
            <w:r>
              <w:rPr>
                <w:color w:val="000000"/>
                <w:sz w:val="18"/>
                <w:szCs w:val="18"/>
              </w:rPr>
              <w:t>Edutainment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E4C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41B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Druženje, sladoled (Lokalni park/šetalište) 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1BD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173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97F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Melisa Babić </w:t>
            </w:r>
          </w:p>
        </w:tc>
        <w:tc>
          <w:tcPr>
            <w:tcW w:w="2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4DB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je uspješno </w:t>
            </w:r>
            <w:proofErr w:type="spellStart"/>
            <w:r>
              <w:rPr>
                <w:color w:val="000000"/>
                <w:sz w:val="18"/>
                <w:szCs w:val="18"/>
              </w:rPr>
              <w:t>realizovana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 fokusom na jačanje grupne kohezije i socijalnih vještina. Učenici su razvili osjećaj pripadnosti kroz </w:t>
            </w:r>
            <w:proofErr w:type="spellStart"/>
            <w:r>
              <w:rPr>
                <w:color w:val="000000"/>
                <w:sz w:val="18"/>
                <w:szCs w:val="18"/>
              </w:rPr>
              <w:t>organizovane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igre i zajedničko uživanje u sladoledu. Evaluacija kroz razgovor na času </w:t>
            </w:r>
            <w:proofErr w:type="spellStart"/>
            <w:r>
              <w:rPr>
                <w:color w:val="000000"/>
                <w:sz w:val="18"/>
                <w:szCs w:val="18"/>
              </w:rPr>
              <w:t>odjeljenske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zajednice i izradu plakata "Naš prvi izlet" pokazala je pozitivne utiske i poboljšanu komunikaciju. Nisu zabilježeni incidenti, pripreme osigurale sigurnost. Ciljevi su ostvareni u potpunosti. </w:t>
            </w:r>
          </w:p>
        </w:tc>
      </w:tr>
      <w:tr w:rsidR="005C28A8" w14:paraId="05ACC41D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4696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254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0FB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5BA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mladih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323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6CC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B6A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4DA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kulturnu svijest i empatiju kroz gledanje predstave i susret sa glumcima. Učenici usvojili pravila ponašanja u </w:t>
            </w:r>
            <w:proofErr w:type="spellStart"/>
            <w:r>
              <w:rPr>
                <w:color w:val="000000"/>
                <w:sz w:val="18"/>
                <w:szCs w:val="18"/>
              </w:rPr>
              <w:t>pozorištu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diskusije, dramatizacije i crtanje pokazala razumijevanje naracije i mašte. Pripreme uključile čitanje bajki, aktivnost protekla glatko. Ciljevi ostvareni sa poboljšanom sposobnošću praćenja priče. </w:t>
            </w:r>
          </w:p>
        </w:tc>
      </w:tr>
      <w:tr w:rsidR="005C28A8" w14:paraId="2A3A5943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2D2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255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1C9C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E09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Sarajevska zima (Galerija </w:t>
            </w:r>
            <w:proofErr w:type="spellStart"/>
            <w:r>
              <w:rPr>
                <w:color w:val="000000"/>
                <w:sz w:val="18"/>
                <w:szCs w:val="18"/>
              </w:rPr>
              <w:t>Collegium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Artisticum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ili sl.)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C52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58F5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919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Nejra Ljubunčić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220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učenike sa umjetnošću kroz interaktivnu turu, razvijajući estetski ukus. Evaluacija kroz vlastite radove i razgovore otkrila probuđene osjećaje. Pripreme osigurale primjeren sadržaj, posjeta kratka i </w:t>
            </w:r>
            <w:proofErr w:type="spellStart"/>
            <w:r>
              <w:rPr>
                <w:color w:val="000000"/>
                <w:sz w:val="18"/>
                <w:szCs w:val="18"/>
              </w:rPr>
              <w:t>angažirajuća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Ciljevi ostvareni sa jačanjem doživljaja praznične atmosfere. </w:t>
            </w:r>
          </w:p>
        </w:tc>
      </w:tr>
      <w:tr w:rsidR="005C28A8" w14:paraId="438D225D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165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C78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Stručni / profesionalni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10D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19B3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Aerodrom Sarajevo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4CA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6251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9F5E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Hena Mušanović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BF6E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probudila znatiželju o putovanjima kroz </w:t>
            </w:r>
            <w:proofErr w:type="spellStart"/>
            <w:r>
              <w:rPr>
                <w:color w:val="000000"/>
                <w:sz w:val="18"/>
                <w:szCs w:val="18"/>
              </w:rPr>
              <w:t>posmatranje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aviona i službi. Djeca razumjela uloge pilota i stjuardesa. Evaluacija kroz igru uloga, crtanje i kviz pokazala interes za svijet. Odobrenja osigurana, nadzor spriječio incidente. Ciljevi ostvareni sa smanjenim strahom od novih okruženja. </w:t>
            </w:r>
          </w:p>
        </w:tc>
      </w:tr>
      <w:tr w:rsidR="005C28A8" w14:paraId="5C274258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273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7C9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Edukacijsko-zabavni (</w:t>
            </w:r>
            <w:proofErr w:type="spellStart"/>
            <w:r>
              <w:rPr>
                <w:color w:val="000000"/>
                <w:sz w:val="18"/>
                <w:szCs w:val="18"/>
              </w:rPr>
              <w:t>Edutainment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804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F77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</w:t>
            </w:r>
            <w:proofErr w:type="spellStart"/>
            <w:r>
              <w:rPr>
                <w:color w:val="000000"/>
                <w:sz w:val="18"/>
                <w:szCs w:val="18"/>
              </w:rPr>
              <w:t>Iftar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260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EFBA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11+ (učenici i roditelji)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8A4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Tim nastavnika i Vijeće roditelja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E5D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interkulturalnu svijest i poštovanje prema običajima kroz zajedničko druženje. Jačanje zajedništva unutar odjeljenja. Evaluacija kroz razgovor o iskustvu i izradu zahvalnica pokazala pozitivne utiske. Pripreme uključile dekoracije, atmosfera topla i inkluzivna. Ciljevi ostvareni. </w:t>
            </w:r>
          </w:p>
        </w:tc>
      </w:tr>
      <w:tr w:rsidR="005C28A8" w14:paraId="68E2F861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91C1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743F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Edukacijsko-zabavni (</w:t>
            </w:r>
            <w:proofErr w:type="spellStart"/>
            <w:r>
              <w:rPr>
                <w:color w:val="000000"/>
                <w:sz w:val="18"/>
                <w:szCs w:val="18"/>
              </w:rPr>
              <w:t>Edutainment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61F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885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37. Međunarodni sajam knjiga 2026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474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2D6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DA95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Melisa Babić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7A35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ljubav prema čitanju kroz posjetu štandovima i susret sa piscima. Učenici usvojili vještinu odabira knjiga. Evaluacija kroz predstavljanje knjiga i crtanje naslovnica pokazala entuzijazam. Pripreme uključile liste želja, aktivnost protekla bez problema. Ciljevi ostvareni sa dodatnim benefitom u kreativnosti. </w:t>
            </w:r>
          </w:p>
        </w:tc>
      </w:tr>
      <w:tr w:rsidR="005C28A8" w14:paraId="748F4C51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9A0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AA8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C86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A6E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(npr. Muzej djetinjstva ili Prirodnjački odjel Zemaljskog muzeja)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092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25AA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ED6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1A0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učenike sa muzejima kroz interaktivnu turu. Razvijeno poštovanje prema historiji. Evaluacija kroz likovne radionice i izradu razredne "muzejske postavke" pokazala entuzijazam. Pripreme osigurale pravila ponašanja, posjeta fokusirana. Ciljevi ostvareni sa poboljšanom </w:t>
            </w:r>
            <w:proofErr w:type="spellStart"/>
            <w:r>
              <w:rPr>
                <w:color w:val="000000"/>
                <w:sz w:val="18"/>
                <w:szCs w:val="18"/>
              </w:rPr>
              <w:t>posmatračkom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vještinom. </w:t>
            </w:r>
          </w:p>
        </w:tc>
      </w:tr>
      <w:tr w:rsidR="005C28A8" w14:paraId="3D4E6C0F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AE1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B38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Multimedijalni / tehnološki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F4B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DC3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Kino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0FC1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3283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97C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Mujanović,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054B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medijsku pismenost kroz gledanje filma. Učenici analizirali likove i poruku. Evaluacija kroz kritički osvrt, crtanje i pisanje drugačijeg kraja pokazala razumijevanje. Pripreme uključile razgovor o ponašanju, aktivnost protekla glatko. Ciljevi ostvareni sa jačanjem zajedništva. </w:t>
            </w:r>
          </w:p>
        </w:tc>
      </w:tr>
      <w:tr w:rsidR="005C28A8" w14:paraId="7C4C36A5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603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C76A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Prirodno-istraživački / ekološki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18A0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73A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Park Ravne, Visoko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89F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6AE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F2E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0B2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istražila prirodno okruženje, </w:t>
            </w:r>
            <w:proofErr w:type="spellStart"/>
            <w:r>
              <w:rPr>
                <w:color w:val="000000"/>
                <w:sz w:val="18"/>
                <w:szCs w:val="18"/>
              </w:rPr>
              <w:t>podstičući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ekološku svijest i motoriku. Proslava kraja godine. Evaluacija kroz umjetničke radove i vježbe relaksacije pokazala entuzijazam. Pripreme osigurale sigurnost, realizacija bez problema. Ciljevi ostvareni sa dodatnim razvojem prijateljstva. </w:t>
            </w:r>
          </w:p>
        </w:tc>
      </w:tr>
      <w:tr w:rsidR="005C28A8" w14:paraId="4BD4EBA3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5E9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E8A1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3856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137A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Zemaljski muzej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D1D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0CB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43C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Medina Karaga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D7EC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 Aktivnost uspješno probudila interes za historiju kroz "lov na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blago" u Prirodnjačkom odjelu. Razvijene </w:t>
            </w:r>
            <w:proofErr w:type="spellStart"/>
            <w:r>
              <w:rPr>
                <w:color w:val="000000"/>
                <w:sz w:val="18"/>
                <w:szCs w:val="18"/>
              </w:rPr>
              <w:t>posmatračke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vještine. Evaluacija kroz crtanje i mini-muzej pokazala entuzijazam za prošlost. Vremenski ograničena posjeta osigurala fokus. Ciljevi ostvareni sa benefitom u zapažanju detalja. </w:t>
            </w:r>
          </w:p>
        </w:tc>
      </w:tr>
      <w:tr w:rsidR="005C28A8" w14:paraId="4827B4FB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B32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E61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Stručni / profesionalni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C58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C4B9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Aerodrom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E02B5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9B9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C94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6813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probudila znatiželju o putovanjima kroz </w:t>
            </w:r>
            <w:proofErr w:type="spellStart"/>
            <w:r>
              <w:rPr>
                <w:color w:val="000000"/>
                <w:sz w:val="18"/>
                <w:szCs w:val="18"/>
              </w:rPr>
              <w:t>posmatranje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aviona i službi. Razumijevanje uloga pilota. Evaluacija kroz crtanje i konstrukcije pokazala interes za svijet. Odobrenja osigurana, nadzor spriječio incidente. Ciljevi ostvareni sa smanjenim strahom. </w:t>
            </w:r>
          </w:p>
        </w:tc>
      </w:tr>
      <w:tr w:rsidR="005C28A8" w14:paraId="2FFF0A2B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DC2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64E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Stručni / profesionalni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426F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E5C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Vatrogasna stanica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272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0D2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88E2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220B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djecu sa vatrogascima i zaštitom od požara. Usvojeni brojevi za hitne slučajeve. Evaluacija kroz crtanje i vježbe pokazala smanjen strah i znanje. Demonstracije </w:t>
            </w:r>
            <w:proofErr w:type="spellStart"/>
            <w:r>
              <w:rPr>
                <w:color w:val="000000"/>
                <w:sz w:val="18"/>
                <w:szCs w:val="18"/>
              </w:rPr>
              <w:t>angažirajuće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nadzor strog. Ciljevi ostvareni sa jačanjem svijesti o sigurnosti. </w:t>
            </w:r>
          </w:p>
        </w:tc>
      </w:tr>
      <w:tr w:rsidR="005C28A8" w14:paraId="0C18A651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5D1E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C92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Edukacijsko-zabavni (</w:t>
            </w:r>
            <w:proofErr w:type="spellStart"/>
            <w:r>
              <w:rPr>
                <w:color w:val="000000"/>
                <w:sz w:val="18"/>
                <w:szCs w:val="18"/>
              </w:rPr>
              <w:t>Edutainment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DE4C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C44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ZOO Bambi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00E3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45C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BFC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1E84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životinjama i zaštitom, razvijajući svijest o ishrani i navikama. Evaluacija kroz maske, plakate i igru pogađanja pokazala entuzijazam. Pripreme uključile imitaciju, nadzor stalan. Ciljevi ostvareni. </w:t>
            </w:r>
          </w:p>
        </w:tc>
      </w:tr>
      <w:tr w:rsidR="005C28A8" w14:paraId="09D8F246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1F9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6CC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Edukacijsko-zabavni (</w:t>
            </w:r>
            <w:proofErr w:type="spellStart"/>
            <w:r>
              <w:rPr>
                <w:color w:val="000000"/>
                <w:sz w:val="18"/>
                <w:szCs w:val="18"/>
              </w:rPr>
              <w:t>Edutainment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B30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2DB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Village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A51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348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07D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934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motoriku i socijalne vještine kroz igru. </w:t>
            </w:r>
            <w:proofErr w:type="spellStart"/>
            <w:r>
              <w:rPr>
                <w:color w:val="000000"/>
                <w:sz w:val="18"/>
                <w:szCs w:val="18"/>
              </w:rPr>
              <w:t>Podsticana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kreativnost. Evaluacija kroz razgovor o omiljenim spravama pokazala entuzijazam. Pripreme uključile pravila, realizacija sigurna. Ciljevi ostvareni. </w:t>
            </w:r>
          </w:p>
        </w:tc>
      </w:tr>
      <w:tr w:rsidR="005C28A8" w14:paraId="39DC6C1A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150F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D20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ljubavi prema čitanju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B18F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925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36. Međunarodni Sarajevski sajam knjiga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EFF5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5DB1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9CD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84A6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podstakla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samostalni odabir literature i komunikaciju sa izdavačima. Razvijena vrijednost novca. Evaluacija kroz "mali sajam knjiga" i preporuke pokazala entuzijazam. Pripreme uključile liste želja, aktivnost protekla glatko. Ciljevi ostvareni. </w:t>
            </w:r>
          </w:p>
        </w:tc>
      </w:tr>
      <w:tr w:rsidR="005C28A8" w14:paraId="59A1CFAF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EAE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E6D8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Zabavni i rekreativni, </w:t>
            </w:r>
            <w:proofErr w:type="spellStart"/>
            <w:r>
              <w:rPr>
                <w:color w:val="000000"/>
                <w:sz w:val="18"/>
                <w:szCs w:val="18"/>
              </w:rPr>
              <w:t>podsticanje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kreativnosti i mašte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C282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8F9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iluzija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967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FF71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808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E633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podstakla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logičko razmišljanje kroz interaktivne iluzije. Razvijeno kritičko mišljenje. Evaluacija kroz radionice i priče pokazala zbunjenost i entuzijazam. Pripreme uključile primjere, timski rad ključan. Ciljevi ostvareni sa benefitom u percepciji. </w:t>
            </w:r>
          </w:p>
        </w:tc>
      </w:tr>
      <w:tr w:rsidR="005C28A8" w14:paraId="0F5D9AD1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9531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4EC5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Upoznavanje biblioteka i promocija čitanja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FFA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D5DF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Čas čitanja (Goethe Institut)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9E9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285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E2C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B1F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čitanje i njemački jezik. Razvijena vještina slušanja. Evaluacija kroz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prepričavanje i ilustracije pokazala entuzijazam. Pripreme uključile riječi na njemačkom, aktivnost interaktivna. Ciljevi ostvareni. </w:t>
            </w:r>
          </w:p>
        </w:tc>
      </w:tr>
      <w:tr w:rsidR="005C28A8" w14:paraId="17D34E22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8F2F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E63B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kulturnih navika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4703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0CA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mladih Sarajevo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F1805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37E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983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676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ljubav prema </w:t>
            </w:r>
            <w:proofErr w:type="spellStart"/>
            <w:r>
              <w:rPr>
                <w:color w:val="000000"/>
                <w:sz w:val="18"/>
                <w:szCs w:val="18"/>
              </w:rPr>
              <w:t>pozorištu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analizu glume i scenografije. Razvijena emocionalna inteligencija. Evaluacija kroz recenzije i dramatizacije pokazala razumijevanje. Pripreme uključile vježbe glume, aktivnost glatka. Ciljevi ostvareni. </w:t>
            </w:r>
          </w:p>
        </w:tc>
      </w:tr>
      <w:tr w:rsidR="005C28A8" w14:paraId="02FF1FD4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29E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05B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4C8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5AB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Pionirska dolina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F48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A9A0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4F6D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E2AD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životinjama, razvijajući empatiju. Rekreacija na kraju godine. Evaluacija kroz kviz i maske pokazala znanje. Pripreme uključile istraživanje, realizacija timska. Ciljevi ostvareni. </w:t>
            </w:r>
          </w:p>
        </w:tc>
      </w:tr>
      <w:tr w:rsidR="005C28A8" w14:paraId="5C68F398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BCB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B75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B15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1C1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Šetnja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A05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1A28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8B8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9A84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historijskim jezgrom, razvijajući orijentaciju. Jačan lokalni identitet. Evaluacija kroz mapu i reportažu pokazala znanje. Pripreme uključile virtualnu šetnju, aktivnost protekla bez problema. Ciljevi ostvareni. </w:t>
            </w:r>
          </w:p>
        </w:tc>
      </w:tr>
      <w:tr w:rsidR="005C28A8" w14:paraId="7E0F0A33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059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E62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kulturnih navika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CC9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EBC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Zemaljski muzej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435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3C80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9E9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8FB5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sa naslijeđem BiH, razvijajući kritičko </w:t>
            </w:r>
            <w:proofErr w:type="spellStart"/>
            <w:r>
              <w:rPr>
                <w:color w:val="000000"/>
                <w:sz w:val="18"/>
                <w:szCs w:val="18"/>
              </w:rPr>
              <w:t>posmatranje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Uloga muzeja. Evaluacija kroz prezentacije i vremensku lentu pokazala entuzijazam. Pripreme uključile grupe, posjeta vođena. Ciljevi ostvareni. </w:t>
            </w:r>
          </w:p>
        </w:tc>
      </w:tr>
      <w:tr w:rsidR="005C28A8" w14:paraId="4BD4A257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3F5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B26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kulturnih navika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318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1B12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Kino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00D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7E46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913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CE75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medijsku pismenost, analizu žanrova.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knjige i filma. Evaluacija kroz kritiku i </w:t>
            </w:r>
            <w:proofErr w:type="spellStart"/>
            <w:r>
              <w:rPr>
                <w:color w:val="000000"/>
                <w:sz w:val="18"/>
                <w:szCs w:val="18"/>
              </w:rPr>
              <w:t>Vennov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dijagram pokazala razumijevanje. Pripreme uključile isječke, aktivnost glatka. Ciljevi ostvareni. </w:t>
            </w:r>
          </w:p>
        </w:tc>
      </w:tr>
      <w:tr w:rsidR="005C28A8" w14:paraId="2D9AA2CD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CF5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912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ljubavi prema čitanju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514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DF4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36. Međunarodni Sarajevski sajam knjiga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4E7F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862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8D4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C566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književnošću, razvijajući vještinu pretraživanja. Susret sa književnicima. Evaluacija kroz izvještaje i top listu pokazala entuzijazam. Pripreme uključile istraživanje autora, aktivnost ciljana. Ciljevi ostvareni. </w:t>
            </w:r>
          </w:p>
        </w:tc>
      </w:tr>
      <w:tr w:rsidR="005C28A8" w14:paraId="29E11A40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46AF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4D1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Zabavni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35A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358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mladih Sarajevo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C75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46C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194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F976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maštu kroz </w:t>
            </w:r>
            <w:proofErr w:type="spellStart"/>
            <w:r>
              <w:rPr>
                <w:color w:val="000000"/>
                <w:sz w:val="18"/>
                <w:szCs w:val="18"/>
              </w:rPr>
              <w:t>pozorište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neverbalnu komunikaciju. Jačano samopouzdanje. Evaluacija kroz "Dan teatra" i </w:t>
            </w:r>
            <w:proofErr w:type="spellStart"/>
            <w:r>
              <w:rPr>
                <w:color w:val="000000"/>
                <w:sz w:val="18"/>
                <w:szCs w:val="18"/>
              </w:rPr>
              <w:t>peer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feedback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pokazala razumijevanje. Pripreme uključile radionice, aktivnost glatka. Ciljevi ostvareni. </w:t>
            </w:r>
          </w:p>
        </w:tc>
      </w:tr>
      <w:tr w:rsidR="005C28A8" w14:paraId="042C75AE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C11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B5B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Upoznavanje biblioteka i promocija čitanja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0A9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66F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Čas čitanja (EU-biblioteka Sarajevo ili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Goethe Institut)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603F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6DC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A1F5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3C3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multikulturalnost i višejezičnost. Poštovanje prema kulturama. Evaluacija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kroz dvojezični rječnik i prezentacije pokazala entuzijazam. Pripreme uključile fraze, aktivnost interaktivna. Ciljevi ostvareni. </w:t>
            </w:r>
          </w:p>
        </w:tc>
      </w:tr>
      <w:tr w:rsidR="005C28A8" w14:paraId="79110528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3F2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26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4B5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mašte i kreativnosti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19E8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6AE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iluzija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1BD5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8C79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76D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15D9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podstakla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divergentno mišljenje, razumijevanje iluzija. Rješavanje problema. Evaluacija kroz takmičenje i projekte pokazala entuzijazam. Pripreme uključile zagonetke, aktivnost timska. Ciljevi ostvareni. </w:t>
            </w:r>
          </w:p>
        </w:tc>
      </w:tr>
      <w:tr w:rsidR="005C28A8" w14:paraId="51B3F8E5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FC77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FF4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D36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1DD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50C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56DB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C38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FAE7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kulturni identitet, orijentaciju. Multikulturalno naslijeđe. Evaluacija kroz turistički vodič i kviz pokazala znanje. Pripreme uključile timove, tura vođena učenicima. Ciljevi ostvareni. </w:t>
            </w:r>
          </w:p>
        </w:tc>
      </w:tr>
      <w:tr w:rsidR="005C28A8" w14:paraId="219E58E2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04CD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EAA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Ekološki / obrazovni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45D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E3B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Pionirska dolina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00B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A9F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E9D7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6FD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učila o </w:t>
            </w:r>
            <w:proofErr w:type="spellStart"/>
            <w:r>
              <w:rPr>
                <w:color w:val="000000"/>
                <w:sz w:val="18"/>
                <w:szCs w:val="18"/>
              </w:rPr>
              <w:t>biodiverzitetu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ugroženim vrstama. Vještine </w:t>
            </w:r>
            <w:proofErr w:type="spellStart"/>
            <w:r>
              <w:rPr>
                <w:color w:val="000000"/>
                <w:sz w:val="18"/>
                <w:szCs w:val="18"/>
              </w:rPr>
              <w:t>posmatranja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crtanje i debate pokazala razumijevanje. Pripreme uključile istraživanje, aktivnost istraživačka. Ciljevi ostvareni. </w:t>
            </w:r>
          </w:p>
        </w:tc>
      </w:tr>
      <w:tr w:rsidR="005C28A8" w14:paraId="3915D22C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49E8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A03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fizičkih vještina i zabavni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A77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3444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Sportski centar "Safet </w:t>
            </w:r>
            <w:proofErr w:type="spellStart"/>
            <w:r>
              <w:rPr>
                <w:color w:val="000000"/>
                <w:sz w:val="18"/>
                <w:szCs w:val="18"/>
              </w:rPr>
              <w:t>Zajko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EBBD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30E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C2D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AEE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timski sport, fizičku aktivnost. Evaluacija kroz plan vježbanja i pisanje o sportu pokazala entuzijazam. Pripreme uključile teoriju, trening sa trenerom. Ciljevi ostvareni. </w:t>
            </w:r>
          </w:p>
        </w:tc>
      </w:tr>
      <w:tr w:rsidR="005C28A8" w14:paraId="6EF5BC6A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CBE4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3B0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Zdravstveni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F72E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159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Bembaša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Dariva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0DF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1EE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79F6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ABBD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sa historijom i Miljackom, </w:t>
            </w:r>
            <w:proofErr w:type="spellStart"/>
            <w:r>
              <w:rPr>
                <w:color w:val="000000"/>
                <w:sz w:val="18"/>
                <w:szCs w:val="18"/>
              </w:rPr>
              <w:t>podstičući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ekološku svijest. Evaluacija kroz plakate i akcije pokazala entuzijazam. Pripreme uključile istraživanje, aktivnost sa ekološkom akcijom. Ciljevi ostvareni. </w:t>
            </w:r>
          </w:p>
        </w:tc>
      </w:tr>
      <w:tr w:rsidR="005C28A8" w14:paraId="6C65E851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120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DF5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Razvijanje kulturnih navika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2BA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577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Kino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74F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C25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7FCD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C76C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kritičko mišljenje, filmski jezik.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žanrova. Evaluacija kroz recenzije i video scene pokazala razumijevanje. Pripreme uključile isječke, aktivnost glatka. Ciljevi ostvareni. </w:t>
            </w:r>
          </w:p>
        </w:tc>
      </w:tr>
      <w:tr w:rsidR="005C28A8" w14:paraId="67E8CD5C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497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0C3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Edukativni / Rekreativni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2D0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AB2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iluzija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4A42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5F0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A13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125E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podstakla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logičko razmišljanje, percepciju. Razvijeno timsko rješavanje. Evaluacija kroz radionice i priče pokazala entuzijazam. Pripreme uključile razgovor, aktivnost interaktivna. Ciljevi ostvareni. </w:t>
            </w:r>
          </w:p>
        </w:tc>
      </w:tr>
      <w:tr w:rsidR="005C28A8" w14:paraId="70F835C0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41B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475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Edukativni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F05D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EC64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mladih Sarajevo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FAE5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005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67E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6535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ljubav prema umjetnosti, analizu elemenata. Razvijena emocionalna inteligencija. Evaluacija kroz recenzije i dramatizacije pokazala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razumijevanje. Pripreme uključile sadržaj, aktivnost glatka. Ciljevi ostvareni. </w:t>
            </w:r>
          </w:p>
        </w:tc>
      </w:tr>
      <w:tr w:rsidR="005C28A8" w14:paraId="392D8948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FE5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FF3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Sportski / Kulturološki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951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1D6E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Zetra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Olimpijski muzej i kuglanje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ED25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D6D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7BA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Nastavnik tjelesnog odgoja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0A02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olimpijskom historijom,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timski rad. Evaluacija kroz eseje i plakate pokazala entuzijazam. Pripreme uključile materijale, turnir prijateljski. Ciljevi ostvareni. </w:t>
            </w:r>
          </w:p>
        </w:tc>
      </w:tr>
      <w:tr w:rsidR="005C28A8" w14:paraId="65C0A84D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6C2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8AE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Edukativni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19F8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A91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Zemaljski muzej i šetnja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3F56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9672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FFA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9DA1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sa naslijeđem, razvijajući orijentaciju. Evaluacija kroz prezentacije i mapu pokazala znanje. Pripreme uključile grupe, tura vođena. Ciljevi ostvareni. </w:t>
            </w:r>
          </w:p>
        </w:tc>
      </w:tr>
      <w:tr w:rsidR="005C28A8" w14:paraId="14368659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8D2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02B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Obrazovno-rekreativna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D48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40E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Ekskurzija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862B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D1F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944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Dodatni nastavnik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6CC4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znamenitostima, jačajući samostalnost. Evaluacija kroz dnevnik i foto-album pokazala entuzijazam. Pripreme uključile istraživanje, boravak višednevni. Ciljevi ostvareni. </w:t>
            </w:r>
          </w:p>
        </w:tc>
      </w:tr>
      <w:tr w:rsidR="005C28A8" w14:paraId="5490EDD2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C8A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14C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Ekološki / Edukativni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8C2C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6086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Zoološki vrt Pionirska dolina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DB175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DC56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AEB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FACB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učila o </w:t>
            </w:r>
            <w:proofErr w:type="spellStart"/>
            <w:r>
              <w:rPr>
                <w:color w:val="000000"/>
                <w:sz w:val="18"/>
                <w:szCs w:val="18"/>
              </w:rPr>
              <w:t>biodiverzitetu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empatiji. Rekreacija. Evaluacija kroz kviz i maske pokazala znanje. Pripreme uključile istraživanje, prezentacije učenika. Ciljevi ostvareni. </w:t>
            </w:r>
          </w:p>
        </w:tc>
      </w:tr>
      <w:tr w:rsidR="005C28A8" w14:paraId="371B781F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844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0773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Socijalni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A020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5F6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Gradska biblioteka i ručak na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B7A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2F1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9825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B1C5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čitanje, jačajući zajedništvo. Evaluacija kroz plakate i izvještaje pokazala entuzijazam. Pripreme uključile razgovor, radionica u biblioteci. Ciljevi ostvareni. </w:t>
            </w:r>
          </w:p>
        </w:tc>
      </w:tr>
      <w:tr w:rsidR="005C28A8" w14:paraId="2FC99F4C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C10F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5CB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Kulturološki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F74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4E7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Kozja ćuprija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A4D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4C19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90C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Razrednik V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8BF2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sa historijom, razvijajući svijest o naslijeđu. Evaluacija kroz sastave i crteže pokazala entuzijazam. Pripreme uključile istraživanje, pješačenje sa igrama. Ciljevi ostvareni. </w:t>
            </w:r>
          </w:p>
        </w:tc>
      </w:tr>
      <w:tr w:rsidR="005C28A8" w14:paraId="0EB9C400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EA9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3B33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Edukativni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061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9AA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mladih Sarajevo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E49D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82C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D566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781C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dramsku umjetnost, analizu elemenata. Povezano sa književnošću. Evaluacija kroz kritiku i dramatizaciju pokazala razumijevanje. Pripreme uključile tekst, posjeta iza scene. Ciljevi ostvareni. </w:t>
            </w:r>
          </w:p>
        </w:tc>
      </w:tr>
      <w:tr w:rsidR="005C28A8" w14:paraId="6BEF53AC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E34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C0C3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Sportski / Organizacijski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E33C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85A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Zetra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organizacija sportske aktivnosti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42A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D364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9A6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Nastavnik tjelesnog odgoja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A669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organizacijske vještine, promociju sporta. Evaluacija kroz izvještaje i plakate pokazala entuzijazam. Pripreme uključile planiranje, turnir za mlađe. Ciljevi ostvareni. </w:t>
            </w:r>
          </w:p>
        </w:tc>
      </w:tr>
      <w:tr w:rsidR="005C28A8" w14:paraId="49E13466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E7F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D48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Rekreativni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68C3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FA8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Collegium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Artisticum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ili klizanje u </w:t>
            </w:r>
            <w:proofErr w:type="spellStart"/>
            <w:r>
              <w:rPr>
                <w:color w:val="000000"/>
                <w:sz w:val="18"/>
                <w:szCs w:val="18"/>
              </w:rPr>
              <w:t>Skenderiji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D8B8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3B6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759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766D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estetski ukus, fizičku aktivnost. Evaluacija kroz kritiku i umjetničke radove pokazala entuzijazam. Pripreme uključile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istraživanje, tura i klizanje. Ciljevi ostvareni. </w:t>
            </w:r>
          </w:p>
        </w:tc>
      </w:tr>
      <w:tr w:rsidR="005C28A8" w14:paraId="3CDD5F48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154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380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Orijentacijski / Edukativni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F72A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6D0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Posjete srednjim školama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998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B10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AE26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CDA3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pripremila za srednju školu, upoznala programe. Evaluacija kroz eseje i diskusije pokazala motivaciju. Pripreme uključile istraživanje, posjete danima otvorenih vrata. Ciljevi ostvareni. </w:t>
            </w:r>
          </w:p>
        </w:tc>
      </w:tr>
      <w:tr w:rsidR="005C28A8" w14:paraId="2D63C4A9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101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E3DE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Socijalni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8DB8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B588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u prirodi / piknik i </w:t>
            </w:r>
            <w:proofErr w:type="spellStart"/>
            <w:r>
              <w:rPr>
                <w:color w:val="000000"/>
                <w:sz w:val="18"/>
                <w:szCs w:val="18"/>
              </w:rPr>
              <w:t>Sports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Day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04EF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59B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57E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Nastavnik tjelesnog odgoja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05ED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proslavila oproštaj, stvarajući uspomene. Evaluacija kroz "pismo sebi" i foto-album pokazala pozitivne utiske. Pripreme uključile planiranje, druženje neformalno. Ciljevi ostvareni. </w:t>
            </w:r>
          </w:p>
        </w:tc>
      </w:tr>
      <w:tr w:rsidR="005C28A8" w14:paraId="0E1C5AAA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5DB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F28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/ Kulturološki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CC01F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483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Zajednički ručak na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74A5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BC0F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FFD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4EBF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jačala zajedništvo, proslava završetka. Evaluacija kroz zahvalnice pokazala pozitivne utiske. Pripreme uključile razgovor, ručak neformalni. Ciljevi ostvareni. </w:t>
            </w:r>
          </w:p>
        </w:tc>
      </w:tr>
      <w:tr w:rsidR="005C28A8" w14:paraId="1CA5EAEA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E4A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5C92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Rekreativni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E74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C61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Sarajevska zima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190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213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4EF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1299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festivalom, promociju umjetnosti. Evaluacija kroz refleksiju i plakate pokazala entuzijazam. Pripreme uključile program, prisustvo događaju. Ciljevi ostvareni. </w:t>
            </w:r>
          </w:p>
        </w:tc>
      </w:tr>
      <w:tr w:rsidR="005C28A8" w14:paraId="2117C9E8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1D10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A27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Edukativni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42D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289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Sajam knjiga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9DCF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E9F9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002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F7B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ljubav prema čitanju, kritički odabir. Evaluacija kroz prezentacije i preporuke pokazala entuzijazam. Pripreme uključile istraživanje, posjeta štandovima. Ciljevi ostvareni. </w:t>
            </w:r>
          </w:p>
        </w:tc>
      </w:tr>
      <w:tr w:rsidR="005C28A8" w14:paraId="4699DE63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97E4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6D9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Ekološki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010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7F7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(žičara i mini planinarska tura)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0A7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26B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DA4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C9C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zdrav život, historiju </w:t>
            </w:r>
            <w:proofErr w:type="spellStart"/>
            <w:r>
              <w:rPr>
                <w:color w:val="000000"/>
                <w:sz w:val="18"/>
                <w:szCs w:val="18"/>
              </w:rPr>
              <w:t>Trebevića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pjesme i geografske zadatke pokazala entuzijazam. Pripreme uključile sigurnost, tura mini. Ciljevi ostvareni. </w:t>
            </w:r>
          </w:p>
        </w:tc>
      </w:tr>
      <w:tr w:rsidR="005C28A8" w14:paraId="792BBB2F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68E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908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Obrazovno-rekreativna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7BBD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03.12.2025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BC5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Učenička ekskurzija Rim 2025.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C4F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51D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30D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Dodatni nastavnik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E8A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naslijeđem Rima, evropskim identitetom. Jačana samostalnost. Evaluacija kroz dnevnik i film pokazala entuzijazam. Pripreme </w:t>
            </w:r>
            <w:proofErr w:type="spellStart"/>
            <w:r>
              <w:rPr>
                <w:color w:val="000000"/>
                <w:sz w:val="18"/>
                <w:szCs w:val="18"/>
              </w:rPr>
              <w:t>višesedmične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boravak vođen. Ciljevi ostvareni. </w:t>
            </w:r>
          </w:p>
        </w:tc>
      </w:tr>
      <w:tr w:rsidR="005C28A8" w14:paraId="0F329F88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F19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D68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Medijski (Povezivanje i učenje kroz film)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5E2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8A95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Kino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ED0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452F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5A2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034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kritičku analizu filma,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 knjigom. Jačane socijalne veze. Evaluacija kroz analizu i scene pokazala razumijevanje. Pripreme uključile čitanje, diskusija zajednička. Ciljevi ostvareni. </w:t>
            </w:r>
          </w:p>
        </w:tc>
      </w:tr>
      <w:tr w:rsidR="005C28A8" w14:paraId="68552D30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ECFD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389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(Obilježavanje kraja polugodišta)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DA50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7D5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Kafa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kolač (Slastičarna)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77B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D23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6CC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5A2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jačala klasičnu klimu, neformalno druženje. Proslava uspjeha. Evaluacija kroz poruke i ciljeve pokazala pozitivne utiske. Pripreme uključile rekapitulaciju, igra "anonimni prijatelj". Ciljevi ostvareni. </w:t>
            </w:r>
          </w:p>
        </w:tc>
      </w:tr>
      <w:tr w:rsidR="005C28A8" w14:paraId="15E64256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772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52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28E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Zdravstveni (Boravak na svježem zraku)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F01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99C1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5BEA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CB3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89F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F2B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zdrav život, očuvanje ekosistema. Evaluacija kroz kolaže i sastave pokazala entuzijazam. Pripreme uključile edukaciju, aktivnosti na snijegu. Ciljevi ostvareni. </w:t>
            </w:r>
          </w:p>
        </w:tc>
      </w:tr>
      <w:tr w:rsidR="005C28A8" w14:paraId="4599934A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928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B16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Sportski / Rekreativni (Druženje učenika kroz sport)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2F2B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6540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Kuglanje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3ADC5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E551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ADE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0AA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takmičarski duh, timski rad. Oslobađanje stresa. Evaluacija kroz analizu i izvještaje pokazala entuzijazam. Pripreme uključile pravila, turnir prijateljski. Ciljevi ostvareni. </w:t>
            </w:r>
          </w:p>
        </w:tc>
      </w:tr>
      <w:tr w:rsidR="005C28A8" w14:paraId="1EF928A6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69E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A67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Historijski (Učenje o Sarajevu)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E858F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69B7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Sarajevo 1878-1918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7CA6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898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4ED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9AE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učila o austrougarskom periodu, Sarajevskom atentatu. Razvijeno historijsko mišljenje. Evaluacija kroz vremensku lentu i igru uloga pokazala razumijevanje. Pripreme uključile čas historije, posjeta vođena. Ciljevi ostvareni. </w:t>
            </w:r>
          </w:p>
        </w:tc>
      </w:tr>
      <w:tr w:rsidR="005C28A8" w14:paraId="3A6B0F46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9198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5D3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Historijski / Kulturološki (Upoznavanje o historiji)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9C2F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A06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Vijećnica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37E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5B5F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2BA2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BE91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sa simbolom Sarajeva, historijom obnove. Razvijeno poštovanje naslijeđa. Evaluacija kroz makete i eseje pokazala entuzijazam. Pripreme uključile film, posjeta vođena. Ciljevi ostvareni. </w:t>
            </w:r>
          </w:p>
        </w:tc>
      </w:tr>
      <w:tr w:rsidR="005C28A8" w14:paraId="7616336B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C61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C91F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Edukativni (Upoznavanje sa različitim religijama)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9242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8B9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Vjerski objekti u krugu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2E5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B86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CCC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B6A9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toleranciju, znanje o religijama. Multikulturalni identitet. Evaluacija kroz tabelu i eseje pokazala razumijevanje. Pripreme uključile grupe, obilazak sa razgovorima. Ciljevi ostvareni. </w:t>
            </w:r>
          </w:p>
        </w:tc>
      </w:tr>
      <w:tr w:rsidR="005C28A8" w14:paraId="7C2E6C09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F920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B74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/ Edukativni (Upoznavanje učenika kroz posjetu)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153D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732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iluzija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2C30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FED8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510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92C1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podstakla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interakciju, saradnju. Bolje upoznavanje. Evaluacija kroz prezentacije i pano pokazala entuzijazam. Pripreme uključile igre, grupe mješovite. Ciljevi ostvareni. </w:t>
            </w:r>
          </w:p>
        </w:tc>
      </w:tr>
      <w:tr w:rsidR="005C28A8" w14:paraId="24CEBD0A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A04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021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Socijalni (Obilježavanje početka školske godine)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AE0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363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Kozja Ćuprija, Dariva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03A8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7FB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EAB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65B0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jačala veze, interes za historiju. Timski duh. Evaluacija kroz sastave i ciljeve pokazala entuzijazam. Pripreme uključile istraživanje, pješačenje sa igrama. Ciljevi ostvareni. </w:t>
            </w:r>
          </w:p>
        </w:tc>
      </w:tr>
      <w:tr w:rsidR="005C28A8" w14:paraId="0834F9C9" w14:textId="77777777" w:rsidTr="005C28A8">
        <w:trPr>
          <w:trHeight w:val="72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6E38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830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Umjetnički (Razvijanje kulturne svijesti i estetskog ukusa, sticanje znanja o umjetnosti)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6FE0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6C3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Galerija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08F1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E2AA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965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Vanja </w:t>
            </w:r>
            <w:proofErr w:type="spellStart"/>
            <w:r>
              <w:rPr>
                <w:color w:val="000000"/>
                <w:sz w:val="18"/>
                <w:szCs w:val="18"/>
              </w:rPr>
              <w:t>Solaković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F9F0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likovne pravce, verbalizaciju doživljaja. Upoznavanje sa scenom BiH. Evaluacija kroz kritiku i radionice pokazala razumijevanje. Pripreme uključile istraživanje, posjeta vođena. Ciljevi ostvareni. </w:t>
            </w:r>
          </w:p>
        </w:tc>
      </w:tr>
      <w:tr w:rsidR="005C28A8" w14:paraId="598AC3F3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3B8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B98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Umjetnički (Razvijanje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ljubavi prema dramskoj umjetnosti)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443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786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7FF1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338F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C9A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1ADF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nastanak predstave, analizu elemenata.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klasičnog i modernog. Evaluacija kroz kritiku i makete pokazala entuzijazam. Pripreme uključile analizu teksta, posjeta iza scene. Ciljevi ostvareni. </w:t>
            </w:r>
          </w:p>
        </w:tc>
      </w:tr>
      <w:tr w:rsidR="005C28A8" w14:paraId="2DC3C463" w14:textId="77777777" w:rsidTr="005C28A8">
        <w:trPr>
          <w:trHeight w:val="72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338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61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2356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(Upoznavanje života i kulture tog perioda, razvijanje svijesti o naslijeđu i identitetu)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D5C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554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Sarajevo 80-ih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1C67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4B4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C08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DDC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kontekst 80-ih, pop-kulturu.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tada i sada. Evaluacija kroz projekte i "Retro dan" pokazala entuzijazam. Pripreme uključile intervjue, obilazak interaktivan. Ciljevi ostvareni. </w:t>
            </w:r>
          </w:p>
        </w:tc>
      </w:tr>
      <w:tr w:rsidR="005C28A8" w14:paraId="369D2128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C56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1C0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Ekološki (Upoznavanje prirodnih ljepota, jačanje zajedništva)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900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26C4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Izlet na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(žičara)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9C1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D06C7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C899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17A4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ekološku svijest, historiju planinarstva. Team </w:t>
            </w:r>
            <w:proofErr w:type="spellStart"/>
            <w:r>
              <w:rPr>
                <w:color w:val="000000"/>
                <w:sz w:val="18"/>
                <w:szCs w:val="18"/>
              </w:rPr>
              <w:t>building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prijedloge i reportaže pokazala entuzijazam. Pripreme uključile istraživanje, pješačenje sa diskusijom. Ciljevi ostvareni. </w:t>
            </w:r>
          </w:p>
        </w:tc>
      </w:tr>
      <w:tr w:rsidR="005C28A8" w14:paraId="60C9F56D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BED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447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Obrazovni, </w:t>
            </w:r>
            <w:proofErr w:type="spellStart"/>
            <w:r>
              <w:rPr>
                <w:color w:val="000000"/>
                <w:sz w:val="18"/>
                <w:szCs w:val="18"/>
              </w:rPr>
              <w:t>vaspitni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kulturološki, patriotski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9D8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BC6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Tunel spasa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A72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31DF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4E1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Victoria Bartz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E21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opsadu, razvila empatiju. Svijest o miru. Evaluacija kroz dnevnik i projekte pokazala razumijevanje. Pripreme uključile dokumentarce, posjeta vođena. Ciljevi ostvareni. </w:t>
            </w:r>
          </w:p>
        </w:tc>
      </w:tr>
      <w:tr w:rsidR="005C28A8" w14:paraId="7A1BB377" w14:textId="77777777" w:rsidTr="005C28A8">
        <w:trPr>
          <w:trHeight w:val="72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9407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B2EAF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(Upoznavanje učenika s najnovijim izdanjima, razviti interes prema knjizi)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C96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B92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Sajam knjiga </w:t>
            </w:r>
            <w:proofErr w:type="spellStart"/>
            <w:r>
              <w:rPr>
                <w:color w:val="000000"/>
                <w:sz w:val="18"/>
                <w:szCs w:val="18"/>
              </w:rPr>
              <w:t>Skenderija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F31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FAA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643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E443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kritički odnos prema izdavaštvu, selekciju. Evaluacija kroz prezentacije i razmjenu pokazala entuzijazam. Pripreme uključile istraživanje, zadaci ciljani. Ciljevi ostvareni. </w:t>
            </w:r>
          </w:p>
        </w:tc>
      </w:tr>
      <w:tr w:rsidR="005C28A8" w14:paraId="2C9B4399" w14:textId="77777777" w:rsidTr="005C28A8">
        <w:trPr>
          <w:trHeight w:val="72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D32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0F01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(Upoznavanje učenika s kulturno-historijskim naslijeđem, razvijanje tolerancije među ljudima)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287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D28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Obilazak vjerskih objekata u krugu </w:t>
            </w:r>
            <w:proofErr w:type="spellStart"/>
            <w:r>
              <w:rPr>
                <w:color w:val="000000"/>
                <w:sz w:val="18"/>
                <w:szCs w:val="18"/>
              </w:rPr>
              <w:t>Baščaršije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CECD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DA9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58B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Dina </w:t>
            </w:r>
            <w:proofErr w:type="spellStart"/>
            <w:r>
              <w:rPr>
                <w:color w:val="000000"/>
                <w:sz w:val="18"/>
                <w:szCs w:val="18"/>
              </w:rPr>
              <w:t>Gusinac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D168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produbila znanje o religijama, arhitekturi. </w:t>
            </w:r>
            <w:proofErr w:type="spellStart"/>
            <w:r>
              <w:rPr>
                <w:color w:val="000000"/>
                <w:sz w:val="18"/>
                <w:szCs w:val="18"/>
              </w:rPr>
              <w:t>Argumentovana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diskusija. Evaluacija kroz debate i eseje pokazala razumijevanje. Pripreme uključile stilove, obilazak sa razgovorima. Ciljevi ostvareni. </w:t>
            </w:r>
          </w:p>
        </w:tc>
      </w:tr>
      <w:tr w:rsidR="005C28A8" w14:paraId="454EEF44" w14:textId="77777777" w:rsidTr="005C28A8">
        <w:trPr>
          <w:trHeight w:val="72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CFCA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4813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Medijski (Razvijanje kulture gledanja filmske umjetnosti, poticati kritičko mišljenje)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9EF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E84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Kino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C2D74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902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03B2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5C1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usvojila filmsku analizu, stereotipe. Evaluacija kroz kritike i video-recenzije pokazala razumijevanje. Pripreme uključile pojmove, film umjetnički. Ciljevi ostvareni. </w:t>
            </w:r>
          </w:p>
        </w:tc>
      </w:tr>
      <w:tr w:rsidR="005C28A8" w14:paraId="3554348E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DE8C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81BC4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Umjetnički (Razvijanje ljubavi prema dramskoj umjetnosti)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299C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341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32B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C1A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58E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2181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nastanak predstave, analizu.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klasičnog i modernog. Evaluacija kroz kritiku i makete pokazala entuzijazam. Pripreme uključile tekst, posjeta iza scene. Ciljevi ostvareni. </w:t>
            </w:r>
          </w:p>
        </w:tc>
      </w:tr>
      <w:tr w:rsidR="005C28A8" w14:paraId="09BE6A29" w14:textId="77777777" w:rsidTr="005C28A8">
        <w:trPr>
          <w:trHeight w:val="72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0F69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68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0D1E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(Upoznavanje života i kulture tog perioda, razvijanje svijesti o naslijeđu i identitetu)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621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769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Sarajevo 80-ih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204A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477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9814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839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kontekst 80-ih, pop-kulturu.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tada i sada. Evaluacija kroz projekte i "Retro dan" pokazala entuzijazam. Pripreme uključile intervjue, obilazak interaktivan. Ciljevi ostvareni. </w:t>
            </w:r>
          </w:p>
        </w:tc>
      </w:tr>
      <w:tr w:rsidR="005C28A8" w14:paraId="5FE488F0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4C8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2F81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Ekološki (Upoznavanje prirodnih ljepota, jačanje zajedništva)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1EB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03.12.2025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41F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Izlet na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(žičara)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AC12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E92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E98D7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A41A1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ekološku svijest, historiju. Team </w:t>
            </w:r>
            <w:proofErr w:type="spellStart"/>
            <w:r>
              <w:rPr>
                <w:color w:val="000000"/>
                <w:sz w:val="18"/>
                <w:szCs w:val="18"/>
              </w:rPr>
              <w:t>building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prijedloge i reportaže pokazala entuzijazam. Pripreme uključile istraživanje, pješačenje sa diskusijom. Ciljevi ostvareni. </w:t>
            </w:r>
          </w:p>
        </w:tc>
      </w:tr>
      <w:tr w:rsidR="005C28A8" w14:paraId="0FF9ABC8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5C0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F6D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Naučni / Orijentacijski (Razvoj znanja iz hemije)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DA94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51F6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Otvoreni dani hemije (PMF)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8FC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0D1A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83BF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Melisa </w:t>
            </w:r>
            <w:proofErr w:type="spellStart"/>
            <w:r>
              <w:rPr>
                <w:color w:val="000000"/>
                <w:sz w:val="18"/>
                <w:szCs w:val="18"/>
              </w:rPr>
              <w:t>Tvrtković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0C747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univerzitetom, hemijom kroz eksperimente. Profesionalna orijentacija. Evaluacija kroz prezentacije i eseje pokazala motivaciju. Pripreme uključile program, aktivnost interaktivna. Ciljevi ostvareni. </w:t>
            </w:r>
          </w:p>
        </w:tc>
      </w:tr>
      <w:tr w:rsidR="005C28A8" w14:paraId="0E775157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E44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7D9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Socijalni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1FF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C722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Kuglanje i praznična proslava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533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46C7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613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Anes Memić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AD12B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oslobodila stresa, jačala zajedništvo. Proslava uspjeha. Evaluacija kroz "pismo sebi" pokazala pozitivne utiske. Pripreme uključile timove, turnir prijateljski. Ciljevi ostvareni. </w:t>
            </w:r>
          </w:p>
        </w:tc>
      </w:tr>
      <w:tr w:rsidR="005C28A8" w14:paraId="2CD709EE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2DA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3318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Stručni / profesionalni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F31E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7FB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Fabrika </w:t>
            </w:r>
            <w:proofErr w:type="spellStart"/>
            <w:r>
              <w:rPr>
                <w:color w:val="000000"/>
                <w:sz w:val="18"/>
                <w:szCs w:val="18"/>
              </w:rPr>
              <w:t>Argeta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(ili slična)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57E8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E1F5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3BB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Melisa </w:t>
            </w:r>
            <w:proofErr w:type="spellStart"/>
            <w:r>
              <w:rPr>
                <w:color w:val="000000"/>
                <w:sz w:val="18"/>
                <w:szCs w:val="18"/>
              </w:rPr>
              <w:t>Tvrtković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8886F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pokazala primjenu hemije u industriji, zanimanja. Razumijevanje procesa. Evaluacija kroz dijagrame i debate pokazala razumijevanje. Pripreme uključile ponavljanje, posjeta stručna. Ciljevi ostvareni. </w:t>
            </w:r>
          </w:p>
        </w:tc>
      </w:tr>
      <w:tr w:rsidR="005C28A8" w14:paraId="7F76F65E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AFD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0C9D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Socijalni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D082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CD2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Završno druženje, sladoled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C981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4011A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B0C66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7899C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proslavila oproštaj, refleksiju. Stvaranje uspomena. Evaluacija kroz događaj pokazala pozitivne emocije. Pripreme uključile organizaciju, druženje neformalno. Ciljevi ostvareni. </w:t>
            </w:r>
          </w:p>
        </w:tc>
      </w:tr>
      <w:tr w:rsidR="005C28A8" w14:paraId="4AB14529" w14:textId="77777777" w:rsidTr="005C28A8">
        <w:trPr>
          <w:trHeight w:val="48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660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56B1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Ekskurzija / Obrazovno-rekreativna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9586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FAA1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Maturalna ekskurzija: Bihać i NP Una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D2C6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B911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916C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Anes Memić (eventualno roditelj-pratilac)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9CAAE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ljepotama Krajine, jačajući samostalnost. Stvaranje uspomena. Evaluacija kroz dnevnik i film pokazala entuzijazam. Pripreme </w:t>
            </w:r>
            <w:proofErr w:type="spellStart"/>
            <w:r>
              <w:rPr>
                <w:color w:val="000000"/>
                <w:sz w:val="18"/>
                <w:szCs w:val="18"/>
              </w:rPr>
              <w:t>višesedmične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boravak višednevni. Ciljevi ostvareni. </w:t>
            </w:r>
          </w:p>
        </w:tc>
      </w:tr>
      <w:tr w:rsidR="005C28A8" w14:paraId="72E48107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0878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9D8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Kulturološki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9416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069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</w:t>
            </w:r>
            <w:proofErr w:type="spellStart"/>
            <w:r>
              <w:rPr>
                <w:color w:val="000000"/>
                <w:sz w:val="18"/>
                <w:szCs w:val="18"/>
              </w:rPr>
              <w:t>Iftar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3063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C3C2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82B3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 i Vijeće roditelja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D63D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interkulturalnost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organizacijske vještine. Jačanje veze. Evaluacija kroz sastanak pokazala uspješnost. Pripreme uključile planiranje, vođenje programa. Ciljevi ostvareni. </w:t>
            </w:r>
          </w:p>
        </w:tc>
      </w:tr>
      <w:tr w:rsidR="005C28A8" w14:paraId="613639AF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6E374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AC8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Historijski / Kulturološki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E3FB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30.10.2025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1D05A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Sarajevo 1980-ih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E110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110E3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816B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Dina </w:t>
            </w:r>
            <w:proofErr w:type="spellStart"/>
            <w:r>
              <w:rPr>
                <w:color w:val="000000"/>
                <w:sz w:val="18"/>
                <w:szCs w:val="18"/>
              </w:rPr>
              <w:t>Gusinac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EE57A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kontekst 80-ih, pop-kulturu.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tada i sada. Evaluacija kroz projekte i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"Retro dan" pokazala entuzijazam. Pripreme uključile intervjue, obilazak interaktivan. Ciljevi ostvareni. </w:t>
            </w:r>
          </w:p>
        </w:tc>
      </w:tr>
      <w:tr w:rsidR="005C28A8" w14:paraId="313E49FE" w14:textId="77777777" w:rsidTr="005C28A8">
        <w:trPr>
          <w:trHeight w:val="33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C98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77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37A3E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Historijski / </w:t>
            </w:r>
            <w:proofErr w:type="spellStart"/>
            <w:r>
              <w:rPr>
                <w:color w:val="000000"/>
                <w:sz w:val="18"/>
                <w:szCs w:val="18"/>
              </w:rPr>
              <w:t>Vaspitni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5E89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07.11.2025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8895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Tunel spasa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9BA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C92F0" w14:textId="77777777" w:rsidR="005C28A8" w:rsidRDefault="005C28A8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D470" w14:textId="77777777" w:rsidR="005C28A8" w:rsidRDefault="005C28A8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Amra Franca </w:t>
            </w:r>
          </w:p>
        </w:tc>
        <w:tc>
          <w:tcPr>
            <w:tcW w:w="2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B7899" w14:textId="77777777" w:rsidR="005C28A8" w:rsidRDefault="005C28A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opsadu, razvila empatiju. Kultura sjećanja. Evaluacija kroz eseje i debate pokazala razumijevanje. Pripreme uključile istraživanje, posjeta vođena. Ciljevi ostvareni. </w:t>
            </w:r>
          </w:p>
        </w:tc>
      </w:tr>
    </w:tbl>
    <w:p w14:paraId="36143E24" w14:textId="77777777" w:rsidR="007127EE" w:rsidRDefault="007127EE">
      <w:pPr>
        <w:rPr>
          <w:b/>
          <w:bCs/>
          <w:color w:val="FF0000"/>
          <w:lang w:val="bs-Latn-BA"/>
        </w:rPr>
      </w:pPr>
    </w:p>
    <w:p w14:paraId="41A0C7D7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bookmarkStart w:id="63" w:name="_Toc141079726"/>
      <w:bookmarkStart w:id="64" w:name="_Toc168919652"/>
      <w:r>
        <w:rPr>
          <w:bCs/>
          <w:lang w:val="bs-Latn-BA"/>
        </w:rPr>
        <w:t xml:space="preserve">Izvještaj o realizaciji </w:t>
      </w:r>
      <w:r>
        <w:rPr>
          <w:lang w:val="bs-Latn-BA"/>
        </w:rPr>
        <w:t>izleta, posjeta, ekskurzija učenika...</w:t>
      </w:r>
      <w:bookmarkEnd w:id="63"/>
      <w:bookmarkEnd w:id="64"/>
    </w:p>
    <w:p w14:paraId="501F5800" w14:textId="77777777" w:rsidR="007127EE" w:rsidRDefault="00000000">
      <w:pPr>
        <w:pStyle w:val="Paragrafspiska"/>
        <w:ind w:left="0"/>
        <w:rPr>
          <w:bCs/>
          <w:highlight w:val="yellow"/>
          <w:lang w:val="bs-Latn-BA"/>
        </w:rPr>
      </w:pPr>
      <w:r>
        <w:rPr>
          <w:rFonts w:ascii="Times New Roman" w:hAnsi="Times New Roman" w:cs="Times New Roman"/>
          <w:highlight w:val="yellow"/>
          <w:lang w:val="bs-Latn-BA"/>
        </w:rPr>
        <w:t xml:space="preserve">U tabelu 23. upisuju se podaci o </w:t>
      </w:r>
      <w:r>
        <w:rPr>
          <w:rFonts w:ascii="Times New Roman" w:hAnsi="Times New Roman" w:cs="Times New Roman"/>
          <w:bCs/>
          <w:highlight w:val="yellow"/>
          <w:lang w:val="bs-Latn-BA"/>
        </w:rPr>
        <w:t xml:space="preserve">realizaciji </w:t>
      </w:r>
      <w:r>
        <w:rPr>
          <w:rFonts w:ascii="Times New Roman" w:hAnsi="Times New Roman" w:cs="Times New Roman"/>
          <w:highlight w:val="yellow"/>
          <w:lang w:val="bs-Latn-BA"/>
        </w:rPr>
        <w:t xml:space="preserve">izleta, posjeta, ekskurzija itd. </w:t>
      </w:r>
      <w:r>
        <w:rPr>
          <w:rFonts w:ascii="Times New Roman" w:hAnsi="Times New Roman" w:cs="Times New Roman"/>
          <w:bCs/>
          <w:highlight w:val="yellow"/>
          <w:lang w:val="bs-Latn-BA"/>
        </w:rPr>
        <w:t xml:space="preserve">koje je škola </w:t>
      </w:r>
      <w:proofErr w:type="spellStart"/>
      <w:r>
        <w:rPr>
          <w:rFonts w:ascii="Times New Roman" w:hAnsi="Times New Roman" w:cs="Times New Roman"/>
          <w:bCs/>
          <w:highlight w:val="yellow"/>
          <w:lang w:val="bs-Latn-BA"/>
        </w:rPr>
        <w:t>organizovala</w:t>
      </w:r>
      <w:proofErr w:type="spellEnd"/>
      <w:r>
        <w:rPr>
          <w:rFonts w:ascii="Times New Roman" w:hAnsi="Times New Roman" w:cs="Times New Roman"/>
          <w:bCs/>
          <w:highlight w:val="yellow"/>
          <w:lang w:val="bs-Latn-BA"/>
        </w:rPr>
        <w:t xml:space="preserve"> za učenike pored aktivnosti iz tabele 21. </w:t>
      </w:r>
      <w:r>
        <w:rPr>
          <w:rFonts w:ascii="Times New Roman" w:hAnsi="Times New Roman" w:cs="Times New Roman"/>
          <w:highlight w:val="yellow"/>
          <w:lang w:val="bs-Latn-BA"/>
        </w:rPr>
        <w:t xml:space="preserve">za prvo </w:t>
      </w:r>
      <w:proofErr w:type="spellStart"/>
      <w:r>
        <w:rPr>
          <w:rFonts w:ascii="Times New Roman" w:hAnsi="Times New Roman" w:cs="Times New Roman"/>
          <w:highlight w:val="yellow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highlight w:val="yellow"/>
          <w:lang w:val="bs-Latn-BA"/>
        </w:rPr>
        <w:t xml:space="preserve"> tekuće školske godine ili za prethodnu  školsku godinu.</w:t>
      </w:r>
      <w:r>
        <w:rPr>
          <w:bCs/>
          <w:highlight w:val="yellow"/>
          <w:lang w:val="bs-Latn-BA"/>
        </w:rPr>
        <w:t xml:space="preserve"> </w:t>
      </w:r>
    </w:p>
    <w:p w14:paraId="5D7FCA1F" w14:textId="77777777" w:rsidR="007127EE" w:rsidRDefault="00000000">
      <w:pPr>
        <w:pStyle w:val="Paragrafspiska"/>
        <w:ind w:left="0"/>
        <w:jc w:val="right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bCs/>
          <w:lang w:val="bs-Latn-BA"/>
        </w:rPr>
        <w:t>(Tabela 23</w:t>
      </w:r>
      <w:r>
        <w:rPr>
          <w:rFonts w:ascii="Times New Roman" w:hAnsi="Times New Roman" w:cs="Times New Roman"/>
          <w:lang w:val="bs-Latn-BA"/>
        </w:rPr>
        <w:t>.)</w:t>
      </w:r>
    </w:p>
    <w:tbl>
      <w:tblPr>
        <w:tblW w:w="523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090"/>
        <w:gridCol w:w="1095"/>
        <w:gridCol w:w="1097"/>
        <w:gridCol w:w="963"/>
        <w:gridCol w:w="824"/>
        <w:gridCol w:w="1236"/>
        <w:gridCol w:w="2909"/>
      </w:tblGrid>
      <w:tr w:rsidR="0099630F" w14:paraId="4CC1ACC9" w14:textId="77777777" w:rsidTr="0099630F">
        <w:trPr>
          <w:jc w:val="center"/>
        </w:trPr>
        <w:tc>
          <w:tcPr>
            <w:tcW w:w="147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0A79E41A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r/b</w:t>
            </w:r>
          </w:p>
        </w:tc>
        <w:tc>
          <w:tcPr>
            <w:tcW w:w="574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01306EF3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 xml:space="preserve"> Oblici odgojno obrazovnog rada</w:t>
            </w:r>
          </w:p>
        </w:tc>
        <w:tc>
          <w:tcPr>
            <w:tcW w:w="577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3A1D07EA" w14:textId="77777777" w:rsidR="007127EE" w:rsidRDefault="007127EE">
            <w:pPr>
              <w:rPr>
                <w:b/>
                <w:bCs/>
                <w:sz w:val="18"/>
                <w:szCs w:val="18"/>
                <w:lang w:val="bs-Latn-BA"/>
              </w:rPr>
            </w:pPr>
          </w:p>
          <w:p w14:paraId="06C57939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Vrijeme</w:t>
            </w:r>
          </w:p>
          <w:p w14:paraId="60C83D26" w14:textId="77777777" w:rsidR="007127EE" w:rsidRDefault="007127EE">
            <w:pPr>
              <w:rPr>
                <w:b/>
                <w:bCs/>
                <w:sz w:val="18"/>
                <w:szCs w:val="18"/>
                <w:lang w:val="bs-Latn-BA"/>
              </w:rPr>
            </w:pPr>
          </w:p>
        </w:tc>
        <w:tc>
          <w:tcPr>
            <w:tcW w:w="578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7CDEB28B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Mjesto</w:t>
            </w:r>
          </w:p>
        </w:tc>
        <w:tc>
          <w:tcPr>
            <w:tcW w:w="507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0674733D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Razredi i odjeljenja</w:t>
            </w:r>
          </w:p>
        </w:tc>
        <w:tc>
          <w:tcPr>
            <w:tcW w:w="434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3C759EA3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Broj učenika</w:t>
            </w:r>
          </w:p>
        </w:tc>
        <w:tc>
          <w:tcPr>
            <w:tcW w:w="651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0753A4E4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Nosilac aktivnosti</w:t>
            </w:r>
          </w:p>
        </w:tc>
        <w:tc>
          <w:tcPr>
            <w:tcW w:w="1532" w:type="pct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2EE971DB" w14:textId="77777777" w:rsidR="007127EE" w:rsidRDefault="00000000">
            <w:pPr>
              <w:rPr>
                <w:b/>
                <w:bCs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Uspješnost realizacije ciljeva</w:t>
            </w:r>
          </w:p>
        </w:tc>
      </w:tr>
    </w:tbl>
    <w:tbl>
      <w:tblPr>
        <w:tblW w:w="9351" w:type="dxa"/>
        <w:tblLook w:val="04A0" w:firstRow="1" w:lastRow="0" w:firstColumn="1" w:lastColumn="0" w:noHBand="0" w:noVBand="1"/>
      </w:tblPr>
      <w:tblGrid>
        <w:gridCol w:w="416"/>
        <w:gridCol w:w="1276"/>
        <w:gridCol w:w="1026"/>
        <w:gridCol w:w="1046"/>
        <w:gridCol w:w="916"/>
        <w:gridCol w:w="702"/>
        <w:gridCol w:w="1134"/>
        <w:gridCol w:w="2835"/>
      </w:tblGrid>
      <w:tr w:rsidR="0099630F" w14:paraId="21C893E4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F4A52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30448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Prirodno-istraživački / ekološki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057D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76340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Park Ravne, Visoko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77C17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08980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7B2D0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3C20F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istražila prirodno okruženje, </w:t>
            </w:r>
            <w:proofErr w:type="spellStart"/>
            <w:r>
              <w:rPr>
                <w:color w:val="000000"/>
                <w:sz w:val="18"/>
                <w:szCs w:val="18"/>
              </w:rPr>
              <w:t>podstičući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ekološku svijest i motoriku. Proslava kraja godine. Evaluacija kroz umjetničke radove i vježbe relaksacije pokazala entuzijazam. Pripreme osigurale sigurnost, realizacija bez problema. Ciljevi ostvareni sa dodatnim razvojem prijateljstva. </w:t>
            </w:r>
          </w:p>
        </w:tc>
      </w:tr>
      <w:tr w:rsidR="0099630F" w14:paraId="290E939D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E4E86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231A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Prirodno-istraživački / ekološki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A6DAB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E0F11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Malak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farma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BFC4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IDSS </w:t>
            </w:r>
            <w:proofErr w:type="spellStart"/>
            <w:r>
              <w:rPr>
                <w:color w:val="000000"/>
                <w:sz w:val="18"/>
                <w:szCs w:val="18"/>
              </w:rPr>
              <w:t>predškola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D8BB5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57FDC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Amela Fazlović, Medina Karaga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0458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podstakla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empatiju prema životinjama i razumijevanje porijekla hrane kroz obilazak i radionice. Senzorna stimulacija. Evaluacija kroz modeliranje, "Zvučne slikovnice" i crtanje pokazala poboljšano znanje. Pripreme osigurale sigurnost, realizacija bez problema. Ciljevi ostvareni sa razvojem motorike. </w:t>
            </w:r>
          </w:p>
        </w:tc>
      </w:tr>
      <w:tr w:rsidR="0099630F" w14:paraId="71E31917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1BA3D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28597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B93A7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22.10.2025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C1E13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(vožnja žičarom)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A7F6A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6EE69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F103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EC2C6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doživjela grad iz druge perspektive, razvijajući svijest o planinama. </w:t>
            </w:r>
            <w:proofErr w:type="spellStart"/>
            <w:r>
              <w:rPr>
                <w:color w:val="000000"/>
                <w:sz w:val="18"/>
                <w:szCs w:val="18"/>
              </w:rPr>
              <w:t>Prevaziđen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strah od visine. Evaluacija kroz likovne radove i geografski zadatak pokazala entuzijazam. Pripreme osigurale sigurnost. Ciljevi ostvareni. </w:t>
            </w:r>
          </w:p>
        </w:tc>
      </w:tr>
      <w:tr w:rsidR="0099630F" w14:paraId="7088C592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68E9A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97E8B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i rekreativni cilj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50BF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17.11.2025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E7657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Javorov Do, Bjelašnica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EE854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3E11D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čitava škola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00675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Tim razrednika i predmetnih nastavnika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45FB7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jačala zajedništvo, ekološku svijest i snalaženje u prirodi. Evaluacija kroz sastave i herbarij pokazala entuzijazam. Pripreme osigurale sigurnost, realizacija s vodičima. Ciljevi ostvareni. </w:t>
            </w:r>
          </w:p>
        </w:tc>
      </w:tr>
      <w:tr w:rsidR="0099630F" w14:paraId="4E55E7D5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066ED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79B9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Obrazovno-rekreativna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F9011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69858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Ekskurzija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3C58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A9D51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1D961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Dodatni nastavnik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D5DD7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znamenitostima, jačajući samostalnost. Evaluacija kroz dnevnik i foto-album pokazala entuzijazam. Pripreme uključile istraživanje, boravak višednevni. Ciljevi ostvareni. </w:t>
            </w:r>
          </w:p>
        </w:tc>
      </w:tr>
      <w:tr w:rsidR="0099630F" w14:paraId="063E25FC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BB157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F4413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Kulturološki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7533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25.11.2025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41FBD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Kozja ćuprija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25306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IV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450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69EC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Razrednik V razreda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E5C0C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upoznala sa historijom, razvijajući svijest o naslijeđu. Evaluacija kroz sastave i crteže pokazala entuzijazam. Pripreme uključile istraživanje,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pješačenje sa igrama. Ciljevi ostvareni. </w:t>
            </w:r>
          </w:p>
        </w:tc>
      </w:tr>
      <w:tr w:rsidR="0099630F" w14:paraId="71B442E2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3DE23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D90EC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Socijalni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D8E05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E18F4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u prirodi / piknik i </w:t>
            </w:r>
            <w:proofErr w:type="spellStart"/>
            <w:r>
              <w:rPr>
                <w:color w:val="000000"/>
                <w:sz w:val="18"/>
                <w:szCs w:val="18"/>
              </w:rPr>
              <w:t>Sports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Day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018E4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7AAEA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47C72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Nastavnik tjelesnog odgoja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6E60D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proslavila oproštaj, stvarajući uspomene. Evaluacija kroz "pismo sebi" i foto-album pokazala pozitivne utiske. Pripreme uključile planiranje, druženje neformalno. Ciljevi ostvareni. </w:t>
            </w:r>
          </w:p>
        </w:tc>
      </w:tr>
      <w:tr w:rsidR="0099630F" w14:paraId="7BF3009A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6C0DA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142A4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Ekološki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64014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17.11.2025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2970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(žičara i mini planinarska tura)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39649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95E3D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11D55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F112E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zdrav život, historiju </w:t>
            </w:r>
            <w:proofErr w:type="spellStart"/>
            <w:r>
              <w:rPr>
                <w:color w:val="000000"/>
                <w:sz w:val="18"/>
                <w:szCs w:val="18"/>
              </w:rPr>
              <w:t>Trebevića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pjesme i geografske zadatke pokazala entuzijazam. Pripreme uključile sigurnost, tura mini. Ciljevi ostvareni. </w:t>
            </w:r>
          </w:p>
        </w:tc>
      </w:tr>
      <w:tr w:rsidR="0099630F" w14:paraId="44B94608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B0D8E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3D2F0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Obrazovno-rekreativna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FE633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03.12.2025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F2864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Učenička ekskurzija Rim 2025.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D5373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IX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75BCA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91546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Memić, Dodatni nastavnik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1DD73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naslijeđem Rima, evropskim identitetom. Jačana samostalnost. Evaluacija kroz dnevnik i film pokazala entuzijazam. Pripreme </w:t>
            </w:r>
            <w:proofErr w:type="spellStart"/>
            <w:r>
              <w:rPr>
                <w:color w:val="000000"/>
                <w:sz w:val="18"/>
                <w:szCs w:val="18"/>
              </w:rPr>
              <w:t>višesedmične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boravak vođen. Ciljevi ostvareni. </w:t>
            </w:r>
          </w:p>
        </w:tc>
      </w:tr>
      <w:tr w:rsidR="0099630F" w14:paraId="52A72526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7382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0390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Zdravstveni (Boravak na svježem zraku)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19423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E10C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27D7F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55FF4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F065B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3AE6B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</w:t>
            </w:r>
            <w:proofErr w:type="spellStart"/>
            <w:r>
              <w:rPr>
                <w:color w:val="000000"/>
                <w:sz w:val="18"/>
                <w:szCs w:val="18"/>
              </w:rPr>
              <w:t>promovisala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zdrav život, očuvanje ekosistema. Evaluacija kroz kolaže i sastave pokazala entuzijazam. Pripreme uključile edukaciju, aktivnosti na snijegu. Ciljevi ostvareni. </w:t>
            </w:r>
          </w:p>
        </w:tc>
      </w:tr>
      <w:tr w:rsidR="0099630F" w14:paraId="44DB80DE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FA65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ADB7F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Sportski / Rekreativni (Druženje učenika kroz sport)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352B4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06.10.2025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ACBE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Kuglanje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7B77D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i VI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6EE4E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11382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62EBB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razvila takmičarski duh, timski rad. Oslobađanje stresa. Evaluacija kroz analizu i izvještaje pokazala entuzijazam. Pripreme uključile pravila, turnir prijateljski. Ciljevi ostvareni. </w:t>
            </w:r>
          </w:p>
        </w:tc>
      </w:tr>
      <w:tr w:rsidR="0099630F" w14:paraId="3C20709F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A2AF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CEBD6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Socijalni (Obilježavanje početka školske godine)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06FE5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18779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Kozja Ćuprija, Dariva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6FA49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C8761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26B4F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Bojić, Razrednik VI razreda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B6BBA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jačala veze, interes za historiju. Timski duh. Evaluacija kroz sastave i ciljeve pokazala entuzijazam. Pripreme uključile istraživanje, pješačenje sa igrama. Ciljevi ostvareni. </w:t>
            </w:r>
          </w:p>
        </w:tc>
      </w:tr>
      <w:tr w:rsidR="0099630F" w14:paraId="3FE0F781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D6A7D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B1860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Umjetnički (Razvijanje kulturne svijesti i estetskog ukusa, sticanje znanja o umjetnosti)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2E1FC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4427C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Galerija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762E5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9A87C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166DA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Vanja </w:t>
            </w:r>
            <w:proofErr w:type="spellStart"/>
            <w:r>
              <w:rPr>
                <w:color w:val="000000"/>
                <w:sz w:val="18"/>
                <w:szCs w:val="18"/>
              </w:rPr>
              <w:t>Solaković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38FCF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likovne pravce, verbalizaciju doživljaja. Upoznavanje sa scenom BiH. Evaluacija kroz kritiku i radionice pokazala razumijevanje. Pripreme uključile istraživanje, posjeta vođena. Ciljevi ostvareni. </w:t>
            </w:r>
          </w:p>
        </w:tc>
      </w:tr>
      <w:tr w:rsidR="0099630F" w14:paraId="2CD43144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3DAA5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AA0F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Umjetnički (Razvijanje ljubavi prema dramskoj umjetnosti)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3CB2E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735C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Pozorište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46D7B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8F874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03BC7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21FA1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nastanak predstave, analizu elemenata.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klasičnog i modernog. Evaluacija kroz kritiku i makete pokazala entuzijazam. Pripreme uključile analizu teksta, posjeta iza scene. Ciljevi ostvareni. </w:t>
            </w:r>
          </w:p>
        </w:tc>
      </w:tr>
      <w:tr w:rsidR="0099630F" w14:paraId="6BCC3CE3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C602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31F6E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Kulturološki / Historijski (Upoznavanje života i kulture tog perioda, razvijanje svijesti o naslijeđu i identitetu)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9D98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26.09.2025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FB9DF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Muzej Sarajevo 80-ih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A57FC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E2C52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3475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45135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razumjela kontekst 80-ih, pop-kulturu. </w:t>
            </w:r>
            <w:proofErr w:type="spellStart"/>
            <w:r>
              <w:rPr>
                <w:color w:val="000000"/>
                <w:sz w:val="18"/>
                <w:szCs w:val="18"/>
              </w:rPr>
              <w:t>Poređenje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tada i sada. Evaluacija kroz projekte i "Retro dan" pokazala entuzijazam. Pripreme uključile intervjue, obilazak interaktivan. Ciljevi ostvareni. </w:t>
            </w:r>
          </w:p>
        </w:tc>
      </w:tr>
      <w:tr w:rsidR="0099630F" w14:paraId="6084DAB5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BA1E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8C8DF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Ekološki (Upoznavanje prirodnih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ljepota, jačanje zajedništva)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EE0CA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06.10.2025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26DB1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Izlet na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(žičara)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6DDA3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1BB37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F057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Anes Memić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C1EC1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ekološku svijest, historiju planinarstva. Team </w:t>
            </w:r>
            <w:proofErr w:type="spellStart"/>
            <w:r>
              <w:rPr>
                <w:color w:val="000000"/>
                <w:sz w:val="18"/>
                <w:szCs w:val="18"/>
              </w:rPr>
              <w:t>building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prijedloge i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reportaže pokazala entuzijazam. Pripreme uključile istraživanje, pješačenje sa diskusijom. Ciljevi ostvareni. </w:t>
            </w:r>
          </w:p>
        </w:tc>
      </w:tr>
      <w:tr w:rsidR="0099630F" w14:paraId="049CAB34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730B0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3AF18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Rekreativni / Ekološki (Upoznavanje prirodnih ljepota, jačanje zajedništva)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11FC9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03.12.2025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D236E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Izlet na </w:t>
            </w:r>
            <w:proofErr w:type="spellStart"/>
            <w:r>
              <w:rPr>
                <w:color w:val="000000"/>
                <w:sz w:val="18"/>
                <w:szCs w:val="18"/>
              </w:rPr>
              <w:t>Trebević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(žičara)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522C0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32BB7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0F102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Franca, Anes Memić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AB84A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Realizacija uspješno razvila ekološku svijest, historiju. Team </w:t>
            </w:r>
            <w:proofErr w:type="spellStart"/>
            <w:r>
              <w:rPr>
                <w:color w:val="000000"/>
                <w:sz w:val="18"/>
                <w:szCs w:val="18"/>
              </w:rPr>
              <w:t>building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Evaluacija kroz prijedloge i reportaže pokazala entuzijazam. Pripreme uključile istraživanje, pješačenje sa diskusijom. Ciljevi ostvareni. </w:t>
            </w:r>
          </w:p>
        </w:tc>
      </w:tr>
      <w:tr w:rsidR="0099630F" w14:paraId="6B5C8534" w14:textId="77777777" w:rsidTr="0099630F">
        <w:trPr>
          <w:trHeight w:val="240"/>
        </w:trPr>
        <w:tc>
          <w:tcPr>
            <w:tcW w:w="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A5D7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D933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Ekskurzija / Obrazovno-rekreativna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75BA2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14.10.2025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3548E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Maturalna ekskurzija: Bihać i NP Una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FAB6B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VIII razred 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00DEC" w14:textId="77777777" w:rsidR="0099630F" w:rsidRDefault="0099630F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2FFB5" w14:textId="77777777" w:rsidR="0099630F" w:rsidRDefault="0099630F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Bartz, Anes Memić (eventualno roditelj-pratilac)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8AEF2" w14:textId="77777777" w:rsidR="0099630F" w:rsidRDefault="0099630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Aktivnost uspješno upoznala sa ljepotama Krajine, jačajući samostalnost. Stvaranje uspomena. Evaluacija kroz dnevnik i film pokazala entuzijazam. Pripreme </w:t>
            </w:r>
            <w:proofErr w:type="spellStart"/>
            <w:r>
              <w:rPr>
                <w:color w:val="000000"/>
                <w:sz w:val="18"/>
                <w:szCs w:val="18"/>
              </w:rPr>
              <w:t>višesedmične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boravak višednevni. Ciljevi ostvareni. </w:t>
            </w:r>
          </w:p>
        </w:tc>
      </w:tr>
    </w:tbl>
    <w:p w14:paraId="6E304C34" w14:textId="77777777" w:rsidR="007127EE" w:rsidRDefault="007127EE">
      <w:pPr>
        <w:rPr>
          <w:szCs w:val="22"/>
          <w:lang w:val="bs-Latn-BA"/>
        </w:rPr>
      </w:pPr>
    </w:p>
    <w:p w14:paraId="4DE84AD8" w14:textId="77777777" w:rsidR="007127EE" w:rsidRDefault="007127EE">
      <w:pPr>
        <w:rPr>
          <w:szCs w:val="22"/>
          <w:lang w:val="bs-Latn-BA"/>
        </w:rPr>
      </w:pPr>
    </w:p>
    <w:p w14:paraId="638C264B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lang w:val="bs-Latn-BA"/>
        </w:rPr>
      </w:pPr>
      <w:bookmarkStart w:id="65" w:name="_Toc141079727"/>
      <w:bookmarkStart w:id="66" w:name="_Toc168919653"/>
      <w:r>
        <w:rPr>
          <w:lang w:val="bs-Latn-BA"/>
        </w:rPr>
        <w:t>Izvještaj o realizaciji tema oglednih/uglednih časova</w:t>
      </w:r>
      <w:bookmarkEnd w:id="65"/>
      <w:bookmarkEnd w:id="66"/>
    </w:p>
    <w:p w14:paraId="12A605AF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U tabelu 24. upisuju se podaci o realizaciji tema oglednih/uglednih časova za prvo </w:t>
      </w:r>
      <w:proofErr w:type="spellStart"/>
      <w:r>
        <w:rPr>
          <w:rFonts w:ascii="Times New Roman" w:hAnsi="Times New Roman" w:cs="Times New Roman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lang w:val="bs-Latn-BA"/>
        </w:rPr>
        <w:t xml:space="preserve"> tekuće školske godine ili za prethodnu  školsku godinu.</w:t>
      </w:r>
    </w:p>
    <w:p w14:paraId="0634B669" w14:textId="77777777" w:rsidR="007127EE" w:rsidRDefault="007127EE">
      <w:pPr>
        <w:jc w:val="right"/>
        <w:rPr>
          <w:bCs/>
          <w:color w:val="000000" w:themeColor="text1"/>
          <w:szCs w:val="22"/>
          <w:lang w:val="bs-Latn-BA"/>
        </w:rPr>
      </w:pPr>
    </w:p>
    <w:p w14:paraId="2F469796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24</w:t>
      </w:r>
      <w:r>
        <w:rPr>
          <w:color w:val="000000" w:themeColor="text1"/>
          <w:szCs w:val="22"/>
          <w:lang w:val="bs-Latn-BA"/>
        </w:rPr>
        <w:t>.)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1385"/>
        <w:gridCol w:w="1528"/>
        <w:gridCol w:w="1435"/>
        <w:gridCol w:w="2919"/>
        <w:gridCol w:w="1134"/>
      </w:tblGrid>
      <w:tr w:rsidR="007127EE" w14:paraId="44B8CA6C" w14:textId="77777777">
        <w:trPr>
          <w:jc w:val="center"/>
        </w:trPr>
        <w:tc>
          <w:tcPr>
            <w:tcW w:w="36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2322D3C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764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9FE252D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Ime i prezime</w:t>
            </w:r>
          </w:p>
          <w:p w14:paraId="45E4E2AC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radnika</w:t>
            </w:r>
          </w:p>
        </w:tc>
        <w:tc>
          <w:tcPr>
            <w:tcW w:w="84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D8CA94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Radno mjesto</w:t>
            </w:r>
          </w:p>
        </w:tc>
        <w:tc>
          <w:tcPr>
            <w:tcW w:w="79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E097C3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Ciljna grupa</w:t>
            </w:r>
          </w:p>
        </w:tc>
        <w:tc>
          <w:tcPr>
            <w:tcW w:w="1611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62AE164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Tema ogledno/uglednog časa</w:t>
            </w:r>
          </w:p>
        </w:tc>
        <w:tc>
          <w:tcPr>
            <w:tcW w:w="626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6159318" w14:textId="77777777" w:rsidR="007127EE" w:rsidRDefault="00000000">
            <w:pPr>
              <w:jc w:val="center"/>
              <w:rPr>
                <w:b/>
                <w:sz w:val="20"/>
                <w:szCs w:val="20"/>
                <w:lang w:val="bs-Latn-BA"/>
              </w:rPr>
            </w:pPr>
            <w:r>
              <w:rPr>
                <w:b/>
                <w:sz w:val="20"/>
                <w:szCs w:val="20"/>
                <w:lang w:val="bs-Latn-BA"/>
              </w:rPr>
              <w:t>Vrijeme</w:t>
            </w:r>
          </w:p>
        </w:tc>
      </w:tr>
      <w:tr w:rsidR="007127EE" w14:paraId="790D53E5" w14:textId="77777777">
        <w:trPr>
          <w:jc w:val="center"/>
        </w:trPr>
        <w:tc>
          <w:tcPr>
            <w:tcW w:w="363" w:type="pct"/>
          </w:tcPr>
          <w:p w14:paraId="003A6EC0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1.</w:t>
            </w:r>
          </w:p>
        </w:tc>
        <w:tc>
          <w:tcPr>
            <w:tcW w:w="764" w:type="pct"/>
            <w:vAlign w:val="center"/>
          </w:tcPr>
          <w:p w14:paraId="5CB7633C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proofErr w:type="spellStart"/>
            <w:r>
              <w:rPr>
                <w:bCs/>
                <w:sz w:val="18"/>
                <w:szCs w:val="18"/>
                <w:lang w:val="bs-Latn-BA"/>
              </w:rPr>
              <w:t>Ercan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dr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Guengoer</w:t>
            </w:r>
            <w:proofErr w:type="spellEnd"/>
          </w:p>
        </w:tc>
        <w:tc>
          <w:tcPr>
            <w:tcW w:w="843" w:type="pct"/>
          </w:tcPr>
          <w:p w14:paraId="0266EA71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Profesor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stom.grupe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predmeta</w:t>
            </w:r>
          </w:p>
        </w:tc>
        <w:tc>
          <w:tcPr>
            <w:tcW w:w="792" w:type="pct"/>
          </w:tcPr>
          <w:p w14:paraId="413C934B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Treći razred</w:t>
            </w:r>
          </w:p>
        </w:tc>
        <w:tc>
          <w:tcPr>
            <w:tcW w:w="1611" w:type="pct"/>
          </w:tcPr>
          <w:p w14:paraId="4BEB7E76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Izrada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zagrižajne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šablone, analitička faza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lab.rada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i kvaliteta rada sa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pacjentima</w:t>
            </w:r>
            <w:proofErr w:type="spellEnd"/>
          </w:p>
        </w:tc>
        <w:tc>
          <w:tcPr>
            <w:tcW w:w="626" w:type="pct"/>
          </w:tcPr>
          <w:p w14:paraId="245F5A06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03.10.2025.</w:t>
            </w:r>
          </w:p>
        </w:tc>
      </w:tr>
      <w:tr w:rsidR="007127EE" w14:paraId="5F1C87BA" w14:textId="77777777">
        <w:trPr>
          <w:jc w:val="center"/>
        </w:trPr>
        <w:tc>
          <w:tcPr>
            <w:tcW w:w="363" w:type="pct"/>
          </w:tcPr>
          <w:p w14:paraId="0F586F7B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2.</w:t>
            </w:r>
          </w:p>
        </w:tc>
        <w:tc>
          <w:tcPr>
            <w:tcW w:w="764" w:type="pct"/>
            <w:vAlign w:val="center"/>
          </w:tcPr>
          <w:p w14:paraId="4EB97BC1" w14:textId="77777777" w:rsidR="007127EE" w:rsidRDefault="00000000">
            <w:pPr>
              <w:snapToGrid w:val="0"/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Edina dr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Fišeković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Ibišević</w:t>
            </w:r>
          </w:p>
        </w:tc>
        <w:tc>
          <w:tcPr>
            <w:tcW w:w="843" w:type="pct"/>
          </w:tcPr>
          <w:p w14:paraId="3CCD6C30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Profesor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stom.grupe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predmeta</w:t>
            </w:r>
          </w:p>
        </w:tc>
        <w:tc>
          <w:tcPr>
            <w:tcW w:w="792" w:type="pct"/>
          </w:tcPr>
          <w:p w14:paraId="2FBC3572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Predškolski i osnovnoškolski uzrast </w:t>
            </w:r>
          </w:p>
        </w:tc>
        <w:tc>
          <w:tcPr>
            <w:tcW w:w="1611" w:type="pct"/>
          </w:tcPr>
          <w:p w14:paraId="625B1F3E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Promocija oralnog zdravlja</w:t>
            </w:r>
          </w:p>
        </w:tc>
        <w:tc>
          <w:tcPr>
            <w:tcW w:w="626" w:type="pct"/>
          </w:tcPr>
          <w:p w14:paraId="5CCA7CA4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31.11.2025.</w:t>
            </w:r>
          </w:p>
        </w:tc>
      </w:tr>
      <w:tr w:rsidR="007127EE" w14:paraId="3B82E697" w14:textId="77777777">
        <w:trPr>
          <w:jc w:val="center"/>
        </w:trPr>
        <w:tc>
          <w:tcPr>
            <w:tcW w:w="363" w:type="pct"/>
          </w:tcPr>
          <w:p w14:paraId="648FD6D7" w14:textId="77777777" w:rsidR="007127EE" w:rsidRDefault="00000000">
            <w:pPr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3.</w:t>
            </w:r>
          </w:p>
        </w:tc>
        <w:tc>
          <w:tcPr>
            <w:tcW w:w="764" w:type="pct"/>
            <w:vAlign w:val="center"/>
          </w:tcPr>
          <w:p w14:paraId="7D31E200" w14:textId="77777777" w:rsidR="007127EE" w:rsidRDefault="00000000">
            <w:pPr>
              <w:snapToGrid w:val="0"/>
              <w:jc w:val="left"/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Cs/>
                <w:color w:val="000000" w:themeColor="text1"/>
                <w:sz w:val="18"/>
                <w:szCs w:val="18"/>
                <w:lang w:val="bs-Latn-BA"/>
              </w:rPr>
              <w:t xml:space="preserve">Alisa dr </w:t>
            </w:r>
            <w:proofErr w:type="spellStart"/>
            <w:r>
              <w:rPr>
                <w:bCs/>
                <w:color w:val="000000" w:themeColor="text1"/>
                <w:sz w:val="18"/>
                <w:szCs w:val="18"/>
                <w:lang w:val="bs-Latn-BA"/>
              </w:rPr>
              <w:t>Bravić</w:t>
            </w:r>
            <w:proofErr w:type="spellEnd"/>
          </w:p>
        </w:tc>
        <w:tc>
          <w:tcPr>
            <w:tcW w:w="843" w:type="pct"/>
          </w:tcPr>
          <w:p w14:paraId="7DB8096A" w14:textId="77777777" w:rsidR="007127EE" w:rsidRDefault="00000000">
            <w:pPr>
              <w:jc w:val="left"/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 xml:space="preserve">Profesor </w:t>
            </w:r>
            <w:proofErr w:type="spellStart"/>
            <w:r>
              <w:rPr>
                <w:bCs/>
                <w:sz w:val="18"/>
                <w:szCs w:val="18"/>
                <w:lang w:val="bs-Latn-BA"/>
              </w:rPr>
              <w:t>stom.grupe</w:t>
            </w:r>
            <w:proofErr w:type="spellEnd"/>
            <w:r>
              <w:rPr>
                <w:bCs/>
                <w:sz w:val="18"/>
                <w:szCs w:val="18"/>
                <w:lang w:val="bs-Latn-BA"/>
              </w:rPr>
              <w:t xml:space="preserve"> predmeta</w:t>
            </w:r>
          </w:p>
        </w:tc>
        <w:tc>
          <w:tcPr>
            <w:tcW w:w="792" w:type="pct"/>
          </w:tcPr>
          <w:p w14:paraId="184E2B9C" w14:textId="77777777" w:rsidR="007127EE" w:rsidRDefault="00000000">
            <w:pPr>
              <w:jc w:val="left"/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Predškolski i osnovnoškolski uzrast</w:t>
            </w:r>
          </w:p>
        </w:tc>
        <w:tc>
          <w:tcPr>
            <w:tcW w:w="1611" w:type="pct"/>
          </w:tcPr>
          <w:p w14:paraId="09EBBC2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Promocija oralnog zdravlja</w:t>
            </w:r>
          </w:p>
        </w:tc>
        <w:tc>
          <w:tcPr>
            <w:tcW w:w="626" w:type="pct"/>
          </w:tcPr>
          <w:p w14:paraId="339D7AF5" w14:textId="77777777" w:rsidR="007127EE" w:rsidRDefault="00000000">
            <w:pPr>
              <w:jc w:val="left"/>
              <w:rPr>
                <w:bCs/>
                <w:sz w:val="18"/>
                <w:szCs w:val="18"/>
                <w:lang w:val="bs-Latn-BA"/>
              </w:rPr>
            </w:pPr>
            <w:r>
              <w:rPr>
                <w:bCs/>
                <w:sz w:val="18"/>
                <w:szCs w:val="18"/>
                <w:lang w:val="bs-Latn-BA"/>
              </w:rPr>
              <w:t>31.11.2025.</w:t>
            </w:r>
          </w:p>
        </w:tc>
      </w:tr>
      <w:tr w:rsidR="007127EE" w14:paraId="3B03A12C" w14:textId="77777777">
        <w:trPr>
          <w:jc w:val="center"/>
        </w:trPr>
        <w:tc>
          <w:tcPr>
            <w:tcW w:w="363" w:type="pct"/>
          </w:tcPr>
          <w:p w14:paraId="27D503AD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64" w:type="pct"/>
            <w:vAlign w:val="center"/>
          </w:tcPr>
          <w:p w14:paraId="31FACF00" w14:textId="77777777" w:rsidR="007127EE" w:rsidRDefault="007127EE">
            <w:pPr>
              <w:snapToGrid w:val="0"/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843" w:type="pct"/>
          </w:tcPr>
          <w:p w14:paraId="7DE413F4" w14:textId="77777777" w:rsidR="007127EE" w:rsidRDefault="007127EE">
            <w:pPr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792" w:type="pct"/>
          </w:tcPr>
          <w:p w14:paraId="31DE797E" w14:textId="77777777" w:rsidR="007127EE" w:rsidRDefault="007127EE">
            <w:pPr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611" w:type="pct"/>
          </w:tcPr>
          <w:p w14:paraId="3EE7A85F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626" w:type="pct"/>
          </w:tcPr>
          <w:p w14:paraId="583316EF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0F29ED0B" w14:textId="77777777">
        <w:trPr>
          <w:jc w:val="center"/>
        </w:trPr>
        <w:tc>
          <w:tcPr>
            <w:tcW w:w="363" w:type="pct"/>
          </w:tcPr>
          <w:p w14:paraId="154AE05D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64" w:type="pct"/>
            <w:vAlign w:val="center"/>
          </w:tcPr>
          <w:p w14:paraId="748E1F48" w14:textId="77777777" w:rsidR="007127EE" w:rsidRDefault="007127EE">
            <w:pPr>
              <w:snapToGrid w:val="0"/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843" w:type="pct"/>
          </w:tcPr>
          <w:p w14:paraId="0B5302A6" w14:textId="77777777" w:rsidR="007127EE" w:rsidRDefault="007127EE">
            <w:pPr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792" w:type="pct"/>
          </w:tcPr>
          <w:p w14:paraId="0A994697" w14:textId="77777777" w:rsidR="007127EE" w:rsidRDefault="007127EE">
            <w:pPr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611" w:type="pct"/>
          </w:tcPr>
          <w:p w14:paraId="3535CFBF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626" w:type="pct"/>
          </w:tcPr>
          <w:p w14:paraId="6C6F9166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</w:tr>
      <w:tr w:rsidR="007127EE" w14:paraId="2DD7A948" w14:textId="77777777">
        <w:trPr>
          <w:jc w:val="center"/>
        </w:trPr>
        <w:tc>
          <w:tcPr>
            <w:tcW w:w="363" w:type="pct"/>
          </w:tcPr>
          <w:p w14:paraId="5677838E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764" w:type="pct"/>
            <w:vAlign w:val="center"/>
          </w:tcPr>
          <w:p w14:paraId="41FEC025" w14:textId="77777777" w:rsidR="007127EE" w:rsidRDefault="007127EE">
            <w:pPr>
              <w:snapToGrid w:val="0"/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843" w:type="pct"/>
          </w:tcPr>
          <w:p w14:paraId="651E11F2" w14:textId="77777777" w:rsidR="007127EE" w:rsidRDefault="007127EE">
            <w:pPr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792" w:type="pct"/>
          </w:tcPr>
          <w:p w14:paraId="4DA36E32" w14:textId="77777777" w:rsidR="007127EE" w:rsidRDefault="007127EE">
            <w:pPr>
              <w:rPr>
                <w:bCs/>
                <w:color w:val="000000" w:themeColor="text1"/>
                <w:sz w:val="18"/>
                <w:szCs w:val="18"/>
                <w:lang w:val="bs-Latn-BA"/>
              </w:rPr>
            </w:pPr>
          </w:p>
        </w:tc>
        <w:tc>
          <w:tcPr>
            <w:tcW w:w="1611" w:type="pct"/>
          </w:tcPr>
          <w:p w14:paraId="11C7429E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  <w:tc>
          <w:tcPr>
            <w:tcW w:w="626" w:type="pct"/>
          </w:tcPr>
          <w:p w14:paraId="245361B2" w14:textId="77777777" w:rsidR="007127EE" w:rsidRDefault="007127EE">
            <w:pPr>
              <w:rPr>
                <w:bCs/>
                <w:sz w:val="18"/>
                <w:szCs w:val="18"/>
                <w:lang w:val="bs-Latn-BA"/>
              </w:rPr>
            </w:pPr>
          </w:p>
        </w:tc>
      </w:tr>
    </w:tbl>
    <w:p w14:paraId="4585EACD" w14:textId="77777777" w:rsidR="007127EE" w:rsidRDefault="007127EE">
      <w:pPr>
        <w:jc w:val="left"/>
        <w:rPr>
          <w:b/>
          <w:lang w:val="bs-Latn-BA"/>
        </w:rPr>
      </w:pPr>
    </w:p>
    <w:p w14:paraId="3D8D846D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jc w:val="left"/>
        <w:rPr>
          <w:lang w:val="bs-Latn-BA"/>
        </w:rPr>
      </w:pPr>
      <w:bookmarkStart w:id="67" w:name="_Toc168919654"/>
      <w:bookmarkStart w:id="68" w:name="_Toc141079728"/>
      <w:r>
        <w:rPr>
          <w:lang w:val="bs-Latn-BA"/>
        </w:rPr>
        <w:t>Izvještaj o realizaciji  stručnog usavršavanja</w:t>
      </w:r>
      <w:bookmarkEnd w:id="67"/>
      <w:bookmarkEnd w:id="68"/>
      <w:r>
        <w:rPr>
          <w:lang w:val="bs-Latn-BA"/>
        </w:rPr>
        <w:t xml:space="preserve"> </w:t>
      </w:r>
    </w:p>
    <w:p w14:paraId="791E2E26" w14:textId="77777777" w:rsidR="007127EE" w:rsidRDefault="00000000">
      <w:pPr>
        <w:pStyle w:val="Paragrafspiska"/>
        <w:ind w:left="0"/>
        <w:rPr>
          <w:highlight w:val="yellow"/>
          <w:lang w:val="bs-Latn-BA"/>
        </w:rPr>
      </w:pPr>
      <w:r>
        <w:rPr>
          <w:rFonts w:ascii="Times New Roman" w:hAnsi="Times New Roman" w:cs="Times New Roman"/>
          <w:highlight w:val="yellow"/>
          <w:lang w:val="bs-Latn-BA"/>
        </w:rPr>
        <w:t xml:space="preserve">U tabelu 25. Upisuju se podaci </w:t>
      </w:r>
      <w:r>
        <w:rPr>
          <w:rFonts w:ascii="Times New Roman" w:hAnsi="Times New Roman" w:cs="Times New Roman"/>
          <w:iCs/>
          <w:highlight w:val="yellow"/>
          <w:lang w:val="bs-Latn-BA" w:eastAsia="en-US"/>
        </w:rPr>
        <w:t xml:space="preserve">koji se odnose na realizirana stručna usavršavanja za radnike škole </w:t>
      </w:r>
      <w:r>
        <w:rPr>
          <w:rFonts w:ascii="Times New Roman" w:hAnsi="Times New Roman" w:cs="Times New Roman"/>
          <w:highlight w:val="yellow"/>
          <w:lang w:val="bs-Latn-BA"/>
        </w:rPr>
        <w:t xml:space="preserve">za prvo </w:t>
      </w:r>
      <w:proofErr w:type="spellStart"/>
      <w:r>
        <w:rPr>
          <w:rFonts w:ascii="Times New Roman" w:hAnsi="Times New Roman" w:cs="Times New Roman"/>
          <w:highlight w:val="yellow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highlight w:val="yellow"/>
          <w:lang w:val="bs-Latn-BA"/>
        </w:rPr>
        <w:t xml:space="preserve"> tekuće školske godine ili za prethodnu  školsku godinu.</w:t>
      </w:r>
    </w:p>
    <w:p w14:paraId="15DD5EDE" w14:textId="77777777" w:rsidR="007127EE" w:rsidRDefault="00000000">
      <w:pPr>
        <w:jc w:val="right"/>
        <w:rPr>
          <w:b/>
          <w:color w:val="000000" w:themeColor="text1"/>
          <w:sz w:val="28"/>
          <w:szCs w:val="28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 (Tabela 25.) 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2000"/>
        <w:gridCol w:w="2345"/>
        <w:gridCol w:w="1383"/>
        <w:gridCol w:w="1210"/>
      </w:tblGrid>
      <w:tr w:rsidR="007127EE" w14:paraId="13870759" w14:textId="77777777" w:rsidTr="007C2B39">
        <w:trPr>
          <w:cantSplit/>
          <w:trHeight w:val="1122"/>
          <w:jc w:val="center"/>
        </w:trPr>
        <w:tc>
          <w:tcPr>
            <w:tcW w:w="232" w:type="pct"/>
            <w:tcBorders>
              <w:top w:val="doub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E7E6E6"/>
            <w:vAlign w:val="center"/>
          </w:tcPr>
          <w:p w14:paraId="688D3640" w14:textId="77777777" w:rsidR="007127EE" w:rsidRDefault="00000000">
            <w:pPr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r/b</w:t>
            </w:r>
          </w:p>
        </w:tc>
        <w:tc>
          <w:tcPr>
            <w:tcW w:w="939" w:type="pct"/>
            <w:tcBorders>
              <w:top w:val="double" w:sz="4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C6719A8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Ime i prezime</w:t>
            </w:r>
          </w:p>
          <w:p w14:paraId="6A5004CA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radnika</w:t>
            </w:r>
          </w:p>
        </w:tc>
        <w:tc>
          <w:tcPr>
            <w:tcW w:w="1104" w:type="pct"/>
            <w:tcBorders>
              <w:top w:val="doub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1AD4B385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Radno mjesto</w:t>
            </w:r>
          </w:p>
        </w:tc>
        <w:tc>
          <w:tcPr>
            <w:tcW w:w="1294" w:type="pct"/>
            <w:tcBorders>
              <w:top w:val="double" w:sz="4" w:space="0" w:color="000000"/>
              <w:left w:val="single" w:sz="4" w:space="0" w:color="auto"/>
              <w:bottom w:val="single" w:sz="4" w:space="0" w:color="auto"/>
            </w:tcBorders>
            <w:shd w:val="clear" w:color="auto" w:fill="E7E6E6"/>
            <w:vAlign w:val="center"/>
          </w:tcPr>
          <w:p w14:paraId="6CF7ABA3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Naziv teme individualnog stručnog usavršavanja</w:t>
            </w:r>
          </w:p>
        </w:tc>
        <w:tc>
          <w:tcPr>
            <w:tcW w:w="763" w:type="pct"/>
            <w:tcBorders>
              <w:top w:val="double" w:sz="4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74808080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Oblast </w:t>
            </w:r>
          </w:p>
        </w:tc>
        <w:tc>
          <w:tcPr>
            <w:tcW w:w="668" w:type="pct"/>
            <w:tcBorders>
              <w:top w:val="doub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textDirection w:val="btLr"/>
            <w:vAlign w:val="center"/>
          </w:tcPr>
          <w:p w14:paraId="00CEAB1C" w14:textId="77777777" w:rsidR="007127EE" w:rsidRDefault="00000000">
            <w:pPr>
              <w:ind w:left="113" w:right="113"/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Vrijeme realizacije </w:t>
            </w:r>
          </w:p>
        </w:tc>
      </w:tr>
    </w:tbl>
    <w:tbl>
      <w:tblPr>
        <w:tblW w:w="9067" w:type="dxa"/>
        <w:tblLook w:val="04A0" w:firstRow="1" w:lastRow="0" w:firstColumn="1" w:lastColumn="0" w:noHBand="0" w:noVBand="1"/>
      </w:tblPr>
      <w:tblGrid>
        <w:gridCol w:w="396"/>
        <w:gridCol w:w="1726"/>
        <w:gridCol w:w="1984"/>
        <w:gridCol w:w="2410"/>
        <w:gridCol w:w="1276"/>
        <w:gridCol w:w="1275"/>
      </w:tblGrid>
      <w:tr w:rsidR="007C2B39" w14:paraId="08A06656" w14:textId="77777777" w:rsidTr="007C2B39">
        <w:trPr>
          <w:trHeight w:val="1200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3AF2" w14:textId="77777777" w:rsidR="007C2B39" w:rsidRDefault="007C2B39">
            <w:pPr>
              <w:suppressAutoHyphens w:val="0"/>
              <w:jc w:val="right"/>
              <w:rPr>
                <w:color w:val="000000"/>
                <w:sz w:val="18"/>
                <w:szCs w:val="18"/>
                <w:lang w:val="bs-Latn-BA" w:eastAsia="bs-Latn-BA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39A5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Adela Subašić Kopić 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3FB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fizike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21F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Primjena zakona fizike u svakodnevnom životu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4D2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Fizika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FEF8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25.12.2025. </w:t>
            </w:r>
          </w:p>
        </w:tc>
      </w:tr>
      <w:tr w:rsidR="007C2B39" w14:paraId="5AC5812D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96A3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90D5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Alena </w:t>
            </w:r>
            <w:proofErr w:type="spellStart"/>
            <w:r>
              <w:rPr>
                <w:color w:val="000000"/>
                <w:sz w:val="18"/>
                <w:szCs w:val="18"/>
              </w:rPr>
              <w:t>Erović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Batistuti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5F5E6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biologije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4D14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Ekosistemi i njihova zaštita u </w:t>
            </w:r>
            <w:proofErr w:type="spellStart"/>
            <w:r>
              <w:rPr>
                <w:color w:val="000000"/>
                <w:sz w:val="18"/>
                <w:szCs w:val="18"/>
              </w:rPr>
              <w:t>savremenom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svijetu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A78C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Biologija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70F0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06.10.2025. </w:t>
            </w:r>
          </w:p>
        </w:tc>
      </w:tr>
      <w:tr w:rsidR="007C2B39" w14:paraId="779445E6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7AF4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DA27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Amina Ibrahimović Bojić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D92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razredne nastave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252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Integracija digitalnih alata u razrednu nastavu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124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Razredna nastava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D23E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12.11.2025. </w:t>
            </w:r>
          </w:p>
        </w:tc>
      </w:tr>
      <w:tr w:rsidR="007C2B39" w14:paraId="34AE1B44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7D4C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58015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Franca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9DA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B/H/S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5C2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Analiza bosanskohercegovačke književnosti u preporodnom periodu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EC1C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B/H/S jezik i književnost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9A8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20.01.2026. </w:t>
            </w:r>
          </w:p>
        </w:tc>
      </w:tr>
      <w:tr w:rsidR="007C2B39" w14:paraId="5DE0A672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D19A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C8E0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Amra Kurešepi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219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5DDD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Metode za poboljšanje konverzacijskih vještina na njemačkom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A910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BA9A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06.10.2025. </w:t>
            </w:r>
          </w:p>
        </w:tc>
      </w:tr>
      <w:tr w:rsidR="007C2B39" w14:paraId="30F6FC85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E510A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9624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Anes Memić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7D50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sporta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EB6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Razvoj timskog duha kroz sportske aktivnosti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912D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Tjelesni odgoj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657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21.11.2025. </w:t>
            </w:r>
          </w:p>
        </w:tc>
      </w:tr>
      <w:tr w:rsidR="007C2B39" w14:paraId="08A60454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562F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F0B7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Aras Samardžija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5354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muzičkog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95DC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Uloga muzike u emocionalnom razvoju djece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D252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Muzički odgoj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A4C8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21.11.2025. </w:t>
            </w:r>
          </w:p>
        </w:tc>
      </w:tr>
      <w:tr w:rsidR="007C2B39" w14:paraId="30BDE9B2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B7FF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954C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Damir Anđelić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280D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0515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Savremeni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njemački idiomi i njihova primjena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4F8C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78A2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21.11.2025. </w:t>
            </w:r>
          </w:p>
        </w:tc>
      </w:tr>
      <w:tr w:rsidR="007C2B39" w14:paraId="573E58F8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1B79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9A136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Dina </w:t>
            </w:r>
            <w:proofErr w:type="spellStart"/>
            <w:r>
              <w:rPr>
                <w:color w:val="000000"/>
                <w:sz w:val="18"/>
                <w:szCs w:val="18"/>
              </w:rPr>
              <w:t>Gusinac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A6D8E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historije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9DD3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Istorija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Balkana u 20. vijeku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8ED2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Historija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17B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09.12.2025. </w:t>
            </w:r>
          </w:p>
        </w:tc>
      </w:tr>
      <w:tr w:rsidR="007C2B39" w14:paraId="6F04D1F7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FBA3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5204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Hana Hodžić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26F6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francuskog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9E76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Francuska kultura kroz film i književnost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C85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Francuski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A9A4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09.12.2025. </w:t>
            </w:r>
          </w:p>
        </w:tc>
      </w:tr>
      <w:tr w:rsidR="007C2B39" w14:paraId="086667A6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E552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5468B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Haris Hamzić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0E7A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matematike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18D8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Primjena matematike u informatici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DC4A0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Matematika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03C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09.12.2025. </w:t>
            </w:r>
          </w:p>
        </w:tc>
      </w:tr>
      <w:tr w:rsidR="007C2B39" w14:paraId="1E5EBDDF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FEEE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AD012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Hena Mušanović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D13AF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15E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Interkulturalna komunikacija na njemačkom jeziku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A76DF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EF9B6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08.01.2026. </w:t>
            </w:r>
          </w:p>
        </w:tc>
      </w:tr>
      <w:tr w:rsidR="007C2B39" w14:paraId="51AD90AC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C624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1A6A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Melisa Babić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E04FD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256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Digitalni resursi za učenje njemačkog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521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BB6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08.01.2026. </w:t>
            </w:r>
          </w:p>
        </w:tc>
      </w:tr>
      <w:tr w:rsidR="007C2B39" w14:paraId="1F09A3FA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3F50C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C89AD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Melisa </w:t>
            </w:r>
            <w:proofErr w:type="spellStart"/>
            <w:r>
              <w:rPr>
                <w:color w:val="000000"/>
                <w:sz w:val="18"/>
                <w:szCs w:val="18"/>
              </w:rPr>
              <w:t>Tvrtković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A942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hemije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281FE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Eksperimenti u hemiji za osnovnoškolce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1E7C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Hemija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BCD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08.01.2026. </w:t>
            </w:r>
          </w:p>
        </w:tc>
      </w:tr>
      <w:tr w:rsidR="007C2B39" w14:paraId="15CD051E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5F92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35542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Nejla Burhan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8A0F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B/H/S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F4D6C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Savremena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bosanska poezija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9F84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B/H/S jezik i književnost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5D58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28.09.2025. </w:t>
            </w:r>
          </w:p>
        </w:tc>
      </w:tr>
      <w:tr w:rsidR="007C2B39" w14:paraId="6C283AE6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138E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2F9D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Nejla Dugopoljac Hamzagić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86BC9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razredne nastave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B80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Inkluzivna nastava u razrednoj poduci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F3B8F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Razredna nastava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B49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28.10.2025. </w:t>
            </w:r>
          </w:p>
        </w:tc>
      </w:tr>
      <w:tr w:rsidR="007C2B39" w14:paraId="3D28C61B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87F0A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9BA4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Nejra Ljubunčić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C9D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engleskog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AF6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Poboljšanje izgovora u engleskom jeziku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8650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Engleski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A95F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17.11.2025. </w:t>
            </w:r>
          </w:p>
        </w:tc>
      </w:tr>
      <w:tr w:rsidR="007C2B39" w14:paraId="27006BEB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C077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87A15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Nikolina Todorović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06434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D9EF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Njemačka književnost 19. vijeka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584C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E5A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10.12.2025. </w:t>
            </w:r>
          </w:p>
        </w:tc>
      </w:tr>
      <w:tr w:rsidR="007C2B39" w14:paraId="656154E6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D7B5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2394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Selma Mujanović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9C306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BAA5A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Metode za motivaciju učenika njemačkog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0B33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1687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12.01.2026. </w:t>
            </w:r>
          </w:p>
        </w:tc>
      </w:tr>
      <w:tr w:rsidR="007C2B39" w14:paraId="3ADF77A2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FA2F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C155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Isanović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8EB5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njemačkog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46B6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Kultura njemačkog govornog područja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92A5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Njemački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ABA0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12.01.2026. </w:t>
            </w:r>
          </w:p>
        </w:tc>
      </w:tr>
      <w:tr w:rsidR="007C2B39" w14:paraId="1F672A9F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D5A91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48E9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Sunita </w:t>
            </w:r>
            <w:proofErr w:type="spellStart"/>
            <w:r>
              <w:rPr>
                <w:color w:val="000000"/>
                <w:sz w:val="18"/>
                <w:szCs w:val="18"/>
              </w:rPr>
              <w:t>Kaikčija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2037D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geografije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C9B2A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Klimatske promjene i njihovi </w:t>
            </w:r>
            <w:proofErr w:type="spellStart"/>
            <w:r>
              <w:rPr>
                <w:color w:val="000000"/>
                <w:sz w:val="18"/>
                <w:szCs w:val="18"/>
              </w:rPr>
              <w:t>uticaji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98268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Geografija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BC0E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03.10.2025. </w:t>
            </w:r>
          </w:p>
        </w:tc>
      </w:tr>
      <w:tr w:rsidR="007C2B39" w14:paraId="3FBB6BB0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DED1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2D597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Šemsija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Kulenović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B748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matematike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0C30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Primjena geometrije u arhitekturi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6EC6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Matematika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5388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28.08.2025. </w:t>
            </w:r>
          </w:p>
        </w:tc>
      </w:tr>
      <w:tr w:rsidR="007C2B39" w14:paraId="0FD7C9E3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0C44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65191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Vanja </w:t>
            </w:r>
            <w:proofErr w:type="spellStart"/>
            <w:r>
              <w:rPr>
                <w:color w:val="000000"/>
                <w:sz w:val="18"/>
                <w:szCs w:val="18"/>
              </w:rPr>
              <w:t>Solaković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D862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likovnog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DDA1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Tehnike crtanja u likovnoj umjetnosti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1B8A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Likovni odgoj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63D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25.09.2025. </w:t>
            </w:r>
          </w:p>
        </w:tc>
      </w:tr>
      <w:tr w:rsidR="007C2B39" w14:paraId="362C748F" w14:textId="77777777" w:rsidTr="007C2B39">
        <w:trPr>
          <w:trHeight w:val="24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D0B8" w14:textId="77777777" w:rsidR="007C2B39" w:rsidRDefault="007C2B39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C1915" w14:textId="77777777" w:rsidR="007C2B39" w:rsidRDefault="007C2B39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Victoria Bartz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063B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Profesor engleskog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E9D7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Britanska i američka književnost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9FDE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Engleski jezik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6DB6C" w14:textId="77777777" w:rsidR="007C2B39" w:rsidRDefault="007C2B3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06.11.2025. </w:t>
            </w:r>
          </w:p>
        </w:tc>
      </w:tr>
    </w:tbl>
    <w:p w14:paraId="2588865C" w14:textId="77777777" w:rsidR="007127EE" w:rsidRDefault="007127EE">
      <w:pPr>
        <w:tabs>
          <w:tab w:val="left" w:pos="9923"/>
        </w:tabs>
        <w:ind w:right="877"/>
        <w:rPr>
          <w:b/>
          <w:lang w:val="bs-Latn-BA"/>
        </w:rPr>
      </w:pPr>
    </w:p>
    <w:p w14:paraId="01974667" w14:textId="77777777" w:rsidR="007127EE" w:rsidRDefault="007127EE">
      <w:pPr>
        <w:tabs>
          <w:tab w:val="left" w:pos="9923"/>
        </w:tabs>
        <w:ind w:right="877"/>
        <w:rPr>
          <w:b/>
          <w:lang w:val="bs-Latn-BA"/>
        </w:rPr>
      </w:pPr>
    </w:p>
    <w:p w14:paraId="23747BC4" w14:textId="77777777" w:rsidR="007127EE" w:rsidRDefault="00000000">
      <w:pPr>
        <w:pStyle w:val="Naslov2"/>
        <w:numPr>
          <w:ilvl w:val="1"/>
          <w:numId w:val="7"/>
        </w:numPr>
        <w:tabs>
          <w:tab w:val="left" w:pos="567"/>
        </w:tabs>
        <w:ind w:left="357" w:hanging="357"/>
        <w:rPr>
          <w:rFonts w:eastAsia="Calibri"/>
          <w:lang w:val="bs-Latn-BA" w:eastAsia="en-US"/>
        </w:rPr>
      </w:pPr>
      <w:bookmarkStart w:id="69" w:name="_Toc168919655"/>
      <w:bookmarkStart w:id="70" w:name="_Toc141079729"/>
      <w:r>
        <w:rPr>
          <w:bCs/>
          <w:lang w:val="bs-Latn-BA"/>
        </w:rPr>
        <w:t xml:space="preserve">Izvještaj o </w:t>
      </w:r>
      <w:r>
        <w:rPr>
          <w:rFonts w:eastAsia="Calibri"/>
          <w:iCs/>
          <w:lang w:val="bs-Latn-BA" w:eastAsia="en-US"/>
        </w:rPr>
        <w:t xml:space="preserve">primarnoj  </w:t>
      </w:r>
      <w:r>
        <w:rPr>
          <w:bCs/>
          <w:lang w:val="bs-Latn-BA"/>
        </w:rPr>
        <w:t>p</w:t>
      </w:r>
      <w:r>
        <w:rPr>
          <w:rFonts w:eastAsia="Calibri"/>
          <w:lang w:val="bs-Latn-BA" w:eastAsia="en-US"/>
        </w:rPr>
        <w:t xml:space="preserve">revenciji neprihvatljivih oblika </w:t>
      </w:r>
      <w:proofErr w:type="spellStart"/>
      <w:r>
        <w:rPr>
          <w:rFonts w:eastAsia="Calibri"/>
          <w:lang w:val="bs-Latn-BA" w:eastAsia="en-US"/>
        </w:rPr>
        <w:t>ponašanja</w:t>
      </w:r>
      <w:proofErr w:type="spellEnd"/>
      <w:r>
        <w:rPr>
          <w:rFonts w:eastAsia="Calibri"/>
          <w:lang w:val="bs-Latn-BA" w:eastAsia="en-US"/>
        </w:rPr>
        <w:t xml:space="preserve"> i zaštite   učenika</w:t>
      </w:r>
      <w:bookmarkEnd w:id="69"/>
      <w:bookmarkEnd w:id="70"/>
    </w:p>
    <w:p w14:paraId="46BCD756" w14:textId="77777777" w:rsidR="007127EE" w:rsidRDefault="00000000">
      <w:pPr>
        <w:pStyle w:val="Naslov2"/>
        <w:numPr>
          <w:ilvl w:val="2"/>
          <w:numId w:val="11"/>
        </w:numPr>
        <w:rPr>
          <w:rFonts w:eastAsia="Calibri"/>
          <w:lang w:val="bs-Latn-BA"/>
        </w:rPr>
      </w:pPr>
      <w:bookmarkStart w:id="71" w:name="_Toc168919656"/>
      <w:r>
        <w:rPr>
          <w:rFonts w:eastAsia="Calibri"/>
          <w:lang w:val="bs-Latn-BA"/>
        </w:rPr>
        <w:t xml:space="preserve">Primarna prevencija neprihvatljivih oblika </w:t>
      </w:r>
      <w:proofErr w:type="spellStart"/>
      <w:r>
        <w:rPr>
          <w:rFonts w:eastAsia="Calibri"/>
          <w:lang w:val="bs-Latn-BA"/>
        </w:rPr>
        <w:t>ponašanja</w:t>
      </w:r>
      <w:proofErr w:type="spellEnd"/>
      <w:r>
        <w:rPr>
          <w:rFonts w:eastAsia="Calibri"/>
          <w:lang w:val="bs-Latn-BA"/>
        </w:rPr>
        <w:t xml:space="preserve"> i zaštite učenika</w:t>
      </w:r>
      <w:bookmarkEnd w:id="71"/>
    </w:p>
    <w:p w14:paraId="559DC802" w14:textId="77777777" w:rsidR="007127EE" w:rsidRDefault="00000000">
      <w:pPr>
        <w:pStyle w:val="Paragrafspiska"/>
        <w:ind w:left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U tabelu 26. upisuju se podaci </w:t>
      </w:r>
      <w:r>
        <w:rPr>
          <w:rFonts w:ascii="Times New Roman" w:hAnsi="Times New Roman" w:cs="Times New Roman"/>
          <w:iCs/>
          <w:lang w:val="bs-Latn-BA" w:eastAsia="en-US"/>
        </w:rPr>
        <w:t xml:space="preserve">koji se odnose na primarnu </w:t>
      </w:r>
      <w:r>
        <w:rPr>
          <w:rFonts w:ascii="Times New Roman" w:hAnsi="Times New Roman" w:cs="Times New Roman"/>
          <w:bCs/>
          <w:lang w:val="bs-Latn-BA"/>
        </w:rPr>
        <w:t>p</w:t>
      </w:r>
      <w:r>
        <w:rPr>
          <w:rFonts w:ascii="Times New Roman" w:hAnsi="Times New Roman" w:cs="Times New Roman"/>
          <w:lang w:val="bs-Latn-BA" w:eastAsia="en-US"/>
        </w:rPr>
        <w:t xml:space="preserve">revenciju neprihvatljivih oblika </w:t>
      </w:r>
      <w:proofErr w:type="spellStart"/>
      <w:r>
        <w:rPr>
          <w:rFonts w:ascii="Times New Roman" w:hAnsi="Times New Roman" w:cs="Times New Roman"/>
          <w:lang w:val="bs-Latn-BA" w:eastAsia="en-US"/>
        </w:rPr>
        <w:t>ponašanja</w:t>
      </w:r>
      <w:proofErr w:type="spellEnd"/>
      <w:r>
        <w:rPr>
          <w:rFonts w:ascii="Times New Roman" w:hAnsi="Times New Roman" w:cs="Times New Roman"/>
          <w:lang w:val="bs-Latn-BA" w:eastAsia="en-US"/>
        </w:rPr>
        <w:t xml:space="preserve"> i zaštite učenika </w:t>
      </w:r>
      <w:r>
        <w:rPr>
          <w:rFonts w:ascii="Times New Roman" w:hAnsi="Times New Roman" w:cs="Times New Roman"/>
          <w:lang w:val="bs-Latn-BA"/>
        </w:rPr>
        <w:t xml:space="preserve">za prvo </w:t>
      </w:r>
      <w:proofErr w:type="spellStart"/>
      <w:r>
        <w:rPr>
          <w:rFonts w:ascii="Times New Roman" w:hAnsi="Times New Roman" w:cs="Times New Roman"/>
          <w:lang w:val="bs-Latn-BA"/>
        </w:rPr>
        <w:t>polugodište</w:t>
      </w:r>
      <w:proofErr w:type="spellEnd"/>
      <w:r>
        <w:rPr>
          <w:rFonts w:ascii="Times New Roman" w:hAnsi="Times New Roman" w:cs="Times New Roman"/>
          <w:lang w:val="bs-Latn-BA"/>
        </w:rPr>
        <w:t xml:space="preserve"> tekuće školske godine ili za prethodnu  školsku godinu.</w:t>
      </w:r>
    </w:p>
    <w:p w14:paraId="210EDB15" w14:textId="77777777" w:rsidR="007127EE" w:rsidRDefault="007127EE">
      <w:pPr>
        <w:pStyle w:val="Paragrafspiska"/>
        <w:ind w:left="0"/>
        <w:rPr>
          <w:rFonts w:ascii="Times New Roman" w:hAnsi="Times New Roman" w:cs="Times New Roman"/>
          <w:lang w:val="bs-Latn-BA" w:eastAsia="en-US"/>
        </w:rPr>
      </w:pPr>
    </w:p>
    <w:p w14:paraId="51F76CC0" w14:textId="77777777" w:rsidR="007127EE" w:rsidRDefault="00000000">
      <w:pPr>
        <w:jc w:val="right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26.</w:t>
      </w:r>
      <w:r>
        <w:rPr>
          <w:color w:val="000000" w:themeColor="text1"/>
          <w:szCs w:val="22"/>
          <w:lang w:val="bs-Latn-BA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3865"/>
        <w:gridCol w:w="2212"/>
        <w:gridCol w:w="2263"/>
      </w:tblGrid>
      <w:tr w:rsidR="007127EE" w14:paraId="15F95E34" w14:textId="77777777">
        <w:trPr>
          <w:jc w:val="center"/>
        </w:trPr>
        <w:tc>
          <w:tcPr>
            <w:tcW w:w="397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C13DD77" w14:textId="77777777" w:rsidR="007127EE" w:rsidRDefault="00000000">
            <w:pPr>
              <w:suppressAutoHyphens w:val="0"/>
              <w:spacing w:after="160" w:line="259" w:lineRule="auto"/>
              <w:contextualSpacing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2133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123DE4B" w14:textId="77777777" w:rsidR="007127EE" w:rsidRDefault="00000000">
            <w:pPr>
              <w:suppressAutoHyphens w:val="0"/>
              <w:spacing w:after="160" w:line="259" w:lineRule="auto"/>
              <w:contextualSpacing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Realizirane teme usmjerene na zaštitu, sigurnost i dobrobit učenika</w:t>
            </w:r>
          </w:p>
        </w:tc>
        <w:tc>
          <w:tcPr>
            <w:tcW w:w="1221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13C8B4" w14:textId="77777777" w:rsidR="007127EE" w:rsidRDefault="00000000">
            <w:pPr>
              <w:suppressAutoHyphens w:val="0"/>
              <w:spacing w:after="160" w:line="259" w:lineRule="auto"/>
              <w:contextualSpacing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Vrijeme</w:t>
            </w:r>
          </w:p>
        </w:tc>
        <w:tc>
          <w:tcPr>
            <w:tcW w:w="1249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A07529E" w14:textId="77777777" w:rsidR="007127EE" w:rsidRDefault="00000000">
            <w:pPr>
              <w:suppressAutoHyphens w:val="0"/>
              <w:spacing w:after="160" w:line="259" w:lineRule="auto"/>
              <w:contextualSpacing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Razred i odjeljenje</w:t>
            </w:r>
          </w:p>
        </w:tc>
      </w:tr>
      <w:tr w:rsidR="007127EE" w14:paraId="6E690D29" w14:textId="77777777">
        <w:trPr>
          <w:jc w:val="center"/>
        </w:trPr>
        <w:tc>
          <w:tcPr>
            <w:tcW w:w="397" w:type="pct"/>
            <w:tcBorders>
              <w:top w:val="double" w:sz="4" w:space="0" w:color="auto"/>
            </w:tcBorders>
          </w:tcPr>
          <w:p w14:paraId="1A9FAC76" w14:textId="77777777" w:rsidR="007127EE" w:rsidRDefault="00000000">
            <w:pPr>
              <w:suppressAutoHyphens w:val="0"/>
              <w:spacing w:after="160" w:line="259" w:lineRule="auto"/>
              <w:contextualSpacing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lang w:val="bs-Latn-BA"/>
              </w:rPr>
              <w:t>1.</w:t>
            </w:r>
          </w:p>
        </w:tc>
        <w:tc>
          <w:tcPr>
            <w:tcW w:w="2133" w:type="pct"/>
            <w:tcBorders>
              <w:top w:val="double" w:sz="4" w:space="0" w:color="auto"/>
            </w:tcBorders>
          </w:tcPr>
          <w:p w14:paraId="7AA7EDDA" w14:textId="77777777" w:rsidR="007127EE" w:rsidRDefault="00000000">
            <w:pPr>
              <w:suppressAutoHyphens w:val="0"/>
              <w:spacing w:after="160" w:line="259" w:lineRule="auto"/>
              <w:contextualSpacing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>Dobrobit učenika – ciklus radionica</w:t>
            </w:r>
          </w:p>
        </w:tc>
        <w:tc>
          <w:tcPr>
            <w:tcW w:w="1221" w:type="pct"/>
            <w:tcBorders>
              <w:top w:val="double" w:sz="4" w:space="0" w:color="auto"/>
            </w:tcBorders>
          </w:tcPr>
          <w:p w14:paraId="175CACDF" w14:textId="77777777" w:rsidR="007127EE" w:rsidRDefault="00000000">
            <w:pPr>
              <w:suppressAutoHyphens w:val="0"/>
              <w:spacing w:after="160" w:line="259" w:lineRule="auto"/>
              <w:contextualSpacing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>Oktobar-novembar</w:t>
            </w:r>
          </w:p>
        </w:tc>
        <w:tc>
          <w:tcPr>
            <w:tcW w:w="1249" w:type="pct"/>
            <w:tcBorders>
              <w:top w:val="double" w:sz="4" w:space="0" w:color="auto"/>
            </w:tcBorders>
          </w:tcPr>
          <w:p w14:paraId="5960B769" w14:textId="77777777" w:rsidR="007127EE" w:rsidRDefault="00000000">
            <w:pPr>
              <w:suppressAutoHyphens w:val="0"/>
              <w:spacing w:after="160" w:line="259" w:lineRule="auto"/>
              <w:contextualSpacing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>Prvi razredi</w:t>
            </w:r>
          </w:p>
        </w:tc>
      </w:tr>
      <w:tr w:rsidR="007127EE" w14:paraId="5B4EBA46" w14:textId="77777777">
        <w:trPr>
          <w:jc w:val="center"/>
        </w:trPr>
        <w:tc>
          <w:tcPr>
            <w:tcW w:w="397" w:type="pct"/>
          </w:tcPr>
          <w:p w14:paraId="4F2ACBD0" w14:textId="77777777" w:rsidR="007127EE" w:rsidRDefault="00000000">
            <w:pPr>
              <w:suppressAutoHyphens w:val="0"/>
              <w:spacing w:after="160" w:line="259" w:lineRule="auto"/>
              <w:contextualSpacing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lang w:val="bs-Latn-BA"/>
              </w:rPr>
              <w:t>2.</w:t>
            </w:r>
          </w:p>
        </w:tc>
        <w:tc>
          <w:tcPr>
            <w:tcW w:w="2133" w:type="pct"/>
          </w:tcPr>
          <w:p w14:paraId="37D9D663" w14:textId="77777777" w:rsidR="007127EE" w:rsidRDefault="00000000">
            <w:pPr>
              <w:suppressAutoHyphens w:val="0"/>
              <w:spacing w:after="160" w:line="259" w:lineRule="auto"/>
              <w:contextualSpacing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 xml:space="preserve">Kohezivnost </w:t>
            </w:r>
          </w:p>
        </w:tc>
        <w:tc>
          <w:tcPr>
            <w:tcW w:w="1221" w:type="pct"/>
          </w:tcPr>
          <w:p w14:paraId="3B02560D" w14:textId="77777777" w:rsidR="007127EE" w:rsidRDefault="00000000">
            <w:pPr>
              <w:suppressAutoHyphens w:val="0"/>
              <w:spacing w:after="160" w:line="259" w:lineRule="auto"/>
              <w:contextualSpacing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>Oktobar</w:t>
            </w:r>
          </w:p>
        </w:tc>
        <w:tc>
          <w:tcPr>
            <w:tcW w:w="1249" w:type="pct"/>
          </w:tcPr>
          <w:p w14:paraId="63AC1281" w14:textId="77777777" w:rsidR="007127EE" w:rsidRDefault="00000000">
            <w:pPr>
              <w:suppressAutoHyphens w:val="0"/>
              <w:spacing w:after="160" w:line="259" w:lineRule="auto"/>
              <w:contextualSpacing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>Drugi razredi</w:t>
            </w:r>
          </w:p>
        </w:tc>
      </w:tr>
    </w:tbl>
    <w:p w14:paraId="764D0058" w14:textId="77777777" w:rsidR="007127EE" w:rsidRDefault="007127EE">
      <w:pPr>
        <w:rPr>
          <w:b/>
          <w:szCs w:val="22"/>
          <w:u w:val="single"/>
          <w:lang w:val="bs-Latn-BA"/>
        </w:rPr>
      </w:pPr>
    </w:p>
    <w:p w14:paraId="031325E9" w14:textId="77777777" w:rsidR="007127EE" w:rsidRDefault="007127EE">
      <w:pPr>
        <w:rPr>
          <w:b/>
          <w:szCs w:val="22"/>
          <w:u w:val="single"/>
          <w:lang w:val="bs-Latn-BA"/>
        </w:rPr>
      </w:pPr>
    </w:p>
    <w:p w14:paraId="10A20B87" w14:textId="77777777" w:rsidR="007127EE" w:rsidRDefault="00000000">
      <w:pPr>
        <w:pStyle w:val="Naslov2"/>
        <w:numPr>
          <w:ilvl w:val="2"/>
          <w:numId w:val="11"/>
        </w:numPr>
        <w:rPr>
          <w:lang w:val="bs-Latn-BA"/>
        </w:rPr>
      </w:pPr>
      <w:bookmarkStart w:id="72" w:name="_Toc141079730"/>
      <w:bookmarkStart w:id="73" w:name="_Toc168919657"/>
      <w:r>
        <w:rPr>
          <w:lang w:val="bs-Latn-BA"/>
        </w:rPr>
        <w:t>Izvještaj o realizaciji akcionih planova za suzbijanje maloljetničke delikvencije</w:t>
      </w:r>
      <w:bookmarkEnd w:id="72"/>
      <w:bookmarkEnd w:id="73"/>
    </w:p>
    <w:p w14:paraId="33A0F025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 xml:space="preserve">U tabelu 26.a upisuju se podaci 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 </w:t>
      </w:r>
      <w:r>
        <w:rPr>
          <w:rFonts w:eastAsia="Calibri"/>
          <w:iCs/>
          <w:szCs w:val="22"/>
          <w:lang w:val="bs-Latn-BA" w:eastAsia="en-US"/>
        </w:rPr>
        <w:t xml:space="preserve">koji se odnose na </w:t>
      </w:r>
      <w:r>
        <w:rPr>
          <w:szCs w:val="22"/>
          <w:lang w:val="bs-Latn-BA"/>
        </w:rPr>
        <w:t xml:space="preserve">realizaciji akcionih planova za suzbijanje maloljetničke delikvencije s ciljem promoviranja i razvijanja partnerstva škole, roditelja i lokalne zajednice u svim pitanjima od značaja za ostvarivanje obrazovno-odgojne funkcije škole te </w:t>
      </w:r>
      <w:proofErr w:type="spellStart"/>
      <w:r>
        <w:rPr>
          <w:szCs w:val="22"/>
          <w:lang w:val="bs-Latn-BA"/>
        </w:rPr>
        <w:t>interesa</w:t>
      </w:r>
      <w:proofErr w:type="spellEnd"/>
      <w:r>
        <w:rPr>
          <w:szCs w:val="22"/>
          <w:lang w:val="bs-Latn-BA"/>
        </w:rPr>
        <w:t xml:space="preserve"> i potreba škole.</w:t>
      </w:r>
    </w:p>
    <w:p w14:paraId="40298B77" w14:textId="77777777" w:rsidR="007127EE" w:rsidRDefault="007127EE">
      <w:pPr>
        <w:rPr>
          <w:szCs w:val="22"/>
          <w:lang w:val="bs-Latn-BA"/>
        </w:rPr>
      </w:pPr>
    </w:p>
    <w:p w14:paraId="14D82DC6" w14:textId="77777777" w:rsidR="007127EE" w:rsidRDefault="007127EE">
      <w:pPr>
        <w:rPr>
          <w:szCs w:val="22"/>
          <w:lang w:val="bs-Latn-BA"/>
        </w:rPr>
      </w:pPr>
    </w:p>
    <w:p w14:paraId="4460BABA" w14:textId="77777777" w:rsidR="007127EE" w:rsidRDefault="007127EE">
      <w:pPr>
        <w:rPr>
          <w:szCs w:val="22"/>
          <w:lang w:val="bs-Latn-BA"/>
        </w:rPr>
      </w:pPr>
    </w:p>
    <w:p w14:paraId="4DE85B72" w14:textId="77777777" w:rsidR="007127EE" w:rsidRDefault="007127EE">
      <w:pPr>
        <w:rPr>
          <w:szCs w:val="22"/>
          <w:lang w:val="bs-Latn-BA"/>
        </w:rPr>
      </w:pPr>
    </w:p>
    <w:p w14:paraId="6608F123" w14:textId="77777777" w:rsidR="007127EE" w:rsidRDefault="00000000">
      <w:pPr>
        <w:ind w:left="6810" w:firstLine="454"/>
        <w:jc w:val="center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26</w:t>
      </w:r>
      <w:r>
        <w:rPr>
          <w:color w:val="000000" w:themeColor="text1"/>
          <w:szCs w:val="22"/>
          <w:lang w:val="bs-Latn-BA"/>
        </w:rPr>
        <w:t xml:space="preserve">.a)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3"/>
        <w:gridCol w:w="1496"/>
        <w:gridCol w:w="1567"/>
        <w:gridCol w:w="1476"/>
        <w:gridCol w:w="1567"/>
        <w:gridCol w:w="1567"/>
      </w:tblGrid>
      <w:tr w:rsidR="007127EE" w14:paraId="112CE71A" w14:textId="77777777">
        <w:tc>
          <w:tcPr>
            <w:tcW w:w="1343" w:type="dxa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0017CBEC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bCs/>
                <w:sz w:val="18"/>
                <w:szCs w:val="18"/>
                <w:lang w:val="bs-Latn-BA"/>
              </w:rPr>
              <w:t>r/b</w:t>
            </w:r>
          </w:p>
        </w:tc>
        <w:tc>
          <w:tcPr>
            <w:tcW w:w="1496" w:type="dxa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2BF6C80B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 xml:space="preserve">Mjesec </w:t>
            </w:r>
          </w:p>
        </w:tc>
        <w:tc>
          <w:tcPr>
            <w:tcW w:w="1567" w:type="dxa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35652763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Naziv aktivnosti</w:t>
            </w:r>
          </w:p>
        </w:tc>
        <w:tc>
          <w:tcPr>
            <w:tcW w:w="1476" w:type="dxa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04A4DCD5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Ciljna grupa</w:t>
            </w:r>
          </w:p>
        </w:tc>
        <w:tc>
          <w:tcPr>
            <w:tcW w:w="1567" w:type="dxa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43B87F04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Nositelj aktivnosti</w:t>
            </w:r>
          </w:p>
        </w:tc>
        <w:tc>
          <w:tcPr>
            <w:tcW w:w="1567" w:type="dxa"/>
            <w:tcBorders>
              <w:top w:val="double" w:sz="4" w:space="0" w:color="auto"/>
              <w:bottom w:val="double" w:sz="4" w:space="0" w:color="auto"/>
            </w:tcBorders>
            <w:shd w:val="clear" w:color="auto" w:fill="E7E6E6"/>
            <w:vAlign w:val="center"/>
          </w:tcPr>
          <w:p w14:paraId="17ED99AB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Partneri u realizaciji aktivnosti</w:t>
            </w:r>
          </w:p>
        </w:tc>
      </w:tr>
      <w:tr w:rsidR="007127EE" w14:paraId="42F00228" w14:textId="77777777">
        <w:tc>
          <w:tcPr>
            <w:tcW w:w="1343" w:type="dxa"/>
            <w:tcBorders>
              <w:top w:val="double" w:sz="4" w:space="0" w:color="auto"/>
            </w:tcBorders>
          </w:tcPr>
          <w:p w14:paraId="02AA89D8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lastRenderedPageBreak/>
              <w:t>1.</w:t>
            </w:r>
          </w:p>
        </w:tc>
        <w:tc>
          <w:tcPr>
            <w:tcW w:w="1496" w:type="dxa"/>
            <w:tcBorders>
              <w:top w:val="double" w:sz="4" w:space="0" w:color="auto"/>
            </w:tcBorders>
            <w:vAlign w:val="center"/>
          </w:tcPr>
          <w:p w14:paraId="6376DC30" w14:textId="77777777" w:rsidR="007127EE" w:rsidRDefault="00000000">
            <w:pPr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Septembar</w:t>
            </w:r>
          </w:p>
        </w:tc>
        <w:tc>
          <w:tcPr>
            <w:tcW w:w="1567" w:type="dxa"/>
            <w:tcBorders>
              <w:top w:val="double" w:sz="4" w:space="0" w:color="auto"/>
            </w:tcBorders>
            <w:vAlign w:val="center"/>
          </w:tcPr>
          <w:p w14:paraId="61EA0A89" w14:textId="77777777" w:rsidR="007127EE" w:rsidRDefault="00000000">
            <w:pPr>
              <w:jc w:val="left"/>
              <w:rPr>
                <w:rFonts w:eastAsia="Arial"/>
                <w:sz w:val="18"/>
                <w:szCs w:val="18"/>
                <w:lang w:val="bs-Latn-BA" w:eastAsia="en-US"/>
              </w:rPr>
            </w:pPr>
            <w:r>
              <w:rPr>
                <w:rFonts w:eastAsia="Arial"/>
                <w:sz w:val="18"/>
                <w:szCs w:val="18"/>
                <w:lang w:val="bs-Latn-BA" w:eastAsia="en-US"/>
              </w:rPr>
              <w:t xml:space="preserve">Upoznavanje svih učenika sa Pravilima škole kojima su </w:t>
            </w:r>
            <w:proofErr w:type="spellStart"/>
            <w:r>
              <w:rPr>
                <w:rFonts w:eastAsia="Arial"/>
                <w:sz w:val="18"/>
                <w:szCs w:val="18"/>
                <w:lang w:val="bs-Latn-BA" w:eastAsia="en-US"/>
              </w:rPr>
              <w:t>regulisana</w:t>
            </w:r>
            <w:proofErr w:type="spellEnd"/>
            <w:r>
              <w:rPr>
                <w:rFonts w:eastAsia="Arial"/>
                <w:sz w:val="18"/>
                <w:szCs w:val="18"/>
                <w:lang w:val="bs-Latn-BA" w:eastAsia="en-US"/>
              </w:rPr>
              <w:t xml:space="preserve"> prava, dužnosti i obaveze učenika i uposlenika škole</w:t>
            </w:r>
          </w:p>
          <w:p w14:paraId="6AA3063B" w14:textId="77777777" w:rsidR="007127EE" w:rsidRDefault="007127EE">
            <w:pPr>
              <w:jc w:val="left"/>
              <w:rPr>
                <w:rFonts w:eastAsia="Arial"/>
                <w:sz w:val="18"/>
                <w:szCs w:val="18"/>
                <w:lang w:val="bs-Latn-BA" w:eastAsia="en-US"/>
              </w:rPr>
            </w:pPr>
          </w:p>
          <w:p w14:paraId="0B32E4D2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rFonts w:eastAsia="Arial"/>
                <w:sz w:val="18"/>
                <w:szCs w:val="18"/>
                <w:lang w:val="bs-Latn-BA" w:eastAsia="bs-Latn-BA"/>
              </w:rPr>
              <w:t xml:space="preserve">Identifikacija učenika sa kojima je potreban dodatni pedagoški rad zbog </w:t>
            </w:r>
            <w:proofErr w:type="spellStart"/>
            <w:r>
              <w:rPr>
                <w:rFonts w:eastAsia="Arial"/>
                <w:sz w:val="18"/>
                <w:szCs w:val="18"/>
                <w:lang w:val="bs-Latn-BA" w:eastAsia="bs-Latn-BA"/>
              </w:rPr>
              <w:t>ispoljavanja</w:t>
            </w:r>
            <w:proofErr w:type="spellEnd"/>
            <w:r>
              <w:rPr>
                <w:rFonts w:eastAsia="Arial"/>
                <w:sz w:val="18"/>
                <w:szCs w:val="18"/>
                <w:lang w:val="bs-Latn-BA" w:eastAsia="bs-Latn-BA"/>
              </w:rPr>
              <w:t xml:space="preserve"> neprihvatljivih oblika </w:t>
            </w:r>
            <w:proofErr w:type="spellStart"/>
            <w:r>
              <w:rPr>
                <w:rFonts w:eastAsia="Arial"/>
                <w:sz w:val="18"/>
                <w:szCs w:val="18"/>
                <w:lang w:val="bs-Latn-BA" w:eastAsia="bs-Latn-BA"/>
              </w:rPr>
              <w:t>ponašanja</w:t>
            </w:r>
            <w:proofErr w:type="spellEnd"/>
          </w:p>
        </w:tc>
        <w:tc>
          <w:tcPr>
            <w:tcW w:w="1476" w:type="dxa"/>
            <w:tcBorders>
              <w:top w:val="double" w:sz="4" w:space="0" w:color="auto"/>
            </w:tcBorders>
            <w:vAlign w:val="center"/>
          </w:tcPr>
          <w:p w14:paraId="3A810888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Učenici od I - IV</w:t>
            </w:r>
          </w:p>
        </w:tc>
        <w:tc>
          <w:tcPr>
            <w:tcW w:w="1567" w:type="dxa"/>
            <w:tcBorders>
              <w:top w:val="double" w:sz="4" w:space="0" w:color="auto"/>
            </w:tcBorders>
            <w:vAlign w:val="center"/>
          </w:tcPr>
          <w:p w14:paraId="033124BF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Razrednici</w:t>
            </w:r>
          </w:p>
        </w:tc>
        <w:tc>
          <w:tcPr>
            <w:tcW w:w="1567" w:type="dxa"/>
            <w:tcBorders>
              <w:top w:val="double" w:sz="4" w:space="0" w:color="auto"/>
            </w:tcBorders>
            <w:vAlign w:val="center"/>
          </w:tcPr>
          <w:p w14:paraId="0F5B76FA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Stručni saradnici, pedagog, psiholog</w:t>
            </w:r>
          </w:p>
        </w:tc>
      </w:tr>
      <w:tr w:rsidR="007127EE" w14:paraId="4E59AB91" w14:textId="77777777">
        <w:tc>
          <w:tcPr>
            <w:tcW w:w="1343" w:type="dxa"/>
          </w:tcPr>
          <w:p w14:paraId="0C8F7EE4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2.</w:t>
            </w:r>
          </w:p>
        </w:tc>
        <w:tc>
          <w:tcPr>
            <w:tcW w:w="1496" w:type="dxa"/>
            <w:vAlign w:val="center"/>
          </w:tcPr>
          <w:p w14:paraId="7803B9CE" w14:textId="77777777" w:rsidR="007127EE" w:rsidRDefault="00000000">
            <w:pPr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Oktobar</w:t>
            </w:r>
          </w:p>
        </w:tc>
        <w:tc>
          <w:tcPr>
            <w:tcW w:w="1567" w:type="dxa"/>
            <w:vAlign w:val="center"/>
          </w:tcPr>
          <w:p w14:paraId="41FC10E4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rFonts w:eastAsia="Arial"/>
                <w:sz w:val="18"/>
                <w:szCs w:val="18"/>
                <w:lang w:val="bs-Latn-BA" w:eastAsia="bs-Latn-BA"/>
              </w:rPr>
              <w:t xml:space="preserve">Permanentno stručno usavršavanje nastavnika na nivou kolektivnog stručnog usavršavanja na teme prevencije društveno neprihvatljivog </w:t>
            </w:r>
            <w:proofErr w:type="spellStart"/>
            <w:r>
              <w:rPr>
                <w:rFonts w:eastAsia="Arial"/>
                <w:sz w:val="18"/>
                <w:szCs w:val="18"/>
                <w:lang w:val="bs-Latn-BA" w:eastAsia="bs-Latn-BA"/>
              </w:rPr>
              <w:t>ponašanja</w:t>
            </w:r>
            <w:proofErr w:type="spellEnd"/>
            <w:r>
              <w:rPr>
                <w:rFonts w:eastAsia="Arial"/>
                <w:sz w:val="18"/>
                <w:szCs w:val="18"/>
                <w:lang w:val="bs-Latn-BA" w:eastAsia="bs-Latn-BA"/>
              </w:rPr>
              <w:t xml:space="preserve">                                                                    </w:t>
            </w:r>
          </w:p>
        </w:tc>
        <w:tc>
          <w:tcPr>
            <w:tcW w:w="1476" w:type="dxa"/>
            <w:vAlign w:val="center"/>
          </w:tcPr>
          <w:p w14:paraId="7E20DACF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Nastavno osoblje</w:t>
            </w:r>
          </w:p>
        </w:tc>
        <w:tc>
          <w:tcPr>
            <w:tcW w:w="1567" w:type="dxa"/>
            <w:vAlign w:val="center"/>
          </w:tcPr>
          <w:p w14:paraId="4D772B30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Nastavno osoblje</w:t>
            </w:r>
          </w:p>
        </w:tc>
        <w:tc>
          <w:tcPr>
            <w:tcW w:w="1567" w:type="dxa"/>
            <w:vAlign w:val="center"/>
          </w:tcPr>
          <w:p w14:paraId="6FC0B12B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 w:eastAsia="bs-Latn-BA"/>
              </w:rPr>
              <w:t>U saradnji sa (Disciplinski centar za maloljetnike, Porodično savjetovalište, MUP, Terapijska zajednica) i nevladinim organizacijama (IPD, Cure)</w:t>
            </w:r>
          </w:p>
        </w:tc>
      </w:tr>
      <w:tr w:rsidR="007127EE" w14:paraId="491CD8EF" w14:textId="77777777">
        <w:tc>
          <w:tcPr>
            <w:tcW w:w="1343" w:type="dxa"/>
          </w:tcPr>
          <w:p w14:paraId="6117B7B6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3.</w:t>
            </w:r>
          </w:p>
        </w:tc>
        <w:tc>
          <w:tcPr>
            <w:tcW w:w="1496" w:type="dxa"/>
            <w:vAlign w:val="center"/>
          </w:tcPr>
          <w:p w14:paraId="65EF9961" w14:textId="77777777" w:rsidR="007127EE" w:rsidRDefault="00000000">
            <w:pPr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Novembar</w:t>
            </w:r>
          </w:p>
        </w:tc>
        <w:tc>
          <w:tcPr>
            <w:tcW w:w="1567" w:type="dxa"/>
            <w:vAlign w:val="center"/>
          </w:tcPr>
          <w:p w14:paraId="33DC1D65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rFonts w:eastAsia="Arial"/>
                <w:sz w:val="18"/>
                <w:szCs w:val="18"/>
                <w:lang w:val="bs-Latn-BA" w:eastAsia="bs-Latn-BA"/>
              </w:rPr>
              <w:t>Radionice na temu rješavanja konflikata mirnim putem u terminima OZ</w:t>
            </w:r>
          </w:p>
        </w:tc>
        <w:tc>
          <w:tcPr>
            <w:tcW w:w="1476" w:type="dxa"/>
            <w:vAlign w:val="center"/>
          </w:tcPr>
          <w:p w14:paraId="1E606889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Učenici od I-IV</w:t>
            </w:r>
          </w:p>
        </w:tc>
        <w:tc>
          <w:tcPr>
            <w:tcW w:w="1567" w:type="dxa"/>
            <w:vAlign w:val="center"/>
          </w:tcPr>
          <w:p w14:paraId="73971620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Pedagog, psiholog</w:t>
            </w:r>
          </w:p>
        </w:tc>
        <w:tc>
          <w:tcPr>
            <w:tcW w:w="1567" w:type="dxa"/>
            <w:vAlign w:val="center"/>
          </w:tcPr>
          <w:p w14:paraId="0638B8F9" w14:textId="77777777" w:rsidR="007127EE" w:rsidRDefault="007127EE">
            <w:pPr>
              <w:jc w:val="left"/>
              <w:rPr>
                <w:sz w:val="18"/>
                <w:szCs w:val="18"/>
                <w:lang w:val="bs-Latn-BA"/>
              </w:rPr>
            </w:pPr>
          </w:p>
        </w:tc>
      </w:tr>
      <w:tr w:rsidR="007127EE" w14:paraId="23BC18BA" w14:textId="77777777">
        <w:tc>
          <w:tcPr>
            <w:tcW w:w="1343" w:type="dxa"/>
          </w:tcPr>
          <w:p w14:paraId="72BB36AB" w14:textId="77777777" w:rsidR="007127EE" w:rsidRDefault="00000000">
            <w:pPr>
              <w:jc w:val="center"/>
              <w:rPr>
                <w:sz w:val="18"/>
                <w:szCs w:val="18"/>
                <w:lang w:val="bs-Latn-BA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4.</w:t>
            </w:r>
          </w:p>
        </w:tc>
        <w:tc>
          <w:tcPr>
            <w:tcW w:w="1496" w:type="dxa"/>
            <w:vAlign w:val="center"/>
          </w:tcPr>
          <w:p w14:paraId="132D22E7" w14:textId="77777777" w:rsidR="007127EE" w:rsidRDefault="00000000">
            <w:pPr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Decembar</w:t>
            </w:r>
          </w:p>
        </w:tc>
        <w:tc>
          <w:tcPr>
            <w:tcW w:w="1567" w:type="dxa"/>
            <w:vAlign w:val="center"/>
          </w:tcPr>
          <w:p w14:paraId="45A0B73B" w14:textId="77777777" w:rsidR="007127EE" w:rsidRDefault="00000000">
            <w:pPr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  <w:proofErr w:type="spellStart"/>
            <w:r>
              <w:rPr>
                <w:rFonts w:eastAsia="Arial"/>
                <w:sz w:val="18"/>
                <w:szCs w:val="18"/>
                <w:lang w:val="bs-Latn-BA" w:eastAsia="bs-Latn-BA"/>
              </w:rPr>
              <w:t>Pojačanje</w:t>
            </w:r>
            <w:proofErr w:type="spellEnd"/>
            <w:r>
              <w:rPr>
                <w:rFonts w:eastAsia="Arial"/>
                <w:sz w:val="18"/>
                <w:szCs w:val="18"/>
                <w:lang w:val="bs-Latn-BA" w:eastAsia="bs-Latn-BA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  <w:lang w:val="bs-Latn-BA" w:eastAsia="bs-Latn-BA"/>
              </w:rPr>
              <w:t>dežure</w:t>
            </w:r>
            <w:proofErr w:type="spellEnd"/>
            <w:r>
              <w:rPr>
                <w:rFonts w:eastAsia="Arial"/>
                <w:sz w:val="18"/>
                <w:szCs w:val="18"/>
                <w:lang w:val="bs-Latn-BA" w:eastAsia="bs-Latn-BA"/>
              </w:rPr>
              <w:t xml:space="preserve"> nastavnika i učenika</w:t>
            </w:r>
          </w:p>
          <w:p w14:paraId="41A23EEE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Nadzor nad poštivanjima pravilima škole</w:t>
            </w:r>
          </w:p>
        </w:tc>
        <w:tc>
          <w:tcPr>
            <w:tcW w:w="1476" w:type="dxa"/>
            <w:vAlign w:val="center"/>
          </w:tcPr>
          <w:p w14:paraId="08550AE7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 xml:space="preserve">Svi učenici </w:t>
            </w:r>
          </w:p>
        </w:tc>
        <w:tc>
          <w:tcPr>
            <w:tcW w:w="1567" w:type="dxa"/>
            <w:vAlign w:val="center"/>
          </w:tcPr>
          <w:p w14:paraId="418FFC9C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Nastavno osoblje</w:t>
            </w:r>
          </w:p>
        </w:tc>
        <w:tc>
          <w:tcPr>
            <w:tcW w:w="1567" w:type="dxa"/>
            <w:vAlign w:val="center"/>
          </w:tcPr>
          <w:p w14:paraId="4BDACB75" w14:textId="77777777" w:rsidR="007127EE" w:rsidRDefault="00000000">
            <w:pPr>
              <w:jc w:val="left"/>
              <w:rPr>
                <w:sz w:val="18"/>
                <w:szCs w:val="18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Uprava, stručna služba škole</w:t>
            </w:r>
          </w:p>
        </w:tc>
      </w:tr>
    </w:tbl>
    <w:p w14:paraId="020D6D84" w14:textId="77777777" w:rsidR="007127EE" w:rsidRDefault="007127EE">
      <w:pPr>
        <w:suppressAutoHyphens w:val="0"/>
        <w:rPr>
          <w:rFonts w:eastAsia="Calibri"/>
          <w:b/>
          <w:lang w:val="bs-Latn-BA" w:eastAsia="en-US"/>
        </w:rPr>
      </w:pPr>
    </w:p>
    <w:p w14:paraId="582F218A" w14:textId="77777777" w:rsidR="007127EE" w:rsidRDefault="007127EE">
      <w:pPr>
        <w:suppressAutoHyphens w:val="0"/>
        <w:rPr>
          <w:rFonts w:eastAsia="Calibri"/>
          <w:b/>
          <w:lang w:val="bs-Latn-BA" w:eastAsia="en-US"/>
        </w:rPr>
      </w:pPr>
    </w:p>
    <w:p w14:paraId="23269B01" w14:textId="77777777" w:rsidR="007127EE" w:rsidRDefault="00000000">
      <w:pPr>
        <w:pStyle w:val="Naslov2"/>
        <w:numPr>
          <w:ilvl w:val="1"/>
          <w:numId w:val="11"/>
        </w:numPr>
        <w:tabs>
          <w:tab w:val="left" w:pos="567"/>
        </w:tabs>
        <w:ind w:left="658" w:hanging="658"/>
        <w:rPr>
          <w:rFonts w:eastAsia="Calibri"/>
          <w:lang w:val="bs-Latn-BA" w:eastAsia="en-US"/>
        </w:rPr>
      </w:pPr>
      <w:bookmarkStart w:id="74" w:name="_Toc141079731"/>
      <w:bookmarkStart w:id="75" w:name="_Toc168919658"/>
      <w:r>
        <w:rPr>
          <w:rFonts w:eastAsia="Calibri"/>
          <w:lang w:val="bs-Latn-BA" w:eastAsia="en-US"/>
        </w:rPr>
        <w:t xml:space="preserve">Izvještaj </w:t>
      </w:r>
      <w:bookmarkEnd w:id="74"/>
      <w:r>
        <w:rPr>
          <w:rFonts w:eastAsia="Calibri"/>
          <w:lang w:val="bs-Latn-BA" w:eastAsia="en-US"/>
        </w:rPr>
        <w:t xml:space="preserve">- stručni saradnici za podršku </w:t>
      </w:r>
      <w:proofErr w:type="spellStart"/>
      <w:r>
        <w:rPr>
          <w:rFonts w:eastAsia="Calibri"/>
          <w:lang w:val="bs-Latn-BA" w:eastAsia="en-US"/>
        </w:rPr>
        <w:t>inkluzivnom</w:t>
      </w:r>
      <w:proofErr w:type="spellEnd"/>
      <w:r>
        <w:rPr>
          <w:rFonts w:eastAsia="Calibri"/>
          <w:lang w:val="bs-Latn-BA" w:eastAsia="en-US"/>
        </w:rPr>
        <w:t xml:space="preserve"> obrazovanju</w:t>
      </w:r>
      <w:bookmarkEnd w:id="75"/>
    </w:p>
    <w:p w14:paraId="1B15471D" w14:textId="77777777" w:rsidR="007127EE" w:rsidRDefault="007127EE">
      <w:pPr>
        <w:suppressAutoHyphens w:val="0"/>
        <w:rPr>
          <w:lang w:val="bs-Latn-BA"/>
        </w:rPr>
      </w:pPr>
    </w:p>
    <w:p w14:paraId="1A55DD88" w14:textId="77777777" w:rsidR="007127EE" w:rsidRDefault="00000000">
      <w:pPr>
        <w:pStyle w:val="Naslov2"/>
        <w:numPr>
          <w:ilvl w:val="2"/>
          <w:numId w:val="11"/>
        </w:numPr>
        <w:rPr>
          <w:lang w:val="bs-Latn-BA"/>
        </w:rPr>
      </w:pPr>
      <w:bookmarkStart w:id="76" w:name="_Toc168919659"/>
      <w:r>
        <w:rPr>
          <w:lang w:val="bs-Latn-BA"/>
        </w:rPr>
        <w:t>Izvještaj - asistenti u odjeljenju</w:t>
      </w:r>
      <w:bookmarkEnd w:id="76"/>
    </w:p>
    <w:p w14:paraId="6B207482" w14:textId="77777777" w:rsidR="007127EE" w:rsidRDefault="00000000">
      <w:pPr>
        <w:spacing w:after="90" w:line="247" w:lineRule="auto"/>
        <w:rPr>
          <w:szCs w:val="22"/>
          <w:lang w:val="bs-Latn-BA"/>
        </w:rPr>
      </w:pPr>
      <w:r>
        <w:rPr>
          <w:szCs w:val="22"/>
          <w:lang w:val="bs-Latn-BA"/>
        </w:rPr>
        <w:t xml:space="preserve">Za pružanje podrške učenicima sa </w:t>
      </w:r>
      <w:proofErr w:type="spellStart"/>
      <w:r>
        <w:rPr>
          <w:szCs w:val="22"/>
          <w:lang w:val="bs-Latn-BA"/>
        </w:rPr>
        <w:t>teškoćama</w:t>
      </w:r>
      <w:proofErr w:type="spellEnd"/>
      <w:r>
        <w:rPr>
          <w:szCs w:val="22"/>
          <w:lang w:val="bs-Latn-BA"/>
        </w:rPr>
        <w:t xml:space="preserve"> u razvoju u ostvarivanju odgojno-obrazovnih ishoda i socijalno-psiholoških poticaja, te osiguranja samostalnosti učenika škola/centar ima stručnog saradnika – asistenta u odjeljenju. U tabelu 27. upisuju se podaci o  </w:t>
      </w:r>
      <w:r>
        <w:rPr>
          <w:rFonts w:eastAsia="Calibri"/>
          <w:szCs w:val="22"/>
          <w:lang w:val="bs-Latn-BA" w:eastAsia="en-US"/>
        </w:rPr>
        <w:t xml:space="preserve">asistentima  u odjeljenju </w:t>
      </w:r>
      <w:r>
        <w:rPr>
          <w:szCs w:val="22"/>
          <w:lang w:val="bs-Latn-BA"/>
        </w:rPr>
        <w:t xml:space="preserve">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godinu.</w:t>
      </w:r>
    </w:p>
    <w:p w14:paraId="572291B7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(Tabela 27.</w:t>
      </w:r>
      <w:r>
        <w:rPr>
          <w:szCs w:val="22"/>
          <w:lang w:val="bs-Latn-BA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"/>
        <w:gridCol w:w="2105"/>
        <w:gridCol w:w="2106"/>
        <w:gridCol w:w="2106"/>
        <w:gridCol w:w="2106"/>
      </w:tblGrid>
      <w:tr w:rsidR="007127EE" w14:paraId="46315358" w14:textId="77777777">
        <w:trPr>
          <w:jc w:val="center"/>
        </w:trPr>
        <w:tc>
          <w:tcPr>
            <w:tcW w:w="35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3D084C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116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4743E4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Ime i prezime asistenta u odjeljenju</w:t>
            </w:r>
          </w:p>
        </w:tc>
        <w:tc>
          <w:tcPr>
            <w:tcW w:w="116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A84F3A4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 xml:space="preserve">Broj učenika sa </w:t>
            </w:r>
            <w:proofErr w:type="spellStart"/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teškoćama</w:t>
            </w:r>
            <w:proofErr w:type="spellEnd"/>
          </w:p>
        </w:tc>
        <w:tc>
          <w:tcPr>
            <w:tcW w:w="116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983C4F9" w14:textId="77777777" w:rsidR="007127EE" w:rsidRDefault="007127EE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</w:p>
          <w:p w14:paraId="7F2881F5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Razred i odjeljenje</w:t>
            </w:r>
          </w:p>
          <w:p w14:paraId="500E9DB9" w14:textId="77777777" w:rsidR="007127EE" w:rsidRDefault="007127EE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</w:p>
        </w:tc>
        <w:tc>
          <w:tcPr>
            <w:tcW w:w="116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C596A6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 xml:space="preserve">Vrsta </w:t>
            </w:r>
            <w:proofErr w:type="spellStart"/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teškoće</w:t>
            </w:r>
            <w:proofErr w:type="spellEnd"/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 xml:space="preserve"> kod učenika</w:t>
            </w:r>
          </w:p>
        </w:tc>
      </w:tr>
      <w:tr w:rsidR="007127EE" w14:paraId="31E50BEE" w14:textId="77777777">
        <w:trPr>
          <w:jc w:val="center"/>
        </w:trPr>
        <w:tc>
          <w:tcPr>
            <w:tcW w:w="352" w:type="pct"/>
            <w:tcBorders>
              <w:top w:val="double" w:sz="4" w:space="0" w:color="auto"/>
            </w:tcBorders>
          </w:tcPr>
          <w:p w14:paraId="6D57262A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1.</w:t>
            </w:r>
          </w:p>
        </w:tc>
        <w:tc>
          <w:tcPr>
            <w:tcW w:w="1162" w:type="pct"/>
            <w:tcBorders>
              <w:top w:val="double" w:sz="4" w:space="0" w:color="auto"/>
            </w:tcBorders>
          </w:tcPr>
          <w:p w14:paraId="4360193C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  <w:tcBorders>
              <w:top w:val="double" w:sz="4" w:space="0" w:color="auto"/>
            </w:tcBorders>
          </w:tcPr>
          <w:p w14:paraId="58B4F5ED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  <w:tcBorders>
              <w:top w:val="double" w:sz="4" w:space="0" w:color="auto"/>
            </w:tcBorders>
          </w:tcPr>
          <w:p w14:paraId="314B6ADA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  <w:tcBorders>
              <w:top w:val="double" w:sz="4" w:space="0" w:color="auto"/>
            </w:tcBorders>
          </w:tcPr>
          <w:p w14:paraId="354EFA4C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</w:tr>
      <w:tr w:rsidR="007127EE" w14:paraId="39AEB338" w14:textId="77777777">
        <w:trPr>
          <w:jc w:val="center"/>
        </w:trPr>
        <w:tc>
          <w:tcPr>
            <w:tcW w:w="352" w:type="pct"/>
          </w:tcPr>
          <w:p w14:paraId="3B076687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2.</w:t>
            </w:r>
          </w:p>
        </w:tc>
        <w:tc>
          <w:tcPr>
            <w:tcW w:w="1162" w:type="pct"/>
          </w:tcPr>
          <w:p w14:paraId="25F5244F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</w:tcPr>
          <w:p w14:paraId="487EA751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</w:tcPr>
          <w:p w14:paraId="3DE5A63E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</w:tcPr>
          <w:p w14:paraId="2E276DDE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</w:tr>
      <w:tr w:rsidR="007127EE" w14:paraId="4B4ABAB9" w14:textId="77777777">
        <w:trPr>
          <w:jc w:val="center"/>
        </w:trPr>
        <w:tc>
          <w:tcPr>
            <w:tcW w:w="352" w:type="pct"/>
          </w:tcPr>
          <w:p w14:paraId="7E1E2F73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3.</w:t>
            </w:r>
          </w:p>
        </w:tc>
        <w:tc>
          <w:tcPr>
            <w:tcW w:w="1162" w:type="pct"/>
          </w:tcPr>
          <w:p w14:paraId="670F5340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</w:tcPr>
          <w:p w14:paraId="51F99D7C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</w:tcPr>
          <w:p w14:paraId="701B72B7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1162" w:type="pct"/>
          </w:tcPr>
          <w:p w14:paraId="680CBA0F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</w:tr>
      <w:tr w:rsidR="007127EE" w14:paraId="3171623D" w14:textId="77777777">
        <w:trPr>
          <w:jc w:val="center"/>
        </w:trPr>
        <w:tc>
          <w:tcPr>
            <w:tcW w:w="352" w:type="pct"/>
          </w:tcPr>
          <w:p w14:paraId="0CEA2CEB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...</w:t>
            </w:r>
          </w:p>
        </w:tc>
        <w:tc>
          <w:tcPr>
            <w:tcW w:w="1162" w:type="pct"/>
          </w:tcPr>
          <w:p w14:paraId="0EC9E175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-</w:t>
            </w:r>
          </w:p>
        </w:tc>
        <w:tc>
          <w:tcPr>
            <w:tcW w:w="1162" w:type="pct"/>
          </w:tcPr>
          <w:p w14:paraId="71DAEDD0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-</w:t>
            </w:r>
          </w:p>
        </w:tc>
        <w:tc>
          <w:tcPr>
            <w:tcW w:w="1162" w:type="pct"/>
          </w:tcPr>
          <w:p w14:paraId="76E23A1F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-</w:t>
            </w:r>
          </w:p>
        </w:tc>
        <w:tc>
          <w:tcPr>
            <w:tcW w:w="1162" w:type="pct"/>
          </w:tcPr>
          <w:p w14:paraId="5FDCB750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-</w:t>
            </w:r>
          </w:p>
        </w:tc>
      </w:tr>
    </w:tbl>
    <w:p w14:paraId="65D28065" w14:textId="77777777" w:rsidR="007127EE" w:rsidRDefault="007127EE">
      <w:pPr>
        <w:suppressAutoHyphens w:val="0"/>
        <w:rPr>
          <w:lang w:val="bs-Latn-BA"/>
        </w:rPr>
      </w:pPr>
    </w:p>
    <w:p w14:paraId="57949269" w14:textId="77777777" w:rsidR="007127EE" w:rsidRDefault="00000000">
      <w:pPr>
        <w:pStyle w:val="Naslov2"/>
        <w:numPr>
          <w:ilvl w:val="2"/>
          <w:numId w:val="11"/>
        </w:numPr>
        <w:rPr>
          <w:lang w:val="bs-Latn-BA"/>
        </w:rPr>
      </w:pPr>
      <w:bookmarkStart w:id="77" w:name="_Toc168919660"/>
      <w:r>
        <w:rPr>
          <w:lang w:val="bs-Latn-BA"/>
        </w:rPr>
        <w:t>Izvještaj - asistenti u školi u bolnici</w:t>
      </w:r>
      <w:bookmarkEnd w:id="77"/>
    </w:p>
    <w:p w14:paraId="79C19950" w14:textId="77777777" w:rsidR="007127EE" w:rsidRDefault="00000000">
      <w:pPr>
        <w:suppressAutoHyphens w:val="0"/>
        <w:rPr>
          <w:szCs w:val="22"/>
          <w:lang w:val="bs-Latn-BA"/>
        </w:rPr>
      </w:pPr>
      <w:r>
        <w:rPr>
          <w:szCs w:val="22"/>
          <w:lang w:val="bs-Latn-BA"/>
        </w:rPr>
        <w:t xml:space="preserve">Za pružanje podrške učenicima sa zdravstvenim </w:t>
      </w:r>
      <w:proofErr w:type="spellStart"/>
      <w:r>
        <w:rPr>
          <w:szCs w:val="22"/>
          <w:lang w:val="bs-Latn-BA"/>
        </w:rPr>
        <w:t>teškoćama</w:t>
      </w:r>
      <w:proofErr w:type="spellEnd"/>
      <w:r>
        <w:rPr>
          <w:szCs w:val="22"/>
          <w:lang w:val="bs-Latn-BA"/>
        </w:rPr>
        <w:t xml:space="preserve"> koji se nalaze na stacionarnom liječenju ili na kraćem liječenju u bolnici škola koja je određena da provodi nastavu u zdravstvenoj ustanovi, nakon što Ministarstvo prethodno utvrdi broj odjeljenja, ima stručnog saradnika - </w:t>
      </w:r>
      <w:r>
        <w:rPr>
          <w:rFonts w:eastAsia="Calibri"/>
          <w:szCs w:val="22"/>
          <w:lang w:val="bs-Latn-BA" w:eastAsia="en-US"/>
        </w:rPr>
        <w:t xml:space="preserve">asistenta  u školi u bolnici. </w:t>
      </w:r>
      <w:r>
        <w:rPr>
          <w:szCs w:val="22"/>
          <w:lang w:val="bs-Latn-BA"/>
        </w:rPr>
        <w:t xml:space="preserve">U tabelu 27.a upisuju se podaci o </w:t>
      </w:r>
      <w:r>
        <w:rPr>
          <w:rFonts w:eastAsia="Calibri"/>
          <w:szCs w:val="22"/>
          <w:lang w:val="bs-Latn-BA" w:eastAsia="en-US"/>
        </w:rPr>
        <w:t xml:space="preserve">asistentima u školi u bolnici </w:t>
      </w:r>
      <w:r>
        <w:rPr>
          <w:szCs w:val="22"/>
          <w:lang w:val="bs-Latn-BA"/>
        </w:rPr>
        <w:t xml:space="preserve">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godinu.</w:t>
      </w:r>
    </w:p>
    <w:p w14:paraId="132383BB" w14:textId="77777777" w:rsidR="007127EE" w:rsidRDefault="00000000">
      <w:pPr>
        <w:suppressAutoHyphens w:val="0"/>
        <w:ind w:left="7200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(Tabela 27.a</w:t>
      </w:r>
      <w:r>
        <w:rPr>
          <w:szCs w:val="22"/>
          <w:lang w:val="bs-Latn-BA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4561"/>
        <w:gridCol w:w="3934"/>
      </w:tblGrid>
      <w:tr w:rsidR="007127EE" w14:paraId="58212ED5" w14:textId="77777777">
        <w:trPr>
          <w:jc w:val="center"/>
        </w:trPr>
        <w:tc>
          <w:tcPr>
            <w:tcW w:w="312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481658A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b/>
                <w:bCs/>
                <w:sz w:val="20"/>
                <w:szCs w:val="20"/>
                <w:lang w:val="bs-Latn-BA"/>
              </w:rPr>
              <w:t>r/b</w:t>
            </w:r>
          </w:p>
        </w:tc>
        <w:tc>
          <w:tcPr>
            <w:tcW w:w="2517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321395A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>Ime i prezime asistenta u školi u bolnici</w:t>
            </w:r>
          </w:p>
        </w:tc>
        <w:tc>
          <w:tcPr>
            <w:tcW w:w="2171" w:type="pct"/>
            <w:tcBorders>
              <w:top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CA1D97C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20"/>
                <w:szCs w:val="20"/>
                <w:lang w:val="bs-Latn-BA" w:eastAsia="en-US"/>
              </w:rPr>
            </w:pPr>
            <w:r>
              <w:rPr>
                <w:rFonts w:eastAsia="Calibri"/>
                <w:b/>
                <w:sz w:val="20"/>
                <w:szCs w:val="20"/>
                <w:lang w:val="bs-Latn-BA" w:eastAsia="en-US"/>
              </w:rPr>
              <w:t xml:space="preserve">Broj učenika </w:t>
            </w:r>
          </w:p>
        </w:tc>
      </w:tr>
      <w:tr w:rsidR="007127EE" w14:paraId="59A4D795" w14:textId="77777777">
        <w:trPr>
          <w:jc w:val="center"/>
        </w:trPr>
        <w:tc>
          <w:tcPr>
            <w:tcW w:w="312" w:type="pct"/>
            <w:tcBorders>
              <w:top w:val="double" w:sz="4" w:space="0" w:color="auto"/>
            </w:tcBorders>
          </w:tcPr>
          <w:p w14:paraId="0C0E887C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lastRenderedPageBreak/>
              <w:t>1.</w:t>
            </w:r>
          </w:p>
        </w:tc>
        <w:tc>
          <w:tcPr>
            <w:tcW w:w="2517" w:type="pct"/>
            <w:tcBorders>
              <w:top w:val="double" w:sz="4" w:space="0" w:color="auto"/>
            </w:tcBorders>
          </w:tcPr>
          <w:p w14:paraId="2496AE20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2171" w:type="pct"/>
            <w:tcBorders>
              <w:top w:val="double" w:sz="4" w:space="0" w:color="auto"/>
            </w:tcBorders>
          </w:tcPr>
          <w:p w14:paraId="43A2DA7D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</w:tr>
      <w:tr w:rsidR="007127EE" w14:paraId="48FD2063" w14:textId="77777777">
        <w:trPr>
          <w:jc w:val="center"/>
        </w:trPr>
        <w:tc>
          <w:tcPr>
            <w:tcW w:w="312" w:type="pct"/>
          </w:tcPr>
          <w:p w14:paraId="23EF57BB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2.</w:t>
            </w:r>
          </w:p>
        </w:tc>
        <w:tc>
          <w:tcPr>
            <w:tcW w:w="2517" w:type="pct"/>
          </w:tcPr>
          <w:p w14:paraId="30056A4A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2171" w:type="pct"/>
          </w:tcPr>
          <w:p w14:paraId="5ACB6C0D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</w:tr>
      <w:tr w:rsidR="007127EE" w14:paraId="1B25C39A" w14:textId="77777777">
        <w:trPr>
          <w:jc w:val="center"/>
        </w:trPr>
        <w:tc>
          <w:tcPr>
            <w:tcW w:w="312" w:type="pct"/>
          </w:tcPr>
          <w:p w14:paraId="31D064DC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3.</w:t>
            </w:r>
          </w:p>
        </w:tc>
        <w:tc>
          <w:tcPr>
            <w:tcW w:w="2517" w:type="pct"/>
          </w:tcPr>
          <w:p w14:paraId="22BA1F2B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2171" w:type="pct"/>
          </w:tcPr>
          <w:p w14:paraId="594A86E4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</w:tr>
      <w:tr w:rsidR="007127EE" w14:paraId="01DC1ADA" w14:textId="77777777">
        <w:trPr>
          <w:jc w:val="center"/>
        </w:trPr>
        <w:tc>
          <w:tcPr>
            <w:tcW w:w="312" w:type="pct"/>
          </w:tcPr>
          <w:p w14:paraId="12CDBE92" w14:textId="77777777" w:rsidR="007127EE" w:rsidRDefault="00000000">
            <w:pPr>
              <w:suppressAutoHyphens w:val="0"/>
              <w:jc w:val="center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...</w:t>
            </w:r>
          </w:p>
        </w:tc>
        <w:tc>
          <w:tcPr>
            <w:tcW w:w="2517" w:type="pct"/>
          </w:tcPr>
          <w:p w14:paraId="7A148F6C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-</w:t>
            </w:r>
          </w:p>
        </w:tc>
        <w:tc>
          <w:tcPr>
            <w:tcW w:w="2171" w:type="pct"/>
          </w:tcPr>
          <w:p w14:paraId="01CF1EC5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-</w:t>
            </w:r>
          </w:p>
        </w:tc>
      </w:tr>
    </w:tbl>
    <w:p w14:paraId="73FEC1E9" w14:textId="77777777" w:rsidR="007127EE" w:rsidRDefault="007127EE">
      <w:pPr>
        <w:rPr>
          <w:lang w:val="bs-Latn-BA"/>
        </w:rPr>
      </w:pPr>
      <w:bookmarkStart w:id="78" w:name="_Toc168919661"/>
    </w:p>
    <w:p w14:paraId="0F61F8A3" w14:textId="77777777" w:rsidR="007127EE" w:rsidRDefault="00000000">
      <w:pPr>
        <w:pStyle w:val="Naslov2"/>
        <w:numPr>
          <w:ilvl w:val="2"/>
          <w:numId w:val="11"/>
        </w:numPr>
        <w:rPr>
          <w:rFonts w:eastAsia="Calibri"/>
          <w:lang w:val="bs-Latn-BA" w:eastAsia="en-US"/>
        </w:rPr>
      </w:pPr>
      <w:r>
        <w:rPr>
          <w:lang w:val="bs-Latn-BA"/>
        </w:rPr>
        <w:t xml:space="preserve">Izvještaj - </w:t>
      </w:r>
      <w:r>
        <w:rPr>
          <w:rFonts w:eastAsia="Calibri"/>
          <w:lang w:val="bs-Latn-BA" w:eastAsia="en-US"/>
        </w:rPr>
        <w:t xml:space="preserve">Mobilni stručni tim za podršku </w:t>
      </w:r>
      <w:proofErr w:type="spellStart"/>
      <w:r>
        <w:rPr>
          <w:rFonts w:eastAsia="Calibri"/>
          <w:lang w:val="bs-Latn-BA" w:eastAsia="en-US"/>
        </w:rPr>
        <w:t>inkluzivnom</w:t>
      </w:r>
      <w:proofErr w:type="spellEnd"/>
      <w:r>
        <w:rPr>
          <w:rFonts w:eastAsia="Calibri"/>
          <w:lang w:val="bs-Latn-BA" w:eastAsia="en-US"/>
        </w:rPr>
        <w:t xml:space="preserve"> obrazovanju</w:t>
      </w:r>
      <w:bookmarkEnd w:id="78"/>
    </w:p>
    <w:p w14:paraId="3C8C2DE7" w14:textId="77777777" w:rsidR="007127EE" w:rsidRDefault="00000000">
      <w:pPr>
        <w:rPr>
          <w:szCs w:val="22"/>
          <w:lang w:val="bs-Latn-BA"/>
        </w:rPr>
      </w:pPr>
      <w:r>
        <w:rPr>
          <w:szCs w:val="22"/>
          <w:lang w:val="bs-Latn-BA"/>
        </w:rPr>
        <w:t xml:space="preserve">Mobilni stručni tim za pružanje podrške </w:t>
      </w:r>
      <w:proofErr w:type="spellStart"/>
      <w:r>
        <w:rPr>
          <w:szCs w:val="22"/>
          <w:lang w:val="bs-Latn-BA"/>
        </w:rPr>
        <w:t>inkluzivnom</w:t>
      </w:r>
      <w:proofErr w:type="spellEnd"/>
      <w:r>
        <w:rPr>
          <w:szCs w:val="22"/>
          <w:lang w:val="bs-Latn-BA"/>
        </w:rPr>
        <w:t xml:space="preserve"> obrazovanju u redovnom nastavnom procesu formira se na nivou Kantona Sarajevo. U tabelu 28. upisuju se podaci o podršci učenicima </w:t>
      </w:r>
      <w:r>
        <w:rPr>
          <w:rFonts w:eastAsia="Calibri"/>
          <w:szCs w:val="22"/>
          <w:lang w:val="bs-Latn-BA" w:eastAsia="en-US"/>
        </w:rPr>
        <w:t xml:space="preserve">Mobilnog stručnog tima za podršku </w:t>
      </w:r>
      <w:proofErr w:type="spellStart"/>
      <w:r>
        <w:rPr>
          <w:rFonts w:eastAsia="Calibri"/>
          <w:szCs w:val="22"/>
          <w:lang w:val="bs-Latn-BA" w:eastAsia="en-US"/>
        </w:rPr>
        <w:t>inkluzivnom</w:t>
      </w:r>
      <w:proofErr w:type="spellEnd"/>
      <w:r>
        <w:rPr>
          <w:rFonts w:eastAsia="Calibri"/>
          <w:szCs w:val="22"/>
          <w:lang w:val="bs-Latn-BA" w:eastAsia="en-US"/>
        </w:rPr>
        <w:t xml:space="preserve"> obrazovanju </w:t>
      </w:r>
      <w:r>
        <w:rPr>
          <w:szCs w:val="22"/>
          <w:lang w:val="bs-Latn-BA"/>
        </w:rPr>
        <w:t xml:space="preserve">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</w:t>
      </w:r>
    </w:p>
    <w:p w14:paraId="68C9C298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  (Tabela 28.</w:t>
      </w:r>
      <w:r>
        <w:rPr>
          <w:szCs w:val="22"/>
          <w:lang w:val="bs-Latn-BA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1024"/>
        <w:gridCol w:w="915"/>
        <w:gridCol w:w="1113"/>
        <w:gridCol w:w="1011"/>
        <w:gridCol w:w="1111"/>
        <w:gridCol w:w="937"/>
        <w:gridCol w:w="1024"/>
        <w:gridCol w:w="864"/>
      </w:tblGrid>
      <w:tr w:rsidR="007127EE" w14:paraId="0F9E2E00" w14:textId="77777777">
        <w:tc>
          <w:tcPr>
            <w:tcW w:w="586" w:type="pct"/>
            <w:vMerge w:val="restart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F3B2C98" w14:textId="77777777" w:rsidR="007127EE" w:rsidRDefault="00000000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Mjesec</w:t>
            </w:r>
          </w:p>
        </w:tc>
        <w:tc>
          <w:tcPr>
            <w:tcW w:w="1070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3C2A81DC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Psiholog Mobilnog stručnog tima</w:t>
            </w:r>
          </w:p>
        </w:tc>
        <w:tc>
          <w:tcPr>
            <w:tcW w:w="1172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45C4A91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Logoped  Mobilnog stručnog tima</w:t>
            </w:r>
          </w:p>
        </w:tc>
        <w:tc>
          <w:tcPr>
            <w:tcW w:w="1130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2496CA58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Edukator/</w:t>
            </w:r>
            <w:proofErr w:type="spellStart"/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Rehabilitator</w:t>
            </w:r>
            <w:proofErr w:type="spellEnd"/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  Mobilnog stručnog tima</w:t>
            </w:r>
          </w:p>
        </w:tc>
        <w:tc>
          <w:tcPr>
            <w:tcW w:w="1043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47DD4B4A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UKUPNO</w:t>
            </w:r>
          </w:p>
        </w:tc>
      </w:tr>
      <w:tr w:rsidR="007127EE" w14:paraId="7B0C7992" w14:textId="77777777">
        <w:tc>
          <w:tcPr>
            <w:tcW w:w="586" w:type="pct"/>
            <w:vMerge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425780DB" w14:textId="77777777" w:rsidR="007127EE" w:rsidRDefault="007127EE">
            <w:pPr>
              <w:suppressAutoHyphens w:val="0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31F716A5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individualnih razgovora/ rada sa učenicima</w:t>
            </w:r>
          </w:p>
        </w:tc>
        <w:tc>
          <w:tcPr>
            <w:tcW w:w="505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F2C7D8C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grupnih razgovora/ rada sa učenicima</w:t>
            </w:r>
          </w:p>
        </w:tc>
        <w:tc>
          <w:tcPr>
            <w:tcW w:w="614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18D95A40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individualnih razgovora/ rada sa učenicima</w:t>
            </w:r>
          </w:p>
        </w:tc>
        <w:tc>
          <w:tcPr>
            <w:tcW w:w="558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567FC6D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grupnih razgovora/ rada sa učenicima</w:t>
            </w:r>
          </w:p>
        </w:tc>
        <w:tc>
          <w:tcPr>
            <w:tcW w:w="613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14BBDC2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individualnih razgovora/ rada sa učenicima</w:t>
            </w:r>
          </w:p>
        </w:tc>
        <w:tc>
          <w:tcPr>
            <w:tcW w:w="517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31BBA55A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grupnih razgovora/ rada sa učenicima</w:t>
            </w:r>
          </w:p>
        </w:tc>
        <w:tc>
          <w:tcPr>
            <w:tcW w:w="565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06C33A6D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individualnih razgovora/ rada sa učenicima</w:t>
            </w:r>
          </w:p>
        </w:tc>
        <w:tc>
          <w:tcPr>
            <w:tcW w:w="478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0AA51B14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8"/>
                <w:lang w:val="bs-Latn-BA" w:eastAsia="en-US"/>
              </w:rPr>
              <w:t>Broj grupnih razgovora/ rada sa učenicima</w:t>
            </w:r>
          </w:p>
        </w:tc>
      </w:tr>
      <w:tr w:rsidR="007127EE" w14:paraId="3EA21ECD" w14:textId="77777777">
        <w:tc>
          <w:tcPr>
            <w:tcW w:w="586" w:type="pct"/>
            <w:tcBorders>
              <w:top w:val="double" w:sz="4" w:space="0" w:color="auto"/>
            </w:tcBorders>
          </w:tcPr>
          <w:p w14:paraId="28A0D5CB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Septembar</w:t>
            </w:r>
          </w:p>
        </w:tc>
        <w:tc>
          <w:tcPr>
            <w:tcW w:w="565" w:type="pct"/>
            <w:tcBorders>
              <w:top w:val="double" w:sz="4" w:space="0" w:color="auto"/>
            </w:tcBorders>
          </w:tcPr>
          <w:p w14:paraId="3D369B0C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  <w:tcBorders>
              <w:top w:val="double" w:sz="4" w:space="0" w:color="auto"/>
            </w:tcBorders>
          </w:tcPr>
          <w:p w14:paraId="72E6EE1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  <w:tcBorders>
              <w:top w:val="double" w:sz="4" w:space="0" w:color="auto"/>
            </w:tcBorders>
          </w:tcPr>
          <w:p w14:paraId="2048637D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  <w:tcBorders>
              <w:top w:val="double" w:sz="4" w:space="0" w:color="auto"/>
            </w:tcBorders>
          </w:tcPr>
          <w:p w14:paraId="141D6D62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  <w:tcBorders>
              <w:top w:val="double" w:sz="4" w:space="0" w:color="auto"/>
            </w:tcBorders>
          </w:tcPr>
          <w:p w14:paraId="47F9FA3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  <w:tcBorders>
              <w:top w:val="double" w:sz="4" w:space="0" w:color="auto"/>
            </w:tcBorders>
          </w:tcPr>
          <w:p w14:paraId="5C00802B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  <w:tcBorders>
              <w:top w:val="double" w:sz="4" w:space="0" w:color="auto"/>
            </w:tcBorders>
          </w:tcPr>
          <w:p w14:paraId="1A41E55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  <w:tcBorders>
              <w:top w:val="double" w:sz="4" w:space="0" w:color="auto"/>
            </w:tcBorders>
          </w:tcPr>
          <w:p w14:paraId="6D06F2EB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6925AB21" w14:textId="77777777">
        <w:tc>
          <w:tcPr>
            <w:tcW w:w="586" w:type="pct"/>
          </w:tcPr>
          <w:p w14:paraId="6C847B02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Oktobar</w:t>
            </w:r>
          </w:p>
        </w:tc>
        <w:tc>
          <w:tcPr>
            <w:tcW w:w="565" w:type="pct"/>
          </w:tcPr>
          <w:p w14:paraId="316FE21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2C40F7E7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53731C3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020DD51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67B4201A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04407C5D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38EFAA0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5D5A381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30B6ABE9" w14:textId="77777777">
        <w:tc>
          <w:tcPr>
            <w:tcW w:w="586" w:type="pct"/>
          </w:tcPr>
          <w:p w14:paraId="652311B7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Novembar </w:t>
            </w:r>
          </w:p>
        </w:tc>
        <w:tc>
          <w:tcPr>
            <w:tcW w:w="565" w:type="pct"/>
          </w:tcPr>
          <w:p w14:paraId="0D6B7592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6E8A1E9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43C40AFA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52E5F25C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5A8F8F9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5084310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7A58C01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39CE0C32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1D6E3295" w14:textId="77777777">
        <w:tc>
          <w:tcPr>
            <w:tcW w:w="586" w:type="pct"/>
          </w:tcPr>
          <w:p w14:paraId="6AEDEA00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Decembar </w:t>
            </w:r>
          </w:p>
        </w:tc>
        <w:tc>
          <w:tcPr>
            <w:tcW w:w="565" w:type="pct"/>
          </w:tcPr>
          <w:p w14:paraId="4436F278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0B00B1CD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34B1AE8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1F8185EE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46FBABDD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3FFD242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6D6121CB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425A4DF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145C4D81" w14:textId="77777777">
        <w:tc>
          <w:tcPr>
            <w:tcW w:w="586" w:type="pct"/>
          </w:tcPr>
          <w:p w14:paraId="279751E7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Januar </w:t>
            </w:r>
          </w:p>
        </w:tc>
        <w:tc>
          <w:tcPr>
            <w:tcW w:w="565" w:type="pct"/>
          </w:tcPr>
          <w:p w14:paraId="732DC13D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3D5B3573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6F1E530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7963C34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03475A5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636112C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1E19E9A3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6324C311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0AE39AD5" w14:textId="77777777">
        <w:tc>
          <w:tcPr>
            <w:tcW w:w="586" w:type="pct"/>
          </w:tcPr>
          <w:p w14:paraId="3415F7AD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Februar </w:t>
            </w:r>
          </w:p>
        </w:tc>
        <w:tc>
          <w:tcPr>
            <w:tcW w:w="565" w:type="pct"/>
          </w:tcPr>
          <w:p w14:paraId="49CB68F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1B86794A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10E7D02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2828E12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43515F9E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23CE05D2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31C1FF77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7A723837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495EB357" w14:textId="77777777">
        <w:tc>
          <w:tcPr>
            <w:tcW w:w="586" w:type="pct"/>
          </w:tcPr>
          <w:p w14:paraId="58B792CD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Mart </w:t>
            </w:r>
          </w:p>
        </w:tc>
        <w:tc>
          <w:tcPr>
            <w:tcW w:w="565" w:type="pct"/>
          </w:tcPr>
          <w:p w14:paraId="1587AFDF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1172B8FC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792F4D2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26AF8E1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37EAAF6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4157818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55109E43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79944D1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3BD1483A" w14:textId="77777777">
        <w:tc>
          <w:tcPr>
            <w:tcW w:w="586" w:type="pct"/>
          </w:tcPr>
          <w:p w14:paraId="5112E2CD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April </w:t>
            </w:r>
          </w:p>
        </w:tc>
        <w:tc>
          <w:tcPr>
            <w:tcW w:w="565" w:type="pct"/>
          </w:tcPr>
          <w:p w14:paraId="5C93B647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29C4998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7642EB2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0043C423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42C8102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1020DD8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57DE28E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00D30E1E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674BBF44" w14:textId="77777777">
        <w:tc>
          <w:tcPr>
            <w:tcW w:w="586" w:type="pct"/>
          </w:tcPr>
          <w:p w14:paraId="66CC9CCE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Maj </w:t>
            </w:r>
          </w:p>
        </w:tc>
        <w:tc>
          <w:tcPr>
            <w:tcW w:w="565" w:type="pct"/>
          </w:tcPr>
          <w:p w14:paraId="52A877EE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240DD14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41229F9B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6851DF1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27E850C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166F601F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49C754D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7F0E6BD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5ECBF180" w14:textId="77777777">
        <w:tc>
          <w:tcPr>
            <w:tcW w:w="586" w:type="pct"/>
          </w:tcPr>
          <w:p w14:paraId="5FF57B54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Juni </w:t>
            </w:r>
          </w:p>
        </w:tc>
        <w:tc>
          <w:tcPr>
            <w:tcW w:w="565" w:type="pct"/>
          </w:tcPr>
          <w:p w14:paraId="6789275F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05" w:type="pct"/>
          </w:tcPr>
          <w:p w14:paraId="13B849E5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4" w:type="pct"/>
          </w:tcPr>
          <w:p w14:paraId="1FF79CA0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58" w:type="pct"/>
          </w:tcPr>
          <w:p w14:paraId="79407612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613" w:type="pct"/>
          </w:tcPr>
          <w:p w14:paraId="38FE8979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17" w:type="pct"/>
          </w:tcPr>
          <w:p w14:paraId="17ECC764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565" w:type="pct"/>
          </w:tcPr>
          <w:p w14:paraId="71AA1866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  <w:tc>
          <w:tcPr>
            <w:tcW w:w="478" w:type="pct"/>
          </w:tcPr>
          <w:p w14:paraId="2576EF6D" w14:textId="77777777" w:rsidR="007127EE" w:rsidRDefault="007127EE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</w:p>
        </w:tc>
      </w:tr>
      <w:tr w:rsidR="007127EE" w14:paraId="14324A4C" w14:textId="77777777">
        <w:tc>
          <w:tcPr>
            <w:tcW w:w="586" w:type="pct"/>
          </w:tcPr>
          <w:p w14:paraId="50FCB196" w14:textId="77777777" w:rsidR="007127EE" w:rsidRDefault="00000000">
            <w:pPr>
              <w:suppressAutoHyphens w:val="0"/>
              <w:ind w:right="-73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UKUPNO</w:t>
            </w:r>
          </w:p>
        </w:tc>
        <w:tc>
          <w:tcPr>
            <w:tcW w:w="565" w:type="pct"/>
          </w:tcPr>
          <w:p w14:paraId="0935AB86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505" w:type="pct"/>
          </w:tcPr>
          <w:p w14:paraId="6B01F9F6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614" w:type="pct"/>
          </w:tcPr>
          <w:p w14:paraId="45DF3ABE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558" w:type="pct"/>
          </w:tcPr>
          <w:p w14:paraId="1FDD65EA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613" w:type="pct"/>
          </w:tcPr>
          <w:p w14:paraId="0B9B8226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517" w:type="pct"/>
          </w:tcPr>
          <w:p w14:paraId="67DCB1DC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565" w:type="pct"/>
          </w:tcPr>
          <w:p w14:paraId="18A03EC2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  <w:tc>
          <w:tcPr>
            <w:tcW w:w="478" w:type="pct"/>
          </w:tcPr>
          <w:p w14:paraId="5694594A" w14:textId="77777777" w:rsidR="007127EE" w:rsidRDefault="00000000">
            <w:pPr>
              <w:suppressAutoHyphens w:val="0"/>
              <w:rPr>
                <w:rFonts w:eastAsia="Calibri"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sz w:val="18"/>
                <w:szCs w:val="18"/>
                <w:lang w:val="bs-Latn-BA" w:eastAsia="en-US"/>
              </w:rPr>
              <w:t>0</w:t>
            </w:r>
          </w:p>
        </w:tc>
      </w:tr>
    </w:tbl>
    <w:p w14:paraId="6858F3FD" w14:textId="77777777" w:rsidR="007127EE" w:rsidRDefault="00000000">
      <w:pPr>
        <w:suppressAutoHyphens w:val="0"/>
        <w:rPr>
          <w:rFonts w:eastAsia="Calibri"/>
          <w:szCs w:val="22"/>
          <w:lang w:val="bs-Latn-BA" w:eastAsia="en-US"/>
        </w:rPr>
      </w:pPr>
      <w:r>
        <w:rPr>
          <w:szCs w:val="22"/>
          <w:lang w:val="bs-Latn-BA"/>
        </w:rPr>
        <w:t xml:space="preserve">U tabelu 28.a upisuju se podaci o </w:t>
      </w:r>
      <w:r>
        <w:rPr>
          <w:rFonts w:eastAsia="Calibri"/>
          <w:szCs w:val="22"/>
          <w:lang w:val="bs-Latn-BA" w:eastAsia="en-US"/>
        </w:rPr>
        <w:t xml:space="preserve">podršci nastavnicima članova Mobilnog stručnog tima za podršku </w:t>
      </w:r>
      <w:proofErr w:type="spellStart"/>
      <w:r>
        <w:rPr>
          <w:rFonts w:eastAsia="Calibri"/>
          <w:szCs w:val="22"/>
          <w:lang w:val="bs-Latn-BA" w:eastAsia="en-US"/>
        </w:rPr>
        <w:t>inkluzivnom</w:t>
      </w:r>
      <w:proofErr w:type="spellEnd"/>
      <w:r>
        <w:rPr>
          <w:rFonts w:eastAsia="Calibri"/>
          <w:szCs w:val="22"/>
          <w:lang w:val="bs-Latn-BA" w:eastAsia="en-US"/>
        </w:rPr>
        <w:t xml:space="preserve"> obrazovanju </w:t>
      </w:r>
      <w:r>
        <w:rPr>
          <w:szCs w:val="22"/>
          <w:lang w:val="bs-Latn-BA"/>
        </w:rPr>
        <w:t xml:space="preserve">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godinu.</w:t>
      </w:r>
    </w:p>
    <w:p w14:paraId="37951B76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 (Tabela 28.a</w:t>
      </w:r>
      <w:r>
        <w:rPr>
          <w:szCs w:val="22"/>
          <w:lang w:val="bs-Latn-BA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018"/>
        <w:gridCol w:w="941"/>
        <w:gridCol w:w="1018"/>
        <w:gridCol w:w="1010"/>
        <w:gridCol w:w="1079"/>
        <w:gridCol w:w="1010"/>
        <w:gridCol w:w="1018"/>
        <w:gridCol w:w="910"/>
      </w:tblGrid>
      <w:tr w:rsidR="007127EE" w14:paraId="7EF07783" w14:textId="77777777">
        <w:tc>
          <w:tcPr>
            <w:tcW w:w="484" w:type="pct"/>
            <w:vMerge w:val="restart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E4B3C94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Mjesec</w:t>
            </w:r>
          </w:p>
        </w:tc>
        <w:tc>
          <w:tcPr>
            <w:tcW w:w="1129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575FFB3E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Psiholog Mobilnog stručnog tima</w:t>
            </w:r>
          </w:p>
        </w:tc>
        <w:tc>
          <w:tcPr>
            <w:tcW w:w="1058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18364E92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Logoped  Mobilnog stručnog tima</w:t>
            </w:r>
          </w:p>
        </w:tc>
        <w:tc>
          <w:tcPr>
            <w:tcW w:w="1201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7670F0BB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Edukator/</w:t>
            </w:r>
            <w:proofErr w:type="spellStart"/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Rehabilitator</w:t>
            </w:r>
            <w:proofErr w:type="spellEnd"/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 xml:space="preserve"> </w:t>
            </w: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 Mobilnog stručnog tima</w:t>
            </w:r>
          </w:p>
        </w:tc>
        <w:tc>
          <w:tcPr>
            <w:tcW w:w="1129" w:type="pct"/>
            <w:gridSpan w:val="2"/>
            <w:tcBorders>
              <w:top w:val="double" w:sz="4" w:space="0" w:color="auto"/>
            </w:tcBorders>
            <w:shd w:val="clear" w:color="auto" w:fill="F2F2F2" w:themeFill="background1" w:themeFillShade="F2"/>
          </w:tcPr>
          <w:p w14:paraId="65D030E4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UKUPNO</w:t>
            </w:r>
          </w:p>
        </w:tc>
      </w:tr>
      <w:tr w:rsidR="007127EE" w14:paraId="0374FC6A" w14:textId="77777777">
        <w:tc>
          <w:tcPr>
            <w:tcW w:w="484" w:type="pct"/>
            <w:vMerge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A25D0E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47CB1DFB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>Broj individualnih razgovora/ rada s nastavnicima</w:t>
            </w:r>
          </w:p>
        </w:tc>
        <w:tc>
          <w:tcPr>
            <w:tcW w:w="562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564A02A5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 xml:space="preserve">Broj grupnih razgovora/ rada s </w:t>
            </w:r>
            <w:r>
              <w:rPr>
                <w:rFonts w:eastAsia="Calibri"/>
                <w:b/>
                <w:sz w:val="12"/>
                <w:szCs w:val="12"/>
                <w:lang w:val="bs-Latn-BA" w:eastAsia="en-US"/>
              </w:rPr>
              <w:t>nastavnicima</w:t>
            </w:r>
          </w:p>
        </w:tc>
        <w:tc>
          <w:tcPr>
            <w:tcW w:w="567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70545353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>Broj individualnih razgovora/ rada s nastavnicima</w:t>
            </w:r>
          </w:p>
        </w:tc>
        <w:tc>
          <w:tcPr>
            <w:tcW w:w="491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E0D79C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>Broj grupnih razgovora/ rada s nastavnicima</w:t>
            </w:r>
          </w:p>
        </w:tc>
        <w:tc>
          <w:tcPr>
            <w:tcW w:w="638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1604E2D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 xml:space="preserve">Broj individualnih razgovora/ rada s </w:t>
            </w:r>
            <w:r>
              <w:rPr>
                <w:rFonts w:eastAsia="Calibri"/>
                <w:b/>
                <w:sz w:val="12"/>
                <w:szCs w:val="12"/>
                <w:lang w:val="bs-Latn-BA" w:eastAsia="en-US"/>
              </w:rPr>
              <w:t>nastavnicima</w:t>
            </w:r>
          </w:p>
        </w:tc>
        <w:tc>
          <w:tcPr>
            <w:tcW w:w="562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547E2F96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>Broj grupnih razgovora/ rada s nastavnicima</w:t>
            </w:r>
          </w:p>
        </w:tc>
        <w:tc>
          <w:tcPr>
            <w:tcW w:w="567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07F46829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 xml:space="preserve">Broj individualnih razgovora/ rada s </w:t>
            </w:r>
            <w:r>
              <w:rPr>
                <w:rFonts w:eastAsia="Calibri"/>
                <w:b/>
                <w:sz w:val="12"/>
                <w:szCs w:val="12"/>
                <w:lang w:val="bs-Latn-BA" w:eastAsia="en-US"/>
              </w:rPr>
              <w:t>nastavnicima</w:t>
            </w:r>
          </w:p>
        </w:tc>
        <w:tc>
          <w:tcPr>
            <w:tcW w:w="562" w:type="pct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464C982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4"/>
                <w:szCs w:val="14"/>
                <w:lang w:val="bs-Latn-BA" w:eastAsia="en-US"/>
              </w:rPr>
            </w:pPr>
            <w:r>
              <w:rPr>
                <w:rFonts w:eastAsia="Calibri"/>
                <w:b/>
                <w:sz w:val="14"/>
                <w:szCs w:val="14"/>
                <w:lang w:val="bs-Latn-BA" w:eastAsia="en-US"/>
              </w:rPr>
              <w:t xml:space="preserve">Broj grupnih razgovora/ rada s </w:t>
            </w:r>
            <w:r>
              <w:rPr>
                <w:rFonts w:eastAsia="Calibri"/>
                <w:b/>
                <w:sz w:val="12"/>
                <w:szCs w:val="12"/>
                <w:lang w:val="bs-Latn-BA" w:eastAsia="en-US"/>
              </w:rPr>
              <w:t>nastavnicima</w:t>
            </w:r>
          </w:p>
        </w:tc>
      </w:tr>
      <w:tr w:rsidR="007127EE" w14:paraId="09E14D97" w14:textId="77777777">
        <w:tc>
          <w:tcPr>
            <w:tcW w:w="484" w:type="pct"/>
            <w:tcBorders>
              <w:top w:val="double" w:sz="4" w:space="0" w:color="auto"/>
            </w:tcBorders>
          </w:tcPr>
          <w:p w14:paraId="3A041A7E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Septembar</w:t>
            </w:r>
          </w:p>
        </w:tc>
        <w:tc>
          <w:tcPr>
            <w:tcW w:w="567" w:type="pct"/>
            <w:tcBorders>
              <w:top w:val="double" w:sz="4" w:space="0" w:color="auto"/>
            </w:tcBorders>
          </w:tcPr>
          <w:p w14:paraId="4A791F27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  <w:tcBorders>
              <w:top w:val="double" w:sz="4" w:space="0" w:color="auto"/>
            </w:tcBorders>
          </w:tcPr>
          <w:p w14:paraId="23ACEAAB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  <w:tcBorders>
              <w:top w:val="double" w:sz="4" w:space="0" w:color="auto"/>
            </w:tcBorders>
          </w:tcPr>
          <w:p w14:paraId="3BB3713F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  <w:tcBorders>
              <w:top w:val="double" w:sz="4" w:space="0" w:color="auto"/>
            </w:tcBorders>
          </w:tcPr>
          <w:p w14:paraId="6E0C508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  <w:tcBorders>
              <w:top w:val="double" w:sz="4" w:space="0" w:color="auto"/>
            </w:tcBorders>
          </w:tcPr>
          <w:p w14:paraId="697A58A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  <w:tcBorders>
              <w:top w:val="double" w:sz="4" w:space="0" w:color="auto"/>
            </w:tcBorders>
          </w:tcPr>
          <w:p w14:paraId="15A80A9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  <w:tcBorders>
              <w:top w:val="double" w:sz="4" w:space="0" w:color="auto"/>
            </w:tcBorders>
          </w:tcPr>
          <w:p w14:paraId="6AA9EE82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  <w:tcBorders>
              <w:top w:val="double" w:sz="4" w:space="0" w:color="auto"/>
            </w:tcBorders>
          </w:tcPr>
          <w:p w14:paraId="142FD3E9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3FB75B3F" w14:textId="77777777">
        <w:tc>
          <w:tcPr>
            <w:tcW w:w="484" w:type="pct"/>
          </w:tcPr>
          <w:p w14:paraId="236A5952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Oktobar</w:t>
            </w:r>
          </w:p>
        </w:tc>
        <w:tc>
          <w:tcPr>
            <w:tcW w:w="567" w:type="pct"/>
          </w:tcPr>
          <w:p w14:paraId="41F172DC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66D0341E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5C6C46B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40E13F22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1C3FC9BB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562ABE42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40D1D41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4CC1BE89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6B8A05B1" w14:textId="77777777">
        <w:tc>
          <w:tcPr>
            <w:tcW w:w="484" w:type="pct"/>
          </w:tcPr>
          <w:p w14:paraId="783452AE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Novembar </w:t>
            </w:r>
          </w:p>
        </w:tc>
        <w:tc>
          <w:tcPr>
            <w:tcW w:w="567" w:type="pct"/>
          </w:tcPr>
          <w:p w14:paraId="0A54D267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7318703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0B94D92D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685C510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389CCCBD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726730AB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7BC3114B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057B702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74D6C6B5" w14:textId="77777777">
        <w:tc>
          <w:tcPr>
            <w:tcW w:w="484" w:type="pct"/>
          </w:tcPr>
          <w:p w14:paraId="290957BB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Decembar </w:t>
            </w:r>
          </w:p>
        </w:tc>
        <w:tc>
          <w:tcPr>
            <w:tcW w:w="567" w:type="pct"/>
          </w:tcPr>
          <w:p w14:paraId="6677614C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0CDC7B9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017D7D8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4644CC87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58672AE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08E5359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5C457D47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70E3F91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037A55E5" w14:textId="77777777">
        <w:tc>
          <w:tcPr>
            <w:tcW w:w="484" w:type="pct"/>
          </w:tcPr>
          <w:p w14:paraId="6E91FD2B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Januar </w:t>
            </w:r>
          </w:p>
        </w:tc>
        <w:tc>
          <w:tcPr>
            <w:tcW w:w="567" w:type="pct"/>
          </w:tcPr>
          <w:p w14:paraId="71AA5EB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30009BAD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226105CE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7F286E0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4D11D33E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3FE1BD2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52215907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64614AAA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5D12637E" w14:textId="77777777">
        <w:tc>
          <w:tcPr>
            <w:tcW w:w="484" w:type="pct"/>
          </w:tcPr>
          <w:p w14:paraId="073DE885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Februar </w:t>
            </w:r>
          </w:p>
        </w:tc>
        <w:tc>
          <w:tcPr>
            <w:tcW w:w="567" w:type="pct"/>
          </w:tcPr>
          <w:p w14:paraId="6D0DDDE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4805D6FB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231537B9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0007743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390180A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09B13C0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6F58598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2B6F04A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2DF93397" w14:textId="77777777">
        <w:tc>
          <w:tcPr>
            <w:tcW w:w="484" w:type="pct"/>
          </w:tcPr>
          <w:p w14:paraId="257FB709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Mart </w:t>
            </w:r>
          </w:p>
        </w:tc>
        <w:tc>
          <w:tcPr>
            <w:tcW w:w="567" w:type="pct"/>
          </w:tcPr>
          <w:p w14:paraId="2F9D9B1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4C531AB1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2B33DCA2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7FA3EEA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4F0707D5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5BC452C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15A8019F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6952F11F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0AEE57FD" w14:textId="77777777">
        <w:tc>
          <w:tcPr>
            <w:tcW w:w="484" w:type="pct"/>
          </w:tcPr>
          <w:p w14:paraId="4C3CEEF6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April </w:t>
            </w:r>
          </w:p>
        </w:tc>
        <w:tc>
          <w:tcPr>
            <w:tcW w:w="567" w:type="pct"/>
          </w:tcPr>
          <w:p w14:paraId="58A83BAB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4905E2F7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01E1016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2FFEFCC5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6433E82F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365F4305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7F9AD88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7271985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152A9609" w14:textId="77777777">
        <w:tc>
          <w:tcPr>
            <w:tcW w:w="484" w:type="pct"/>
          </w:tcPr>
          <w:p w14:paraId="74B24DAA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Maj </w:t>
            </w:r>
          </w:p>
        </w:tc>
        <w:tc>
          <w:tcPr>
            <w:tcW w:w="567" w:type="pct"/>
          </w:tcPr>
          <w:p w14:paraId="775A5AE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605E62B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1FFD66F0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5762CCF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045E2063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2A0D24B9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55468DDF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0EBD747D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23D999E3" w14:textId="77777777">
        <w:tc>
          <w:tcPr>
            <w:tcW w:w="484" w:type="pct"/>
          </w:tcPr>
          <w:p w14:paraId="1DCA9AB5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Juni </w:t>
            </w:r>
          </w:p>
        </w:tc>
        <w:tc>
          <w:tcPr>
            <w:tcW w:w="567" w:type="pct"/>
          </w:tcPr>
          <w:p w14:paraId="009DD784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42619A8D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3572E486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491" w:type="pct"/>
          </w:tcPr>
          <w:p w14:paraId="13B5AAB2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638" w:type="pct"/>
          </w:tcPr>
          <w:p w14:paraId="3B62231D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3EE9EF12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7" w:type="pct"/>
          </w:tcPr>
          <w:p w14:paraId="2F854FB8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  <w:tc>
          <w:tcPr>
            <w:tcW w:w="562" w:type="pct"/>
          </w:tcPr>
          <w:p w14:paraId="285018F1" w14:textId="77777777" w:rsidR="007127EE" w:rsidRDefault="007127EE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</w:p>
        </w:tc>
      </w:tr>
      <w:tr w:rsidR="007127EE" w14:paraId="7556B802" w14:textId="77777777">
        <w:tc>
          <w:tcPr>
            <w:tcW w:w="484" w:type="pct"/>
          </w:tcPr>
          <w:p w14:paraId="6DF1661D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UKUPNO</w:t>
            </w:r>
          </w:p>
        </w:tc>
        <w:tc>
          <w:tcPr>
            <w:tcW w:w="567" w:type="pct"/>
          </w:tcPr>
          <w:p w14:paraId="60E75FC4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562" w:type="pct"/>
          </w:tcPr>
          <w:p w14:paraId="2751DE83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567" w:type="pct"/>
          </w:tcPr>
          <w:p w14:paraId="0AD2082E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491" w:type="pct"/>
          </w:tcPr>
          <w:p w14:paraId="36909637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638" w:type="pct"/>
          </w:tcPr>
          <w:p w14:paraId="63DF9D16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562" w:type="pct"/>
          </w:tcPr>
          <w:p w14:paraId="149A3E6B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567" w:type="pct"/>
          </w:tcPr>
          <w:p w14:paraId="7C595826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562" w:type="pct"/>
          </w:tcPr>
          <w:p w14:paraId="0A979C60" w14:textId="77777777" w:rsidR="007127EE" w:rsidRDefault="00000000">
            <w:pPr>
              <w:suppressAutoHyphens w:val="0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0</w:t>
            </w:r>
          </w:p>
        </w:tc>
      </w:tr>
    </w:tbl>
    <w:p w14:paraId="1ADE1A37" w14:textId="77777777" w:rsidR="007127EE" w:rsidRDefault="00000000">
      <w:pPr>
        <w:suppressAutoHyphens w:val="0"/>
        <w:rPr>
          <w:szCs w:val="22"/>
          <w:lang w:val="bs-Latn-BA"/>
        </w:rPr>
      </w:pPr>
      <w:r>
        <w:rPr>
          <w:szCs w:val="22"/>
          <w:lang w:val="bs-Latn-BA"/>
        </w:rPr>
        <w:t>U tabelu 28.b upisuju se podaci o p</w:t>
      </w:r>
      <w:r>
        <w:rPr>
          <w:rFonts w:eastAsia="Calibri"/>
          <w:szCs w:val="22"/>
          <w:lang w:val="bs-Latn-BA" w:eastAsia="en-US"/>
        </w:rPr>
        <w:t xml:space="preserve">odršci roditeljima članova Mobilnog stručnog tima za podršku </w:t>
      </w:r>
      <w:proofErr w:type="spellStart"/>
      <w:r>
        <w:rPr>
          <w:rFonts w:eastAsia="Calibri"/>
          <w:szCs w:val="22"/>
          <w:lang w:val="bs-Latn-BA" w:eastAsia="en-US"/>
        </w:rPr>
        <w:t>inkluzivnom</w:t>
      </w:r>
      <w:proofErr w:type="spellEnd"/>
      <w:r>
        <w:rPr>
          <w:rFonts w:eastAsia="Calibri"/>
          <w:szCs w:val="22"/>
          <w:lang w:val="bs-Latn-BA" w:eastAsia="en-US"/>
        </w:rPr>
        <w:t xml:space="preserve"> obrazovanju </w:t>
      </w:r>
      <w:r>
        <w:rPr>
          <w:szCs w:val="22"/>
          <w:lang w:val="bs-Latn-BA"/>
        </w:rPr>
        <w:t xml:space="preserve">za prvo </w:t>
      </w:r>
      <w:proofErr w:type="spellStart"/>
      <w:r>
        <w:rPr>
          <w:szCs w:val="22"/>
          <w:lang w:val="bs-Latn-BA"/>
        </w:rPr>
        <w:t>polugodište</w:t>
      </w:r>
      <w:proofErr w:type="spellEnd"/>
      <w:r>
        <w:rPr>
          <w:szCs w:val="22"/>
          <w:lang w:val="bs-Latn-BA"/>
        </w:rPr>
        <w:t xml:space="preserve"> tekuće školske godine ili za prethodnu  školsku godina.</w:t>
      </w:r>
    </w:p>
    <w:p w14:paraId="55A082A0" w14:textId="77777777" w:rsidR="007127EE" w:rsidRDefault="007127EE">
      <w:pPr>
        <w:suppressAutoHyphens w:val="0"/>
        <w:rPr>
          <w:rFonts w:eastAsia="Calibri"/>
          <w:szCs w:val="22"/>
          <w:lang w:val="bs-Latn-BA" w:eastAsia="en-US"/>
        </w:rPr>
      </w:pPr>
    </w:p>
    <w:p w14:paraId="09C01B61" w14:textId="77777777" w:rsidR="007127EE" w:rsidRDefault="00000000">
      <w:pPr>
        <w:jc w:val="right"/>
        <w:rPr>
          <w:szCs w:val="22"/>
          <w:lang w:val="bs-Latn-BA"/>
        </w:rPr>
      </w:pPr>
      <w:r>
        <w:rPr>
          <w:bCs/>
          <w:szCs w:val="22"/>
          <w:lang w:val="bs-Latn-BA"/>
        </w:rPr>
        <w:t xml:space="preserve"> (Tabela 28.b</w:t>
      </w:r>
      <w:r>
        <w:rPr>
          <w:szCs w:val="22"/>
          <w:lang w:val="bs-Latn-BA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878"/>
        <w:gridCol w:w="2091"/>
        <w:gridCol w:w="2156"/>
        <w:gridCol w:w="1879"/>
      </w:tblGrid>
      <w:tr w:rsidR="007127EE" w14:paraId="2AFE761F" w14:textId="77777777">
        <w:trPr>
          <w:jc w:val="center"/>
        </w:trPr>
        <w:tc>
          <w:tcPr>
            <w:tcW w:w="534" w:type="pct"/>
            <w:vMerge w:val="restart"/>
            <w:tcBorders>
              <w:top w:val="double" w:sz="4" w:space="0" w:color="auto"/>
            </w:tcBorders>
            <w:shd w:val="clear" w:color="auto" w:fill="E7E6E6"/>
            <w:vAlign w:val="center"/>
          </w:tcPr>
          <w:p w14:paraId="29E7174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Mjesec</w:t>
            </w:r>
          </w:p>
        </w:tc>
        <w:tc>
          <w:tcPr>
            <w:tcW w:w="1049" w:type="pct"/>
            <w:tcBorders>
              <w:top w:val="double" w:sz="4" w:space="0" w:color="auto"/>
            </w:tcBorders>
            <w:shd w:val="clear" w:color="auto" w:fill="E7E6E6"/>
            <w:vAlign w:val="center"/>
          </w:tcPr>
          <w:p w14:paraId="2173E93D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Psiholog Mobilnog</w:t>
            </w:r>
          </w:p>
          <w:p w14:paraId="76C78DB7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stručnog tima</w:t>
            </w:r>
          </w:p>
        </w:tc>
        <w:tc>
          <w:tcPr>
            <w:tcW w:w="1166" w:type="pct"/>
            <w:tcBorders>
              <w:top w:val="double" w:sz="4" w:space="0" w:color="auto"/>
            </w:tcBorders>
            <w:shd w:val="clear" w:color="auto" w:fill="E7E6E6"/>
            <w:vAlign w:val="center"/>
          </w:tcPr>
          <w:p w14:paraId="6094AD66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Logoped  Mobilnog</w:t>
            </w:r>
          </w:p>
          <w:p w14:paraId="42CD0F13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stručnog tima</w:t>
            </w:r>
          </w:p>
        </w:tc>
        <w:tc>
          <w:tcPr>
            <w:tcW w:w="1202" w:type="pct"/>
            <w:tcBorders>
              <w:top w:val="double" w:sz="4" w:space="0" w:color="auto"/>
            </w:tcBorders>
            <w:shd w:val="clear" w:color="auto" w:fill="E7E6E6"/>
            <w:vAlign w:val="center"/>
          </w:tcPr>
          <w:p w14:paraId="4FC830C1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Edukator/</w:t>
            </w:r>
            <w:proofErr w:type="spellStart"/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Rehabilitator</w:t>
            </w:r>
            <w:proofErr w:type="spellEnd"/>
          </w:p>
          <w:p w14:paraId="4E0348AF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Mobilnog stručnog tima</w:t>
            </w:r>
          </w:p>
        </w:tc>
        <w:tc>
          <w:tcPr>
            <w:tcW w:w="1049" w:type="pct"/>
            <w:tcBorders>
              <w:top w:val="double" w:sz="4" w:space="0" w:color="auto"/>
            </w:tcBorders>
            <w:shd w:val="clear" w:color="auto" w:fill="E7E6E6"/>
            <w:vAlign w:val="center"/>
          </w:tcPr>
          <w:p w14:paraId="6F0842FA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UKUPNO</w:t>
            </w:r>
          </w:p>
        </w:tc>
      </w:tr>
      <w:tr w:rsidR="007127EE" w14:paraId="1B20DFA6" w14:textId="77777777">
        <w:trPr>
          <w:jc w:val="center"/>
        </w:trPr>
        <w:tc>
          <w:tcPr>
            <w:tcW w:w="534" w:type="pct"/>
            <w:vMerge/>
            <w:tcBorders>
              <w:bottom w:val="double" w:sz="4" w:space="0" w:color="auto"/>
            </w:tcBorders>
            <w:shd w:val="clear" w:color="auto" w:fill="E7E6E6"/>
            <w:vAlign w:val="center"/>
          </w:tcPr>
          <w:p w14:paraId="7F063C21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  <w:tcBorders>
              <w:bottom w:val="double" w:sz="4" w:space="0" w:color="auto"/>
            </w:tcBorders>
            <w:shd w:val="clear" w:color="auto" w:fill="E7E6E6"/>
            <w:vAlign w:val="center"/>
          </w:tcPr>
          <w:p w14:paraId="2D3DB906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Broj individualnih razgovora/ rada sa roditeljima</w:t>
            </w:r>
          </w:p>
        </w:tc>
        <w:tc>
          <w:tcPr>
            <w:tcW w:w="1166" w:type="pct"/>
            <w:tcBorders>
              <w:bottom w:val="double" w:sz="4" w:space="0" w:color="auto"/>
            </w:tcBorders>
            <w:shd w:val="clear" w:color="auto" w:fill="E7E6E6"/>
            <w:vAlign w:val="center"/>
          </w:tcPr>
          <w:p w14:paraId="33EFD88C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Broj individualnih razgovora/ rada sa roditeljima</w:t>
            </w:r>
          </w:p>
        </w:tc>
        <w:tc>
          <w:tcPr>
            <w:tcW w:w="1202" w:type="pct"/>
            <w:tcBorders>
              <w:bottom w:val="double" w:sz="4" w:space="0" w:color="auto"/>
            </w:tcBorders>
            <w:shd w:val="clear" w:color="auto" w:fill="E7E6E6"/>
            <w:vAlign w:val="center"/>
          </w:tcPr>
          <w:p w14:paraId="135343A3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Broj individualnih razgovora/ rada sa roditeljima</w:t>
            </w:r>
          </w:p>
        </w:tc>
        <w:tc>
          <w:tcPr>
            <w:tcW w:w="1049" w:type="pct"/>
            <w:tcBorders>
              <w:bottom w:val="double" w:sz="4" w:space="0" w:color="auto"/>
            </w:tcBorders>
            <w:shd w:val="clear" w:color="auto" w:fill="E7E6E6"/>
            <w:vAlign w:val="center"/>
          </w:tcPr>
          <w:p w14:paraId="7C567058" w14:textId="77777777" w:rsidR="007127EE" w:rsidRDefault="00000000">
            <w:pPr>
              <w:suppressAutoHyphens w:val="0"/>
              <w:jc w:val="center"/>
              <w:rPr>
                <w:rFonts w:eastAsia="Calibri"/>
                <w:b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b/>
                <w:sz w:val="16"/>
                <w:szCs w:val="16"/>
                <w:lang w:val="bs-Latn-BA" w:eastAsia="en-US"/>
              </w:rPr>
              <w:t>Broj individualnih razgovora/ rada sa roditeljima</w:t>
            </w:r>
          </w:p>
        </w:tc>
      </w:tr>
      <w:tr w:rsidR="007127EE" w14:paraId="332F37AD" w14:textId="77777777">
        <w:trPr>
          <w:jc w:val="center"/>
        </w:trPr>
        <w:tc>
          <w:tcPr>
            <w:tcW w:w="534" w:type="pct"/>
            <w:tcBorders>
              <w:top w:val="double" w:sz="4" w:space="0" w:color="auto"/>
            </w:tcBorders>
          </w:tcPr>
          <w:p w14:paraId="5730AA8F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Septembar</w:t>
            </w:r>
          </w:p>
        </w:tc>
        <w:tc>
          <w:tcPr>
            <w:tcW w:w="1049" w:type="pct"/>
            <w:tcBorders>
              <w:top w:val="double" w:sz="4" w:space="0" w:color="auto"/>
            </w:tcBorders>
          </w:tcPr>
          <w:p w14:paraId="010C2631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  <w:tcBorders>
              <w:top w:val="double" w:sz="4" w:space="0" w:color="auto"/>
            </w:tcBorders>
          </w:tcPr>
          <w:p w14:paraId="4A21CB0A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  <w:tcBorders>
              <w:top w:val="double" w:sz="4" w:space="0" w:color="auto"/>
            </w:tcBorders>
          </w:tcPr>
          <w:p w14:paraId="0D77230B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  <w:tcBorders>
              <w:top w:val="double" w:sz="4" w:space="0" w:color="auto"/>
            </w:tcBorders>
          </w:tcPr>
          <w:p w14:paraId="2E8804DC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53340B32" w14:textId="77777777">
        <w:trPr>
          <w:jc w:val="center"/>
        </w:trPr>
        <w:tc>
          <w:tcPr>
            <w:tcW w:w="534" w:type="pct"/>
          </w:tcPr>
          <w:p w14:paraId="3577B3D3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Oktobar</w:t>
            </w:r>
          </w:p>
        </w:tc>
        <w:tc>
          <w:tcPr>
            <w:tcW w:w="1049" w:type="pct"/>
          </w:tcPr>
          <w:p w14:paraId="4C3A8689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7C480A49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72BF8E8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39CB9C32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17754B2D" w14:textId="77777777">
        <w:trPr>
          <w:jc w:val="center"/>
        </w:trPr>
        <w:tc>
          <w:tcPr>
            <w:tcW w:w="534" w:type="pct"/>
          </w:tcPr>
          <w:p w14:paraId="0E9E5FA0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Novembar </w:t>
            </w:r>
          </w:p>
        </w:tc>
        <w:tc>
          <w:tcPr>
            <w:tcW w:w="1049" w:type="pct"/>
          </w:tcPr>
          <w:p w14:paraId="6CC72429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2EC32B1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1058BDF1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377B7CF3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139CB0FC" w14:textId="77777777">
        <w:trPr>
          <w:jc w:val="center"/>
        </w:trPr>
        <w:tc>
          <w:tcPr>
            <w:tcW w:w="534" w:type="pct"/>
          </w:tcPr>
          <w:p w14:paraId="09D1A91C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Decembar </w:t>
            </w:r>
          </w:p>
        </w:tc>
        <w:tc>
          <w:tcPr>
            <w:tcW w:w="1049" w:type="pct"/>
          </w:tcPr>
          <w:p w14:paraId="4B514DA5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091C8ECF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279F42D7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23D3E8F4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0AB8B360" w14:textId="77777777">
        <w:trPr>
          <w:jc w:val="center"/>
        </w:trPr>
        <w:tc>
          <w:tcPr>
            <w:tcW w:w="534" w:type="pct"/>
          </w:tcPr>
          <w:p w14:paraId="7D3E6CF0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Januar </w:t>
            </w:r>
          </w:p>
        </w:tc>
        <w:tc>
          <w:tcPr>
            <w:tcW w:w="1049" w:type="pct"/>
          </w:tcPr>
          <w:p w14:paraId="5EE638A2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41178C0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3F638E9B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6962B4A3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271C6DC2" w14:textId="77777777">
        <w:trPr>
          <w:jc w:val="center"/>
        </w:trPr>
        <w:tc>
          <w:tcPr>
            <w:tcW w:w="534" w:type="pct"/>
          </w:tcPr>
          <w:p w14:paraId="6AC61B66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Februar </w:t>
            </w:r>
          </w:p>
        </w:tc>
        <w:tc>
          <w:tcPr>
            <w:tcW w:w="1049" w:type="pct"/>
          </w:tcPr>
          <w:p w14:paraId="4D161ABB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640C4961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4667F91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1DCB9B95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16885D1D" w14:textId="77777777">
        <w:trPr>
          <w:jc w:val="center"/>
        </w:trPr>
        <w:tc>
          <w:tcPr>
            <w:tcW w:w="534" w:type="pct"/>
          </w:tcPr>
          <w:p w14:paraId="08AB8206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Mart </w:t>
            </w:r>
          </w:p>
        </w:tc>
        <w:tc>
          <w:tcPr>
            <w:tcW w:w="1049" w:type="pct"/>
          </w:tcPr>
          <w:p w14:paraId="36A7CBCA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5E41D348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1E535543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7DFAB89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55DE96E9" w14:textId="77777777">
        <w:trPr>
          <w:jc w:val="center"/>
        </w:trPr>
        <w:tc>
          <w:tcPr>
            <w:tcW w:w="534" w:type="pct"/>
          </w:tcPr>
          <w:p w14:paraId="0868D683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April </w:t>
            </w:r>
          </w:p>
        </w:tc>
        <w:tc>
          <w:tcPr>
            <w:tcW w:w="1049" w:type="pct"/>
          </w:tcPr>
          <w:p w14:paraId="38FA232D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6F24490A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5E1300B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1A0F3E88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008BBFE0" w14:textId="77777777">
        <w:trPr>
          <w:jc w:val="center"/>
        </w:trPr>
        <w:tc>
          <w:tcPr>
            <w:tcW w:w="534" w:type="pct"/>
          </w:tcPr>
          <w:p w14:paraId="575048A0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lastRenderedPageBreak/>
              <w:t xml:space="preserve">Maj </w:t>
            </w:r>
          </w:p>
        </w:tc>
        <w:tc>
          <w:tcPr>
            <w:tcW w:w="1049" w:type="pct"/>
          </w:tcPr>
          <w:p w14:paraId="3DFF161D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7E003744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695518A6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009F7658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3BFFE4B5" w14:textId="77777777">
        <w:trPr>
          <w:jc w:val="center"/>
        </w:trPr>
        <w:tc>
          <w:tcPr>
            <w:tcW w:w="534" w:type="pct"/>
          </w:tcPr>
          <w:p w14:paraId="0C4CA6CE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 xml:space="preserve">Juni </w:t>
            </w:r>
          </w:p>
        </w:tc>
        <w:tc>
          <w:tcPr>
            <w:tcW w:w="1049" w:type="pct"/>
          </w:tcPr>
          <w:p w14:paraId="73A7F52D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166" w:type="pct"/>
          </w:tcPr>
          <w:p w14:paraId="0D75A3BA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202" w:type="pct"/>
          </w:tcPr>
          <w:p w14:paraId="7516D1FC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  <w:tc>
          <w:tcPr>
            <w:tcW w:w="1049" w:type="pct"/>
          </w:tcPr>
          <w:p w14:paraId="0782B254" w14:textId="77777777" w:rsidR="007127EE" w:rsidRDefault="007127EE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</w:p>
        </w:tc>
      </w:tr>
      <w:tr w:rsidR="007127EE" w14:paraId="147D1C8B" w14:textId="77777777">
        <w:trPr>
          <w:jc w:val="center"/>
        </w:trPr>
        <w:tc>
          <w:tcPr>
            <w:tcW w:w="534" w:type="pct"/>
          </w:tcPr>
          <w:p w14:paraId="62F5C353" w14:textId="77777777" w:rsidR="007127EE" w:rsidRDefault="00000000">
            <w:pPr>
              <w:suppressAutoHyphens w:val="0"/>
              <w:jc w:val="right"/>
              <w:rPr>
                <w:rFonts w:eastAsia="Calibri"/>
                <w:b/>
                <w:sz w:val="18"/>
                <w:szCs w:val="18"/>
                <w:lang w:val="bs-Latn-BA" w:eastAsia="en-US"/>
              </w:rPr>
            </w:pPr>
            <w:r>
              <w:rPr>
                <w:rFonts w:eastAsia="Calibri"/>
                <w:b/>
                <w:sz w:val="18"/>
                <w:szCs w:val="18"/>
                <w:lang w:val="bs-Latn-BA" w:eastAsia="en-US"/>
              </w:rPr>
              <w:t>UKUPNO</w:t>
            </w:r>
          </w:p>
        </w:tc>
        <w:tc>
          <w:tcPr>
            <w:tcW w:w="1049" w:type="pct"/>
          </w:tcPr>
          <w:p w14:paraId="0953439D" w14:textId="77777777" w:rsidR="007127EE" w:rsidRDefault="00000000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1166" w:type="pct"/>
          </w:tcPr>
          <w:p w14:paraId="5A558632" w14:textId="77777777" w:rsidR="007127EE" w:rsidRDefault="00000000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1202" w:type="pct"/>
          </w:tcPr>
          <w:p w14:paraId="1E0A13CB" w14:textId="77777777" w:rsidR="007127EE" w:rsidRDefault="00000000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sz w:val="16"/>
                <w:szCs w:val="16"/>
                <w:lang w:val="bs-Latn-BA" w:eastAsia="en-US"/>
              </w:rPr>
              <w:t>0</w:t>
            </w:r>
          </w:p>
        </w:tc>
        <w:tc>
          <w:tcPr>
            <w:tcW w:w="1049" w:type="pct"/>
          </w:tcPr>
          <w:p w14:paraId="03A60E3E" w14:textId="77777777" w:rsidR="007127EE" w:rsidRDefault="00000000">
            <w:pPr>
              <w:suppressAutoHyphens w:val="0"/>
              <w:rPr>
                <w:rFonts w:eastAsia="Calibri"/>
                <w:sz w:val="16"/>
                <w:szCs w:val="16"/>
                <w:lang w:val="bs-Latn-BA" w:eastAsia="en-US"/>
              </w:rPr>
            </w:pPr>
            <w:r>
              <w:rPr>
                <w:rFonts w:eastAsia="Calibri"/>
                <w:sz w:val="16"/>
                <w:szCs w:val="16"/>
                <w:lang w:val="bs-Latn-BA" w:eastAsia="en-US"/>
              </w:rPr>
              <w:t>0</w:t>
            </w:r>
          </w:p>
        </w:tc>
      </w:tr>
    </w:tbl>
    <w:p w14:paraId="1EBCC6EE" w14:textId="77777777" w:rsidR="007127EE" w:rsidRDefault="007127EE">
      <w:pPr>
        <w:rPr>
          <w:sz w:val="10"/>
          <w:lang w:val="bs-Latn-BA"/>
        </w:rPr>
      </w:pPr>
    </w:p>
    <w:p w14:paraId="4B286869" w14:textId="77777777" w:rsidR="007127EE" w:rsidRDefault="007127EE">
      <w:pPr>
        <w:rPr>
          <w:sz w:val="10"/>
          <w:lang w:val="bs-Latn-BA"/>
        </w:rPr>
      </w:pPr>
    </w:p>
    <w:p w14:paraId="683A56B7" w14:textId="77777777" w:rsidR="007127EE" w:rsidRDefault="00000000">
      <w:pPr>
        <w:pStyle w:val="Naslov2"/>
        <w:numPr>
          <w:ilvl w:val="1"/>
          <w:numId w:val="11"/>
        </w:numPr>
        <w:tabs>
          <w:tab w:val="left" w:pos="567"/>
        </w:tabs>
        <w:ind w:left="658" w:hanging="658"/>
        <w:rPr>
          <w:lang w:val="bs-Latn-BA"/>
        </w:rPr>
      </w:pPr>
      <w:bookmarkStart w:id="79" w:name="_Toc168919662"/>
      <w:bookmarkStart w:id="80" w:name="_Toc141079732"/>
      <w:r>
        <w:rPr>
          <w:lang w:val="bs-Latn-BA"/>
        </w:rPr>
        <w:t>Izvještaj o realizaciji javnih manifestacija</w:t>
      </w:r>
      <w:bookmarkEnd w:id="79"/>
      <w:bookmarkEnd w:id="80"/>
    </w:p>
    <w:p w14:paraId="211D8AC4" w14:textId="77777777" w:rsidR="007127EE" w:rsidRDefault="00000000">
      <w:pPr>
        <w:rPr>
          <w:szCs w:val="22"/>
          <w:highlight w:val="yellow"/>
          <w:lang w:val="bs-Latn-BA"/>
        </w:rPr>
      </w:pPr>
      <w:r>
        <w:rPr>
          <w:szCs w:val="22"/>
          <w:highlight w:val="yellow"/>
          <w:lang w:val="bs-Latn-BA"/>
        </w:rPr>
        <w:t xml:space="preserve">Škola/ustanova u svom radu ostvaruje stalnu, neposrednu saradnju i povezanost sa institucijama i organizacijama na svom području, putem kulturnih, sportskih i drugih oblika djelovanja. </w:t>
      </w:r>
    </w:p>
    <w:p w14:paraId="05614458" w14:textId="77777777" w:rsidR="007127EE" w:rsidRDefault="00000000">
      <w:pPr>
        <w:rPr>
          <w:b/>
          <w:szCs w:val="22"/>
          <w:highlight w:val="yellow"/>
          <w:lang w:val="bs-Latn-BA"/>
        </w:rPr>
      </w:pPr>
      <w:r>
        <w:rPr>
          <w:szCs w:val="22"/>
          <w:highlight w:val="yellow"/>
          <w:lang w:val="bs-Latn-BA"/>
        </w:rPr>
        <w:t xml:space="preserve">U tabelu 29. upisuju se podaci o realiziranim aktivnostima vezanim za obilježavanje značajnih događaja za školu, općinu, Kanton, Federaciju, državu, vjerske i druge praznike prema školskom kalendaru za prvo </w:t>
      </w:r>
      <w:proofErr w:type="spellStart"/>
      <w:r>
        <w:rPr>
          <w:szCs w:val="22"/>
          <w:highlight w:val="yellow"/>
          <w:lang w:val="bs-Latn-BA"/>
        </w:rPr>
        <w:t>polugodište</w:t>
      </w:r>
      <w:proofErr w:type="spellEnd"/>
      <w:r>
        <w:rPr>
          <w:szCs w:val="22"/>
          <w:highlight w:val="yellow"/>
          <w:lang w:val="bs-Latn-BA"/>
        </w:rPr>
        <w:t xml:space="preserve"> tekuće školske godine ili za prethodnu  školsku godinu.</w:t>
      </w:r>
    </w:p>
    <w:p w14:paraId="7F878DDA" w14:textId="77777777" w:rsidR="007127EE" w:rsidRDefault="007127EE">
      <w:pPr>
        <w:jc w:val="right"/>
        <w:rPr>
          <w:color w:val="000000" w:themeColor="text1"/>
          <w:szCs w:val="22"/>
          <w:lang w:val="bs-Latn-BA"/>
        </w:rPr>
      </w:pPr>
    </w:p>
    <w:p w14:paraId="0E59D2A5" w14:textId="77777777" w:rsidR="007127EE" w:rsidRDefault="00000000">
      <w:pPr>
        <w:jc w:val="right"/>
        <w:rPr>
          <w:b/>
          <w:color w:val="000000" w:themeColor="text1"/>
          <w:sz w:val="20"/>
          <w:szCs w:val="20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 (Tabela 29.)</w:t>
      </w:r>
    </w:p>
    <w:tbl>
      <w:tblPr>
        <w:tblW w:w="4942" w:type="pct"/>
        <w:jc w:val="center"/>
        <w:tblLayout w:type="fixed"/>
        <w:tblLook w:val="04A0" w:firstRow="1" w:lastRow="0" w:firstColumn="1" w:lastColumn="0" w:noHBand="0" w:noVBand="1"/>
      </w:tblPr>
      <w:tblGrid>
        <w:gridCol w:w="467"/>
        <w:gridCol w:w="1888"/>
        <w:gridCol w:w="1239"/>
        <w:gridCol w:w="1426"/>
        <w:gridCol w:w="1852"/>
        <w:gridCol w:w="1282"/>
        <w:gridCol w:w="801"/>
      </w:tblGrid>
      <w:tr w:rsidR="007127EE" w14:paraId="16DE1456" w14:textId="77777777">
        <w:trPr>
          <w:trHeight w:val="97"/>
          <w:jc w:val="center"/>
        </w:trPr>
        <w:tc>
          <w:tcPr>
            <w:tcW w:w="261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26F2AD87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>r/b</w:t>
            </w:r>
          </w:p>
        </w:tc>
        <w:tc>
          <w:tcPr>
            <w:tcW w:w="1054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46F7E69D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 xml:space="preserve">Manifestacija </w:t>
            </w:r>
          </w:p>
        </w:tc>
        <w:tc>
          <w:tcPr>
            <w:tcW w:w="692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2F56F552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>Vrijeme</w:t>
            </w:r>
          </w:p>
        </w:tc>
        <w:tc>
          <w:tcPr>
            <w:tcW w:w="796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360E0DED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 xml:space="preserve">Mjesto </w:t>
            </w:r>
          </w:p>
        </w:tc>
        <w:tc>
          <w:tcPr>
            <w:tcW w:w="1034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4390D58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>Oblik realizacije</w:t>
            </w:r>
          </w:p>
        </w:tc>
        <w:tc>
          <w:tcPr>
            <w:tcW w:w="716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BC1D76A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>Nosilac aktivnosti</w:t>
            </w:r>
          </w:p>
        </w:tc>
        <w:tc>
          <w:tcPr>
            <w:tcW w:w="447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671CD4E" w14:textId="77777777" w:rsidR="007127EE" w:rsidRDefault="00000000">
            <w:pPr>
              <w:jc w:val="center"/>
              <w:rPr>
                <w:rFonts w:eastAsia="Calibri"/>
                <w:b/>
                <w:sz w:val="16"/>
                <w:szCs w:val="16"/>
                <w:lang w:val="bs-Latn-BA"/>
              </w:rPr>
            </w:pPr>
            <w:r>
              <w:rPr>
                <w:rFonts w:eastAsia="Calibri"/>
                <w:b/>
                <w:sz w:val="16"/>
                <w:szCs w:val="16"/>
                <w:lang w:val="bs-Latn-BA"/>
              </w:rPr>
              <w:t xml:space="preserve">Uspješnost realizacije </w:t>
            </w:r>
          </w:p>
        </w:tc>
      </w:tr>
    </w:tbl>
    <w:tbl>
      <w:tblPr>
        <w:tblW w:w="8926" w:type="dxa"/>
        <w:tblLook w:val="04A0" w:firstRow="1" w:lastRow="0" w:firstColumn="1" w:lastColumn="0" w:noHBand="0" w:noVBand="1"/>
      </w:tblPr>
      <w:tblGrid>
        <w:gridCol w:w="396"/>
        <w:gridCol w:w="2009"/>
        <w:gridCol w:w="1276"/>
        <w:gridCol w:w="1417"/>
        <w:gridCol w:w="1843"/>
        <w:gridCol w:w="1249"/>
        <w:gridCol w:w="736"/>
      </w:tblGrid>
      <w:tr w:rsidR="00310BC1" w14:paraId="4497D949" w14:textId="77777777" w:rsidTr="00310BC1">
        <w:trPr>
          <w:trHeight w:val="345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97C3" w14:textId="77777777" w:rsidR="00310BC1" w:rsidRDefault="00310BC1">
            <w:pPr>
              <w:suppressAutoHyphens w:val="0"/>
              <w:jc w:val="right"/>
              <w:rPr>
                <w:color w:val="000000"/>
                <w:sz w:val="18"/>
                <w:szCs w:val="18"/>
                <w:lang w:val="bs-Latn-BA" w:eastAsia="bs-Latn-BA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A0E92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Sedmica borbe protiv tuberkuloze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E51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14.09.2025.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369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u okviru sekcije Zdravlje i ekologija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938E1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Edukativne radionice i crtanje plakata; humanitarne aktivnosti (prikupljanje donacija za zdravstvene ustanove) 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818A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Škola, Nastavnici i učenici osnovne škole, Crveni križ 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D34C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538222C3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794B9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13075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Svjetski dan srca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DBA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29.09.2025.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2BB9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3F66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Predavanje o zdravoj ishrani i vježbanje; sportski dan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0F08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i članovi sekcije Zdravlje i ekologija, Općina Centar, Crveni križ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8A22B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257872C9" w14:textId="77777777" w:rsidTr="00310BC1">
        <w:trPr>
          <w:trHeight w:val="945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C763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F3075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Konferencija </w:t>
            </w:r>
            <w:proofErr w:type="spellStart"/>
            <w:r>
              <w:rPr>
                <w:color w:val="000000"/>
                <w:sz w:val="18"/>
                <w:szCs w:val="18"/>
              </w:rPr>
              <w:t>GreenTech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Obrazovanje budućnosti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DF9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29.09.2025.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914C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Osnovna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DE29D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Radionice o ekologiji i reciklaži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B8B3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ERASMUS, Nastavnici škole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858E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1B60E887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8581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77638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6. Međunarodno-poslovna konferencija CMBE BiH 2025.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F075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30.09.2025.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ECB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Sarajevo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A632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Učešće u dječjim radionicama o poslovnoj etici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B682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Učenici škole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597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02F8CE83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4DE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A35A3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Svjetski dan učitelja Konferencija: Mentorstvo koje pokreće i gradi društvo znanja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89A56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5.okt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5B347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B830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Svečana priredba i zahvalnice učiteljima; dječja konferencija o učenju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AF3E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Direktor škole; MONKS IRPO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29A5E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76ACC066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71A36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539F2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borbe protiv raka dojke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CEFD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17.10.2025.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955AE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8E0D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Radionica o zdravlju i podrška oboljelima kroz crteže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1A1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škole i gostujući stručnjaci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0807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03964F4B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DF639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BDB93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Dječija nedjelja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35B5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01.10. do 07.10. 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D04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i institucije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A0C0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Vannastavne aktivnosti, igre i posjete muzejima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D746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6EB1C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7801D3C7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939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7BDAF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Konferencija Pedagoški kompas u medijskom labirintu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4BFA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23-25.10.2025.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89A9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Filozofski fakultet Katedra za pedagogiju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0877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Dječje radionice o medijskoj pismenosti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124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Filozofski fakultet, Nastavnici škole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5DFE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2B13F180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78E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8CFEB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Konferencija Digitalno obrazovanje 2025.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D456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24.10.2025. i 25.10.2025.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C9B3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Centar za obrazovanje tehnologije Zapadni Balkan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B978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Radionice o sigurnom korištenju interneta za djecu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0C3E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Ministarstvo obrazovanja Republike Srbije </w:t>
            </w:r>
            <w:proofErr w:type="spellStart"/>
            <w:r>
              <w:rPr>
                <w:color w:val="000000"/>
                <w:sz w:val="18"/>
                <w:szCs w:val="18"/>
              </w:rPr>
              <w:t>Nastavnicica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informatike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82EB1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3BDD1A5C" w14:textId="77777777" w:rsidTr="00310BC1">
        <w:trPr>
          <w:trHeight w:val="48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493FE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E3E9C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Obilježavanje mjeseca </w:t>
            </w:r>
            <w:proofErr w:type="spellStart"/>
            <w:r>
              <w:rPr>
                <w:color w:val="000000"/>
                <w:sz w:val="18"/>
                <w:szCs w:val="18"/>
              </w:rPr>
              <w:t>paradontalnog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zdravlja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4972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Oktobar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77AA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171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Promocija oralnog zdravlja kroz igre i demonstracije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7D3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Voditelji i učenici projekta e-</w:t>
            </w:r>
            <w:proofErr w:type="spellStart"/>
            <w:r>
              <w:rPr>
                <w:color w:val="000000"/>
                <w:sz w:val="18"/>
                <w:szCs w:val="18"/>
              </w:rPr>
              <w:t>twining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C4343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3428A0E8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91E07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1CDE2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Simpozijum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mentalnom zdravlju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41AB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07.-11. Oktobar 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0A5A1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Hotel </w:t>
            </w:r>
            <w:proofErr w:type="spellStart"/>
            <w:r>
              <w:rPr>
                <w:color w:val="000000"/>
                <w:sz w:val="18"/>
                <w:szCs w:val="18"/>
              </w:rPr>
              <w:t>Hills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0D9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Predavanja i radionice o emocijama za djecu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86C1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Pedagog, psiholog škole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Udruženje </w:t>
            </w:r>
            <w:proofErr w:type="spellStart"/>
            <w:r>
              <w:rPr>
                <w:color w:val="000000"/>
                <w:sz w:val="18"/>
                <w:szCs w:val="18"/>
              </w:rPr>
              <w:t>Menssana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5DD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100%</w:t>
            </w:r>
          </w:p>
        </w:tc>
      </w:tr>
      <w:tr w:rsidR="00310BC1" w14:paraId="36B53CA2" w14:textId="77777777" w:rsidTr="00310BC1">
        <w:trPr>
          <w:trHeight w:val="96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1B1E9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F203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Konferencija ACTS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B4A0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14.11.2025.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4192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SSST Univerzitet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5DDD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Dječje radionice o zdravlju i umjetnoj inteligenciji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1F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Pedagog, Psiholog, Nastavnici škole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7019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1E1D8A01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3EC9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93419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Svjetski dan mentalnog zdravlja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0A6F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10.10.2023.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1D2D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Hotel </w:t>
            </w:r>
            <w:proofErr w:type="spellStart"/>
            <w:r>
              <w:rPr>
                <w:color w:val="000000"/>
                <w:sz w:val="18"/>
                <w:szCs w:val="18"/>
              </w:rPr>
              <w:t>Hills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2EAD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Edukativna predstava na temu: Emocije i prijateljstvo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7CDF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Pedagog, psiholog škole; Učenici škole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53560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15A7A619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41204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4127F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Svjetski dan dijabetesa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737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14.11.2025.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89A9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 okviru sekcije Zdravlje i ekologija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433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Vršnjačka edukacija o zdravoj ishrani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5FBC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i učenici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2CB3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0D54008C" w14:textId="77777777" w:rsidTr="00310BC1">
        <w:trPr>
          <w:trHeight w:val="72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BC31B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8BB3A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državnosti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606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25.11. 2025.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75D4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B27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Čas </w:t>
            </w:r>
            <w:proofErr w:type="spellStart"/>
            <w:r>
              <w:rPr>
                <w:color w:val="000000"/>
                <w:sz w:val="18"/>
                <w:szCs w:val="18"/>
              </w:rPr>
              <w:t>odjeljenske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zajednice, plakati u holu, dječji film o državi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4EC6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Nastavnicica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historije, razrednici, učenici škole od I – IV razreda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D4BB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D2DA62F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5C2F0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46759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Međunarodni dan srednjoškolaca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DAC5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17.11.2025.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8FB0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39761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Vršnjačka edukacija o pravima djece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361E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Vijeće učenika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F5933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3475E0AC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3CC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7B9D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Svjetski dan borbe protiv HIV/AIDS-a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CE25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1.12.2025.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324AD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Općina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2E66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Edukativno predavanje o zdravlju za djecu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CF6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Škola, članovi Sekcije zdravlja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EB80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11A90C49" w14:textId="77777777" w:rsidTr="00310BC1">
        <w:trPr>
          <w:trHeight w:val="1815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8E5F3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A6F5A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ljudskih prava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E7B8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10.12.2025.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5CDD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6D59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Vršnjačka edukacija o pravima djece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C36C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Vijeće učenika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E49FC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5F6745AC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907CA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C9DDD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Pravoslavni Božić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D3B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07.01.2025.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708A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654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Čestitke i priredba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D742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Direktor škole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D306C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57F12810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8B84B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2E2CC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Katolički Božić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385D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25.12.2025.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3AD1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3B5C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Prigodan program putem razglasa i radionice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1612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897B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4F8B2CD" w14:textId="77777777" w:rsidTr="00310BC1">
        <w:trPr>
          <w:trHeight w:val="72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ACCD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07A6B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Sajam DENTBIH 2025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5247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03.10.2025.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437D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Sarajevo hotel </w:t>
            </w:r>
            <w:proofErr w:type="spellStart"/>
            <w:r>
              <w:rPr>
                <w:color w:val="000000"/>
                <w:sz w:val="18"/>
                <w:szCs w:val="18"/>
              </w:rPr>
              <w:t>Hills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F8B8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Sajam sa radionicama o oralnoj higijeni za djecu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7772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30237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697F7EE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2C81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81605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Pripremna sedmica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1B0C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od 18.08. do 29.08.2025.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6CE8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DF8E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dani, pripremni period prije početka školske godine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2399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2BDF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64EB3F44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F514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E1F9C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Prvi dan škole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F5F1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1.9.2025.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FD0C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E01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početak nove akademske godine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AD4D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EBD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06F3D8AA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6FB5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4A75F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Večer za roditelje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5C9E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26.9.2025.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F1C9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9F61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sastanak za roditelje o napretku učenika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2097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473E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32123310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B9BA4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ED106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njemačkog jedinstva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5A2F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A3BD1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5A97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nacionalni praznik u Njemačkoj koji slavi ujedinjenje Istočne i Zapadne Njemačke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2899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B734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2899D29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DB950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1D5B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Svjetski dan učitelja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2307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5.10.2025.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9D0D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DCE3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dan, slavlje učitelja širom svijeta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662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4D34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39F1FB40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F1659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926C1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Jesenski praznici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08C7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od 20.10. do 24.10.2025.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9564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E7E6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dani, odmor za učenike i osoblje tokom jesenske sezone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36B1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02400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1926E73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0ABA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5101D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Noć vještica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7ED1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31.10.2025.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F934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1D14E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slavlje Noći vještica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4DE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F24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00E650EA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17C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0291F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Laternenfest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6543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10.11.2025.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9A68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6A67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njemačka tradicija slavljenja sa paradama fenjera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D151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023B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5CD42962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ACE0B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F35D7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16723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24.11.2025.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E8CD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203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6F7CE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D968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77DBA4DD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46FDD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45444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državnosti BiH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18C85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89FA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1EBF6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Praznik, nacionalni praznik koji slavi državnost Bosne i Hercegovine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626FD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A40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59400374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0A9F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85E6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 zahvalnosti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1B25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27.11.2025.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412D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2B9E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američki praznik slavljen da se zahvali za žetvu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20AC4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3B7D3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369AC8FF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55E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953D1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Diplomatski zimski bazar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124B0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6.12.2025.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92A6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CDA0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dan, kulturni događaj gdje diplomate prodaju robu za dobrotvorne svrhe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4CB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058C7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00BE26B7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DBE65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E07C6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Zimsko slavlje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D241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12.12.2025.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C5F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CC049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slavlje koje obilježava zimsku sezonu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9959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CE9B2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AF8688D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FD947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F455F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Zimski praznici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524EA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od 22.12.2025. do 09.01.2026.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60D9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4E308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Neradni dani, zimski odmor za učenike i osoblje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56B7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975C9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310BC1" w14:paraId="40C9AC8F" w14:textId="77777777" w:rsidTr="00310BC1">
        <w:trPr>
          <w:trHeight w:val="330"/>
        </w:trPr>
        <w:tc>
          <w:tcPr>
            <w:tcW w:w="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FBC7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E19DD" w14:textId="77777777" w:rsidR="00310BC1" w:rsidRDefault="00310BC1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Posljednji dan prvog semestra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1E0F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30.1.2026.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4F912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3F64B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Školski dan, završni dan prvog semestra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4B0C" w14:textId="77777777" w:rsidR="00310BC1" w:rsidRDefault="00310BC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- 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80738" w14:textId="77777777" w:rsidR="00310BC1" w:rsidRDefault="00310BC1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</w:tbl>
    <w:tbl>
      <w:tblPr>
        <w:tblW w:w="4942" w:type="pct"/>
        <w:jc w:val="center"/>
        <w:tblLayout w:type="fixed"/>
        <w:tblLook w:val="04A0" w:firstRow="1" w:lastRow="0" w:firstColumn="1" w:lastColumn="0" w:noHBand="0" w:noVBand="1"/>
      </w:tblPr>
      <w:tblGrid>
        <w:gridCol w:w="467"/>
        <w:gridCol w:w="1888"/>
        <w:gridCol w:w="1239"/>
        <w:gridCol w:w="1426"/>
        <w:gridCol w:w="1852"/>
        <w:gridCol w:w="1282"/>
        <w:gridCol w:w="801"/>
      </w:tblGrid>
      <w:tr w:rsidR="007127EE" w14:paraId="17A05227" w14:textId="77777777">
        <w:trPr>
          <w:trHeight w:val="119"/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10777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F8392B" w14:textId="4A714794" w:rsidR="007127EE" w:rsidRDefault="007127EE">
            <w:pPr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B617C4" w14:textId="3F30B3DF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BA7851" w14:textId="67158232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AB86" w14:textId="7F2FC7EB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EDCF7" w14:textId="5574DC2F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CCCA" w14:textId="441ADBF3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  <w:tr w:rsidR="007127EE" w14:paraId="610A0C63" w14:textId="77777777">
        <w:trPr>
          <w:trHeight w:val="119"/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C63CD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DB42C" w14:textId="3727C7BB" w:rsidR="007127EE" w:rsidRDefault="007127EE">
            <w:pPr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C5C9D5" w14:textId="455A6028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DCE605" w14:textId="5AC7FDA4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1080A" w14:textId="4E562B4D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2046" w14:textId="39C17945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29EC" w14:textId="76D3E33C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  <w:tr w:rsidR="007127EE" w14:paraId="07C8B47A" w14:textId="77777777">
        <w:trPr>
          <w:trHeight w:val="119"/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8A2102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212AE9" w14:textId="617A278D" w:rsidR="007127EE" w:rsidRDefault="007127EE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7F6AC" w14:textId="01FCFCC8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3F1001" w14:textId="151C83E7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5E94E" w14:textId="00674707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2162" w14:textId="2F663E0D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BAD0" w14:textId="0C262BAD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  <w:tr w:rsidR="007127EE" w14:paraId="0424181A" w14:textId="77777777">
        <w:trPr>
          <w:trHeight w:val="119"/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069FD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AED532" w14:textId="68CCD3BB" w:rsidR="007127EE" w:rsidRDefault="007127EE">
            <w:pPr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35A12D" w14:textId="067244FA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75162A" w14:textId="1F2FC3AB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A0023" w14:textId="77777777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382C" w14:textId="573ECC48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DAC1" w14:textId="264C46A4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  <w:tr w:rsidR="007127EE" w14:paraId="74739BD9" w14:textId="77777777">
        <w:trPr>
          <w:trHeight w:val="43"/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D45D4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CD28C" w14:textId="0DC711C8" w:rsidR="007127EE" w:rsidRDefault="007127EE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961A80" w14:textId="599D976D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8391F0" w14:textId="05EFBFCC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2A48A" w14:textId="6774C67E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21D1" w14:textId="78B8DFF6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270B" w14:textId="14E38D85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  <w:tr w:rsidR="007127EE" w14:paraId="7EE9BDC0" w14:textId="77777777">
        <w:trPr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EBF48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6CF2EB" w14:textId="06DF9C53" w:rsidR="007127EE" w:rsidRDefault="007127EE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FD8F8" w14:textId="09907B87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37364" w14:textId="0499564D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EA03E" w14:textId="38BEA3A9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26FE" w14:textId="4A54F819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A827" w14:textId="2901EFB0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  <w:tr w:rsidR="007127EE" w14:paraId="221DA1C7" w14:textId="77777777">
        <w:trPr>
          <w:jc w:val="center"/>
        </w:trPr>
        <w:tc>
          <w:tcPr>
            <w:tcW w:w="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2169EE" w14:textId="77777777" w:rsidR="007127EE" w:rsidRDefault="007127EE">
            <w:pPr>
              <w:pStyle w:val="Paragrafspiska"/>
              <w:jc w:val="left"/>
              <w:rPr>
                <w:rFonts w:ascii="Times New Roman" w:eastAsia="Arial" w:hAnsi="Times New Roman" w:cs="Times New Roman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E9C0FA" w14:textId="287277C4" w:rsidR="007127EE" w:rsidRDefault="007127EE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9D17C6" w14:textId="411046A1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A608C9" w14:textId="3656F560" w:rsidR="007127EE" w:rsidRDefault="007127EE">
            <w:pPr>
              <w:snapToGrid w:val="0"/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B242" w14:textId="077533F5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7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3A09" w14:textId="0D86CD0D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4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3D9D" w14:textId="4B7CCB0F" w:rsidR="007127EE" w:rsidRDefault="007127EE">
            <w:pPr>
              <w:snapToGrid w:val="0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</w:tbl>
    <w:p w14:paraId="65D41ECA" w14:textId="77777777" w:rsidR="007127EE" w:rsidRDefault="007127EE">
      <w:pPr>
        <w:rPr>
          <w:b/>
          <w:lang w:val="bs-Latn-BA"/>
        </w:rPr>
      </w:pPr>
    </w:p>
    <w:p w14:paraId="15AE20E0" w14:textId="77777777" w:rsidR="007127EE" w:rsidRDefault="007127EE">
      <w:pPr>
        <w:rPr>
          <w:b/>
          <w:lang w:val="bs-Latn-BA"/>
        </w:rPr>
      </w:pPr>
    </w:p>
    <w:p w14:paraId="542FDDA8" w14:textId="77777777" w:rsidR="007127EE" w:rsidRDefault="00000000">
      <w:pPr>
        <w:pStyle w:val="Naslov2"/>
        <w:numPr>
          <w:ilvl w:val="1"/>
          <w:numId w:val="11"/>
        </w:numPr>
        <w:tabs>
          <w:tab w:val="left" w:pos="567"/>
        </w:tabs>
        <w:ind w:left="658" w:hanging="658"/>
        <w:rPr>
          <w:lang w:val="bs-Latn-BA"/>
        </w:rPr>
      </w:pPr>
      <w:bookmarkStart w:id="81" w:name="_Toc168919663"/>
      <w:bookmarkStart w:id="82" w:name="_Toc141079733"/>
      <w:r>
        <w:rPr>
          <w:lang w:val="bs-Latn-BA"/>
        </w:rPr>
        <w:t>Izvještaj o realiziranim projektnim aktivnostima u saradnji sa zajednicom</w:t>
      </w:r>
      <w:bookmarkEnd w:id="81"/>
      <w:bookmarkEnd w:id="82"/>
    </w:p>
    <w:p w14:paraId="4B575D48" w14:textId="77777777" w:rsidR="007127EE" w:rsidRDefault="00000000">
      <w:pPr>
        <w:rPr>
          <w:szCs w:val="22"/>
          <w:highlight w:val="yellow"/>
          <w:lang w:val="bs-Latn-BA"/>
        </w:rPr>
      </w:pPr>
      <w:r>
        <w:rPr>
          <w:szCs w:val="22"/>
          <w:highlight w:val="yellow"/>
          <w:lang w:val="bs-Latn-BA"/>
        </w:rPr>
        <w:t xml:space="preserve">U tabelu 30. upisuju se podaci o realiziranim projektnim aktivnostima u saradnji sa institucijama kulture, bibliotekama, NVO, zdravstvenim ustanovama itd. za prvo </w:t>
      </w:r>
      <w:proofErr w:type="spellStart"/>
      <w:r>
        <w:rPr>
          <w:szCs w:val="22"/>
          <w:highlight w:val="yellow"/>
          <w:lang w:val="bs-Latn-BA"/>
        </w:rPr>
        <w:t>polugodište</w:t>
      </w:r>
      <w:proofErr w:type="spellEnd"/>
      <w:r>
        <w:rPr>
          <w:szCs w:val="22"/>
          <w:highlight w:val="yellow"/>
          <w:lang w:val="bs-Latn-BA"/>
        </w:rPr>
        <w:t xml:space="preserve"> tekuće školske godine ili za prethodnu  školsku godinu.</w:t>
      </w:r>
    </w:p>
    <w:p w14:paraId="71A27888" w14:textId="77777777" w:rsidR="007127EE" w:rsidRDefault="007127EE">
      <w:pPr>
        <w:rPr>
          <w:szCs w:val="22"/>
          <w:lang w:val="bs-Latn-BA"/>
        </w:rPr>
      </w:pPr>
    </w:p>
    <w:p w14:paraId="00F6F066" w14:textId="77777777" w:rsidR="007127EE" w:rsidRDefault="00000000">
      <w:pPr>
        <w:jc w:val="right"/>
        <w:rPr>
          <w:b/>
          <w:color w:val="000000" w:themeColor="text1"/>
          <w:sz w:val="20"/>
          <w:szCs w:val="20"/>
          <w:lang w:val="bs-Latn-BA"/>
        </w:rPr>
      </w:pPr>
      <w:r>
        <w:rPr>
          <w:color w:val="000000" w:themeColor="text1"/>
          <w:szCs w:val="22"/>
          <w:lang w:val="bs-Latn-BA"/>
        </w:rPr>
        <w:t xml:space="preserve"> (Tabela 30.)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97"/>
        <w:gridCol w:w="1939"/>
        <w:gridCol w:w="1520"/>
        <w:gridCol w:w="1935"/>
        <w:gridCol w:w="1798"/>
        <w:gridCol w:w="1071"/>
      </w:tblGrid>
      <w:tr w:rsidR="007127EE" w14:paraId="4F348039" w14:textId="77777777" w:rsidTr="002B4204">
        <w:trPr>
          <w:trHeight w:val="147"/>
          <w:jc w:val="center"/>
        </w:trPr>
        <w:tc>
          <w:tcPr>
            <w:tcW w:w="440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1C711741" w14:textId="77777777" w:rsidR="007127EE" w:rsidRDefault="00000000">
            <w:pPr>
              <w:jc w:val="center"/>
              <w:rPr>
                <w:b/>
                <w:lang w:val="bs-Latn-BA"/>
              </w:rPr>
            </w:pPr>
            <w:r>
              <w:rPr>
                <w:b/>
                <w:lang w:val="bs-Latn-BA"/>
              </w:rPr>
              <w:t>r/b</w:t>
            </w:r>
          </w:p>
        </w:tc>
        <w:tc>
          <w:tcPr>
            <w:tcW w:w="1070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3995D3CF" w14:textId="77777777" w:rsidR="007127EE" w:rsidRDefault="00000000">
            <w:pPr>
              <w:jc w:val="center"/>
              <w:rPr>
                <w:b/>
                <w:sz w:val="20"/>
                <w:lang w:val="bs-Latn-BA"/>
              </w:rPr>
            </w:pPr>
            <w:r>
              <w:rPr>
                <w:b/>
                <w:sz w:val="20"/>
                <w:lang w:val="bs-Latn-BA"/>
              </w:rPr>
              <w:t>Naziv projektnih aktivnosti</w:t>
            </w:r>
          </w:p>
        </w:tc>
        <w:tc>
          <w:tcPr>
            <w:tcW w:w="839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7E6E6"/>
          </w:tcPr>
          <w:p w14:paraId="43EB7E35" w14:textId="77777777" w:rsidR="007127EE" w:rsidRDefault="007127EE">
            <w:pPr>
              <w:jc w:val="center"/>
              <w:rPr>
                <w:b/>
                <w:sz w:val="20"/>
                <w:lang w:val="bs-Latn-BA"/>
              </w:rPr>
            </w:pPr>
          </w:p>
          <w:p w14:paraId="3C559CDB" w14:textId="77777777" w:rsidR="007127EE" w:rsidRDefault="00000000">
            <w:pPr>
              <w:jc w:val="center"/>
              <w:rPr>
                <w:b/>
                <w:sz w:val="20"/>
                <w:lang w:val="bs-Latn-BA"/>
              </w:rPr>
            </w:pPr>
            <w:r>
              <w:rPr>
                <w:b/>
                <w:sz w:val="20"/>
                <w:lang w:val="bs-Latn-BA"/>
              </w:rPr>
              <w:t>Vrijeme realizacije</w:t>
            </w:r>
          </w:p>
        </w:tc>
        <w:tc>
          <w:tcPr>
            <w:tcW w:w="1068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7E6E6"/>
          </w:tcPr>
          <w:p w14:paraId="3B6F6316" w14:textId="77777777" w:rsidR="007127EE" w:rsidRDefault="00000000">
            <w:pPr>
              <w:jc w:val="center"/>
              <w:rPr>
                <w:b/>
                <w:sz w:val="20"/>
                <w:lang w:val="bs-Latn-BA"/>
              </w:rPr>
            </w:pPr>
            <w:r>
              <w:rPr>
                <w:b/>
                <w:sz w:val="20"/>
                <w:lang w:val="bs-Latn-BA"/>
              </w:rPr>
              <w:t>Institucije sa kojima je ostvarena saradnja</w:t>
            </w:r>
          </w:p>
        </w:tc>
        <w:tc>
          <w:tcPr>
            <w:tcW w:w="992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</w:tcBorders>
            <w:shd w:val="clear" w:color="auto" w:fill="E7E6E6"/>
            <w:vAlign w:val="center"/>
          </w:tcPr>
          <w:p w14:paraId="3B39218D" w14:textId="77777777" w:rsidR="007127EE" w:rsidRDefault="00000000">
            <w:pPr>
              <w:jc w:val="center"/>
              <w:rPr>
                <w:b/>
                <w:sz w:val="20"/>
                <w:lang w:val="bs-Latn-BA"/>
              </w:rPr>
            </w:pPr>
            <w:r>
              <w:rPr>
                <w:b/>
                <w:sz w:val="20"/>
                <w:lang w:val="bs-Latn-BA"/>
              </w:rPr>
              <w:t>Nosioci projektnih aktivnosti</w:t>
            </w:r>
          </w:p>
        </w:tc>
        <w:tc>
          <w:tcPr>
            <w:tcW w:w="591" w:type="pc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9C900E8" w14:textId="77777777" w:rsidR="007127EE" w:rsidRDefault="00000000">
            <w:pPr>
              <w:jc w:val="center"/>
              <w:rPr>
                <w:sz w:val="20"/>
                <w:lang w:val="bs-Latn-BA"/>
              </w:rPr>
            </w:pPr>
            <w:r>
              <w:rPr>
                <w:b/>
                <w:sz w:val="20"/>
                <w:lang w:val="bs-Latn-BA"/>
              </w:rPr>
              <w:t>Učinci projektnih aktivnosti</w:t>
            </w:r>
          </w:p>
        </w:tc>
      </w:tr>
    </w:tbl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85"/>
        <w:gridCol w:w="1616"/>
        <w:gridCol w:w="1927"/>
        <w:gridCol w:w="1701"/>
        <w:gridCol w:w="1134"/>
      </w:tblGrid>
      <w:tr w:rsidR="002B4204" w14:paraId="79CF008D" w14:textId="77777777" w:rsidTr="002B4204">
        <w:trPr>
          <w:trHeight w:val="255"/>
        </w:trPr>
        <w:tc>
          <w:tcPr>
            <w:tcW w:w="704" w:type="dxa"/>
            <w:noWrap/>
            <w:vAlign w:val="bottom"/>
            <w:hideMark/>
          </w:tcPr>
          <w:p w14:paraId="1F274640" w14:textId="77777777" w:rsidR="002B4204" w:rsidRDefault="002B4204">
            <w:pPr>
              <w:suppressAutoHyphens w:val="0"/>
              <w:jc w:val="right"/>
              <w:rPr>
                <w:color w:val="000000"/>
                <w:sz w:val="18"/>
                <w:szCs w:val="18"/>
                <w:lang w:val="bs-Latn-BA" w:eastAsia="bs-Latn-BA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985" w:type="dxa"/>
            <w:noWrap/>
            <w:vAlign w:val="bottom"/>
            <w:hideMark/>
          </w:tcPr>
          <w:p w14:paraId="40BEC2C4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Obuka za koordinatore praktične nastave </w:t>
            </w:r>
          </w:p>
        </w:tc>
        <w:tc>
          <w:tcPr>
            <w:tcW w:w="1616" w:type="dxa"/>
            <w:noWrap/>
            <w:vAlign w:val="bottom"/>
            <w:hideMark/>
          </w:tcPr>
          <w:p w14:paraId="7142B7E9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25-26.09.2025.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27965643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IRPO   Obuka i radionice o metodama poučavanja u osnovnoj školi </w:t>
            </w:r>
          </w:p>
        </w:tc>
        <w:tc>
          <w:tcPr>
            <w:tcW w:w="1701" w:type="dxa"/>
            <w:noWrap/>
            <w:vAlign w:val="bottom"/>
            <w:hideMark/>
          </w:tcPr>
          <w:p w14:paraId="4D78227A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IRPO, škola </w:t>
            </w:r>
          </w:p>
        </w:tc>
        <w:tc>
          <w:tcPr>
            <w:tcW w:w="1134" w:type="dxa"/>
            <w:noWrap/>
            <w:vAlign w:val="bottom"/>
            <w:hideMark/>
          </w:tcPr>
          <w:p w14:paraId="14CF8FDE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44942772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15551750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985" w:type="dxa"/>
            <w:noWrap/>
            <w:vAlign w:val="bottom"/>
            <w:hideMark/>
          </w:tcPr>
          <w:p w14:paraId="7C6C15BA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Kampanja prevencije za spolno prenosive bolesti </w:t>
            </w:r>
          </w:p>
        </w:tc>
        <w:tc>
          <w:tcPr>
            <w:tcW w:w="1616" w:type="dxa"/>
            <w:noWrap/>
            <w:vAlign w:val="bottom"/>
            <w:hideMark/>
          </w:tcPr>
          <w:p w14:paraId="598A6D37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30.09.2025.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2E8CBF82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Zavod za javno zdravstvo KS; Asocijacija infektologa BiH   Edukativne radionice prilagođene uzrastu o ličnoj higijeni i zdravlju </w:t>
            </w:r>
          </w:p>
        </w:tc>
        <w:tc>
          <w:tcPr>
            <w:tcW w:w="1701" w:type="dxa"/>
            <w:noWrap/>
            <w:vAlign w:val="bottom"/>
            <w:hideMark/>
          </w:tcPr>
          <w:p w14:paraId="689BA09C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Voditelji sekcije Zdravlje i ekologija, Učenici IV razreda </w:t>
            </w:r>
          </w:p>
        </w:tc>
        <w:tc>
          <w:tcPr>
            <w:tcW w:w="1134" w:type="dxa"/>
            <w:noWrap/>
            <w:vAlign w:val="bottom"/>
            <w:hideMark/>
          </w:tcPr>
          <w:p w14:paraId="356D7E54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00F9E478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02BA0C78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985" w:type="dxa"/>
            <w:noWrap/>
            <w:vAlign w:val="bottom"/>
            <w:hideMark/>
          </w:tcPr>
          <w:p w14:paraId="367D1915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Kampanja Race for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cure </w:t>
            </w:r>
          </w:p>
        </w:tc>
        <w:tc>
          <w:tcPr>
            <w:tcW w:w="1616" w:type="dxa"/>
            <w:noWrap/>
            <w:vAlign w:val="bottom"/>
            <w:hideMark/>
          </w:tcPr>
          <w:p w14:paraId="78380B07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27.09.2025.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190BF891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Udruženje CURE   Dječja trka i radionice o solidarnosti </w:t>
            </w:r>
          </w:p>
        </w:tc>
        <w:tc>
          <w:tcPr>
            <w:tcW w:w="1701" w:type="dxa"/>
            <w:noWrap/>
            <w:vAlign w:val="bottom"/>
            <w:hideMark/>
          </w:tcPr>
          <w:p w14:paraId="7B4B913D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i učenici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1D0FC4B4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2F1C5CBF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0DBE701E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985" w:type="dxa"/>
            <w:noWrap/>
            <w:vAlign w:val="bottom"/>
            <w:hideMark/>
          </w:tcPr>
          <w:p w14:paraId="5DDFDBEE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Projekat Evropska noć istraživača </w:t>
            </w:r>
          </w:p>
        </w:tc>
        <w:tc>
          <w:tcPr>
            <w:tcW w:w="1616" w:type="dxa"/>
            <w:noWrap/>
            <w:vAlign w:val="bottom"/>
            <w:hideMark/>
          </w:tcPr>
          <w:p w14:paraId="7005252B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26.09.2025.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106FD3C4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EU projekta: UG </w:t>
            </w:r>
            <w:proofErr w:type="spellStart"/>
            <w:r>
              <w:rPr>
                <w:color w:val="000000"/>
                <w:sz w:val="18"/>
                <w:szCs w:val="18"/>
              </w:rPr>
              <w:t>Balkanfilm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HEIS, Stratega BL   Naučne igre i eksperimenti za djecu </w:t>
            </w:r>
          </w:p>
        </w:tc>
        <w:tc>
          <w:tcPr>
            <w:tcW w:w="1701" w:type="dxa"/>
            <w:noWrap/>
            <w:vAlign w:val="bottom"/>
            <w:hideMark/>
          </w:tcPr>
          <w:p w14:paraId="2D1BC478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i učenici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1D4D0743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58280A69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6E1EE932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985" w:type="dxa"/>
            <w:noWrap/>
            <w:vAlign w:val="bottom"/>
            <w:hideMark/>
          </w:tcPr>
          <w:p w14:paraId="32E50CE4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Protetika praksa u </w:t>
            </w:r>
            <w:proofErr w:type="spellStart"/>
            <w:r>
              <w:rPr>
                <w:color w:val="000000"/>
                <w:sz w:val="18"/>
                <w:szCs w:val="18"/>
              </w:rPr>
              <w:t>MasterLab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16" w:type="dxa"/>
            <w:noWrap/>
            <w:vAlign w:val="bottom"/>
            <w:hideMark/>
          </w:tcPr>
          <w:p w14:paraId="182C45B2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Septembar-decembar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757A8059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MasterLab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 Radionice o zdravlju zuba i higijeni za osnovnoškolce </w:t>
            </w:r>
          </w:p>
        </w:tc>
        <w:tc>
          <w:tcPr>
            <w:tcW w:w="1701" w:type="dxa"/>
            <w:noWrap/>
            <w:vAlign w:val="bottom"/>
            <w:hideMark/>
          </w:tcPr>
          <w:p w14:paraId="779AC97E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škole, Učenici IV razreda </w:t>
            </w:r>
          </w:p>
        </w:tc>
        <w:tc>
          <w:tcPr>
            <w:tcW w:w="1134" w:type="dxa"/>
            <w:noWrap/>
            <w:vAlign w:val="bottom"/>
            <w:hideMark/>
          </w:tcPr>
          <w:p w14:paraId="0830EE06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2E6365B8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13243AC2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985" w:type="dxa"/>
            <w:noWrap/>
            <w:vAlign w:val="bottom"/>
            <w:hideMark/>
          </w:tcPr>
          <w:p w14:paraId="6FEEEB6E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Projekat Oralno zdravlje </w:t>
            </w:r>
          </w:p>
        </w:tc>
        <w:tc>
          <w:tcPr>
            <w:tcW w:w="1616" w:type="dxa"/>
            <w:noWrap/>
            <w:vAlign w:val="bottom"/>
            <w:hideMark/>
          </w:tcPr>
          <w:p w14:paraId="3BCADBB0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Oktobar/Novembar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705ACB2C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Vrtić Panda OŠ Mehmed – beg Kapetanović </w:t>
            </w:r>
            <w:proofErr w:type="spellStart"/>
            <w:r>
              <w:rPr>
                <w:color w:val="000000"/>
                <w:sz w:val="18"/>
                <w:szCs w:val="18"/>
              </w:rPr>
              <w:t>Ljubušak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Radionice o četkanju zuba i zdravoj ishrani </w:t>
            </w:r>
          </w:p>
        </w:tc>
        <w:tc>
          <w:tcPr>
            <w:tcW w:w="1701" w:type="dxa"/>
            <w:noWrap/>
            <w:vAlign w:val="bottom"/>
            <w:hideMark/>
          </w:tcPr>
          <w:p w14:paraId="663147D3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 Nastavnici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0B9D58C6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2CC17540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364209C1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985" w:type="dxa"/>
            <w:noWrap/>
            <w:vAlign w:val="bottom"/>
            <w:hideMark/>
          </w:tcPr>
          <w:p w14:paraId="1E7CF6A6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Akcija dobrovoljnog darivanja krvi </w:t>
            </w:r>
          </w:p>
        </w:tc>
        <w:tc>
          <w:tcPr>
            <w:tcW w:w="1616" w:type="dxa"/>
            <w:noWrap/>
            <w:vAlign w:val="bottom"/>
            <w:hideMark/>
          </w:tcPr>
          <w:p w14:paraId="3B0F075C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20.10. i 24.10.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4A9A3215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Crveni Križ   Edukativne priče o važnosti pomaganja drugima </w:t>
            </w:r>
          </w:p>
        </w:tc>
        <w:tc>
          <w:tcPr>
            <w:tcW w:w="1701" w:type="dxa"/>
            <w:noWrap/>
            <w:vAlign w:val="bottom"/>
            <w:hideMark/>
          </w:tcPr>
          <w:p w14:paraId="18802B6B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Crveni križ, Učenici/</w:t>
            </w:r>
            <w:proofErr w:type="spellStart"/>
            <w:r>
              <w:rPr>
                <w:color w:val="000000"/>
                <w:sz w:val="18"/>
                <w:szCs w:val="18"/>
              </w:rPr>
              <w:t>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četvrtih razreda </w:t>
            </w:r>
          </w:p>
        </w:tc>
        <w:tc>
          <w:tcPr>
            <w:tcW w:w="1134" w:type="dxa"/>
            <w:noWrap/>
            <w:vAlign w:val="bottom"/>
            <w:hideMark/>
          </w:tcPr>
          <w:p w14:paraId="080E6EE8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7BCC98B4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14BBF038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985" w:type="dxa"/>
            <w:noWrap/>
            <w:vAlign w:val="bottom"/>
            <w:hideMark/>
          </w:tcPr>
          <w:p w14:paraId="08FB5144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Socijalni dani </w:t>
            </w:r>
          </w:p>
        </w:tc>
        <w:tc>
          <w:tcPr>
            <w:tcW w:w="1616" w:type="dxa"/>
            <w:noWrap/>
            <w:vAlign w:val="bottom"/>
            <w:hideMark/>
          </w:tcPr>
          <w:p w14:paraId="2C6944AB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24.10.2025.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5D7C18FB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Općina, Ministarstvo za odgoj i obrazovanje   Igre i aktivnosti o prijateljstvu i toleranciji </w:t>
            </w:r>
          </w:p>
        </w:tc>
        <w:tc>
          <w:tcPr>
            <w:tcW w:w="1701" w:type="dxa"/>
            <w:noWrap/>
            <w:vAlign w:val="bottom"/>
            <w:hideMark/>
          </w:tcPr>
          <w:p w14:paraId="7CD72C3F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Općina, Ministarstvo za odgoj i obrazovanje, Učenici/</w:t>
            </w:r>
            <w:proofErr w:type="spellStart"/>
            <w:r>
              <w:rPr>
                <w:color w:val="000000"/>
                <w:sz w:val="18"/>
                <w:szCs w:val="18"/>
              </w:rPr>
              <w:t>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65C96FA2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0656A518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730B1F15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985" w:type="dxa"/>
            <w:noWrap/>
            <w:vAlign w:val="bottom"/>
            <w:hideMark/>
          </w:tcPr>
          <w:p w14:paraId="0CB465D6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Projekat „Ruke koje govore“ </w:t>
            </w:r>
          </w:p>
        </w:tc>
        <w:tc>
          <w:tcPr>
            <w:tcW w:w="1616" w:type="dxa"/>
            <w:noWrap/>
            <w:vAlign w:val="bottom"/>
            <w:hideMark/>
          </w:tcPr>
          <w:p w14:paraId="7FB38A4C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21.10.2025.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25CD715C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Udruženje za gluhe i nagluhe osobe   Radionice znakovnog jezika za djecu </w:t>
            </w:r>
          </w:p>
        </w:tc>
        <w:tc>
          <w:tcPr>
            <w:tcW w:w="1701" w:type="dxa"/>
            <w:noWrap/>
            <w:vAlign w:val="bottom"/>
            <w:hideMark/>
          </w:tcPr>
          <w:p w14:paraId="558291B0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Učenici III – IV razreda sa razrednikom </w:t>
            </w:r>
          </w:p>
        </w:tc>
        <w:tc>
          <w:tcPr>
            <w:tcW w:w="1134" w:type="dxa"/>
            <w:noWrap/>
            <w:vAlign w:val="bottom"/>
            <w:hideMark/>
          </w:tcPr>
          <w:p w14:paraId="0D1C00C8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7FAFCC63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4508322E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985" w:type="dxa"/>
            <w:noWrap/>
            <w:vAlign w:val="bottom"/>
            <w:hideMark/>
          </w:tcPr>
          <w:p w14:paraId="6679EBD8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Job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Shadowing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Erasmus + </w:t>
            </w:r>
            <w:proofErr w:type="spellStart"/>
            <w:r>
              <w:rPr>
                <w:color w:val="000000"/>
                <w:sz w:val="18"/>
                <w:szCs w:val="18"/>
              </w:rPr>
              <w:t>Programme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000000"/>
                <w:sz w:val="18"/>
                <w:szCs w:val="18"/>
              </w:rPr>
              <w:t>Liceo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Scientifico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Statale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„</w:t>
            </w:r>
            <w:proofErr w:type="spellStart"/>
            <w:r>
              <w:rPr>
                <w:color w:val="000000"/>
                <w:sz w:val="18"/>
                <w:szCs w:val="18"/>
              </w:rPr>
              <w:t>A.Messedaglia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“ </w:t>
            </w:r>
          </w:p>
        </w:tc>
        <w:tc>
          <w:tcPr>
            <w:tcW w:w="1616" w:type="dxa"/>
            <w:noWrap/>
            <w:vAlign w:val="bottom"/>
            <w:hideMark/>
          </w:tcPr>
          <w:p w14:paraId="6E59B534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6-8.10.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02896FC6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Verona   Erasmus razmjena: dječje aktivnosti i posjete školama </w:t>
            </w:r>
          </w:p>
        </w:tc>
        <w:tc>
          <w:tcPr>
            <w:tcW w:w="1701" w:type="dxa"/>
            <w:noWrap/>
            <w:vAlign w:val="bottom"/>
            <w:hideMark/>
          </w:tcPr>
          <w:p w14:paraId="6D91B759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Erasmus, nastavnici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0A33C8EC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6EFB7AF6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1640FD2F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985" w:type="dxa"/>
            <w:noWrap/>
            <w:vAlign w:val="bottom"/>
            <w:hideMark/>
          </w:tcPr>
          <w:p w14:paraId="563DBA6E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Teacher's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Training – </w:t>
            </w:r>
            <w:proofErr w:type="spellStart"/>
            <w:r>
              <w:rPr>
                <w:color w:val="000000"/>
                <w:sz w:val="18"/>
                <w:szCs w:val="18"/>
              </w:rPr>
              <w:t>superschools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616" w:type="dxa"/>
            <w:noWrap/>
            <w:vAlign w:val="bottom"/>
            <w:hideMark/>
          </w:tcPr>
          <w:p w14:paraId="1925FD4F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11-14.10.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61737007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Ohrid   Obuka za nastavnike o inkluzivnom obrazovanju za osnovnu školu </w:t>
            </w:r>
          </w:p>
        </w:tc>
        <w:tc>
          <w:tcPr>
            <w:tcW w:w="1701" w:type="dxa"/>
            <w:noWrap/>
            <w:vAlign w:val="bottom"/>
            <w:hideMark/>
          </w:tcPr>
          <w:p w14:paraId="249D9C74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RAYCO, nastavnici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4D87D4CC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414951D5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40A91BF0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985" w:type="dxa"/>
            <w:noWrap/>
            <w:vAlign w:val="bottom"/>
            <w:hideMark/>
          </w:tcPr>
          <w:p w14:paraId="32A1A7AC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Projekat Regional Youth </w:t>
            </w:r>
            <w:proofErr w:type="spellStart"/>
            <w:r>
              <w:rPr>
                <w:color w:val="000000"/>
                <w:sz w:val="18"/>
                <w:szCs w:val="18"/>
              </w:rPr>
              <w:t>Cooperation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Office </w:t>
            </w:r>
            <w:proofErr w:type="spellStart"/>
            <w:r>
              <w:rPr>
                <w:color w:val="000000"/>
                <w:sz w:val="18"/>
                <w:szCs w:val="18"/>
              </w:rPr>
              <w:t>Superschools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„Smile </w:t>
            </w:r>
            <w:proofErr w:type="spellStart"/>
            <w:r>
              <w:rPr>
                <w:color w:val="000000"/>
                <w:sz w:val="18"/>
                <w:szCs w:val="18"/>
              </w:rPr>
              <w:t>Without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“ </w:t>
            </w:r>
          </w:p>
        </w:tc>
        <w:tc>
          <w:tcPr>
            <w:tcW w:w="1616" w:type="dxa"/>
            <w:noWrap/>
            <w:vAlign w:val="bottom"/>
            <w:hideMark/>
          </w:tcPr>
          <w:p w14:paraId="7EAA3105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25.11.-30.11.2025.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62278E37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RYCO i partnerstvo sa OSMU Dr. Jovan </w:t>
            </w:r>
            <w:proofErr w:type="spellStart"/>
            <w:r>
              <w:rPr>
                <w:color w:val="000000"/>
                <w:sz w:val="18"/>
                <w:szCs w:val="18"/>
              </w:rPr>
              <w:t>Kalauzi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Bitola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Sjeverna Makedonija, GIZ   RYCO, Međunarodne igre i radionice o prijateljstvu </w:t>
            </w:r>
          </w:p>
        </w:tc>
        <w:tc>
          <w:tcPr>
            <w:tcW w:w="1701" w:type="dxa"/>
            <w:noWrap/>
            <w:vAlign w:val="bottom"/>
            <w:hideMark/>
          </w:tcPr>
          <w:p w14:paraId="2287C87F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škole, Učenici trećih i četvrtih razreda </w:t>
            </w:r>
          </w:p>
        </w:tc>
        <w:tc>
          <w:tcPr>
            <w:tcW w:w="1134" w:type="dxa"/>
            <w:noWrap/>
            <w:vAlign w:val="bottom"/>
            <w:hideMark/>
          </w:tcPr>
          <w:p w14:paraId="4E2374EC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1559DDF2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34D538E3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985" w:type="dxa"/>
            <w:noWrap/>
            <w:vAlign w:val="bottom"/>
            <w:hideMark/>
          </w:tcPr>
          <w:p w14:paraId="72F43481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Program stop prevenciji nasilja </w:t>
            </w:r>
          </w:p>
        </w:tc>
        <w:tc>
          <w:tcPr>
            <w:tcW w:w="1616" w:type="dxa"/>
            <w:noWrap/>
            <w:vAlign w:val="bottom"/>
            <w:hideMark/>
          </w:tcPr>
          <w:p w14:paraId="1D8F231D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21.11.2025.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1742D8E5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IPD institut   Radionice o prevenciji nasilja među djecom </w:t>
            </w:r>
          </w:p>
        </w:tc>
        <w:tc>
          <w:tcPr>
            <w:tcW w:w="1701" w:type="dxa"/>
            <w:noWrap/>
            <w:vAlign w:val="bottom"/>
            <w:hideMark/>
          </w:tcPr>
          <w:p w14:paraId="7A8775FF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Stručna služba i učenici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39C6A94E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368A52C9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33A440C4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985" w:type="dxa"/>
            <w:noWrap/>
            <w:vAlign w:val="bottom"/>
            <w:hideMark/>
          </w:tcPr>
          <w:p w14:paraId="3F556D5B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Projekat Akademija za mlade poduzetnike </w:t>
            </w:r>
          </w:p>
        </w:tc>
        <w:tc>
          <w:tcPr>
            <w:tcW w:w="1616" w:type="dxa"/>
            <w:noWrap/>
            <w:vAlign w:val="bottom"/>
            <w:hideMark/>
          </w:tcPr>
          <w:p w14:paraId="4B5100D8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21.11.2025.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7D9A2E90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SSST Univerzitet   Dječje radionice o kreativnosti i idejama </w:t>
            </w:r>
          </w:p>
        </w:tc>
        <w:tc>
          <w:tcPr>
            <w:tcW w:w="1701" w:type="dxa"/>
            <w:noWrap/>
            <w:vAlign w:val="bottom"/>
            <w:hideMark/>
          </w:tcPr>
          <w:p w14:paraId="1EF95130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Nastavnici, voditelji projekta i učenici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5DAC501D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35C1C768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7396B239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985" w:type="dxa"/>
            <w:noWrap/>
            <w:vAlign w:val="bottom"/>
            <w:hideMark/>
          </w:tcPr>
          <w:p w14:paraId="7740204D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Dani E - medica </w:t>
            </w:r>
          </w:p>
        </w:tc>
        <w:tc>
          <w:tcPr>
            <w:tcW w:w="1616" w:type="dxa"/>
            <w:noWrap/>
            <w:vAlign w:val="bottom"/>
            <w:hideMark/>
          </w:tcPr>
          <w:p w14:paraId="722423E1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Novembar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6F815CF5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Republika Hrvatska   Online radionice o zdravlju za djecu </w:t>
            </w:r>
          </w:p>
        </w:tc>
        <w:tc>
          <w:tcPr>
            <w:tcW w:w="1701" w:type="dxa"/>
            <w:noWrap/>
            <w:vAlign w:val="bottom"/>
            <w:hideMark/>
          </w:tcPr>
          <w:p w14:paraId="50D80456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Pedagog, mentori i nastavnici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0A2B2F49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1735CF7C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660BA9FC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985" w:type="dxa"/>
            <w:noWrap/>
            <w:vAlign w:val="bottom"/>
            <w:hideMark/>
          </w:tcPr>
          <w:p w14:paraId="68851424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Projekat „Redovni preventivni pregledi kao dio zdravih životnih navika“ </w:t>
            </w:r>
          </w:p>
        </w:tc>
        <w:tc>
          <w:tcPr>
            <w:tcW w:w="1616" w:type="dxa"/>
            <w:noWrap/>
            <w:vAlign w:val="bottom"/>
            <w:hideMark/>
          </w:tcPr>
          <w:p w14:paraId="5462A2FC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Decembar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67138BB0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Ministarstvo za nauku i obrazovanje </w:t>
            </w:r>
            <w:proofErr w:type="spellStart"/>
            <w:r>
              <w:rPr>
                <w:color w:val="000000"/>
                <w:sz w:val="18"/>
                <w:szCs w:val="18"/>
              </w:rPr>
              <w:t>FbiH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 Edukativne igre o zdravim navikama </w:t>
            </w:r>
          </w:p>
        </w:tc>
        <w:tc>
          <w:tcPr>
            <w:tcW w:w="1701" w:type="dxa"/>
            <w:noWrap/>
            <w:vAlign w:val="bottom"/>
            <w:hideMark/>
          </w:tcPr>
          <w:p w14:paraId="73E2DF96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Škola, nastavnici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61A878F9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0386708B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06659886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985" w:type="dxa"/>
            <w:noWrap/>
            <w:vAlign w:val="bottom"/>
            <w:hideMark/>
          </w:tcPr>
          <w:p w14:paraId="0299034E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Humanitarna akcija prikupljanja paketića </w:t>
            </w:r>
          </w:p>
        </w:tc>
        <w:tc>
          <w:tcPr>
            <w:tcW w:w="1616" w:type="dxa"/>
            <w:noWrap/>
            <w:vAlign w:val="bottom"/>
            <w:hideMark/>
          </w:tcPr>
          <w:p w14:paraId="43208AC6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04.12. 2025.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527893B1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Udruženje „Ruku na srce“   Prikupljanje igračaka i slatkiša za djecu </w:t>
            </w:r>
          </w:p>
        </w:tc>
        <w:tc>
          <w:tcPr>
            <w:tcW w:w="1701" w:type="dxa"/>
            <w:noWrap/>
            <w:vAlign w:val="bottom"/>
            <w:hideMark/>
          </w:tcPr>
          <w:p w14:paraId="76C6BBE6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Škola, Učenici i uposlenici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41235526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1E2D21F2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579840E3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985" w:type="dxa"/>
            <w:noWrap/>
            <w:vAlign w:val="bottom"/>
            <w:hideMark/>
          </w:tcPr>
          <w:p w14:paraId="06FE2DBE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Posjeta </w:t>
            </w:r>
            <w:proofErr w:type="spellStart"/>
            <w:r>
              <w:rPr>
                <w:color w:val="000000"/>
                <w:sz w:val="18"/>
                <w:szCs w:val="18"/>
              </w:rPr>
              <w:t>Burch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univerzitetu </w:t>
            </w:r>
          </w:p>
        </w:tc>
        <w:tc>
          <w:tcPr>
            <w:tcW w:w="1616" w:type="dxa"/>
            <w:noWrap/>
            <w:vAlign w:val="bottom"/>
            <w:hideMark/>
          </w:tcPr>
          <w:p w14:paraId="602D8D5D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23.12.2025.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4E952398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univerzitet   Obilazak univerziteta i dječje radionice </w:t>
            </w:r>
          </w:p>
        </w:tc>
        <w:tc>
          <w:tcPr>
            <w:tcW w:w="1701" w:type="dxa"/>
            <w:noWrap/>
            <w:vAlign w:val="bottom"/>
            <w:hideMark/>
          </w:tcPr>
          <w:p w14:paraId="4A834CE5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i učenici, </w:t>
            </w:r>
            <w:proofErr w:type="spellStart"/>
            <w:r>
              <w:rPr>
                <w:color w:val="000000"/>
                <w:sz w:val="18"/>
                <w:szCs w:val="18"/>
              </w:rPr>
              <w:t>Burch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univerzitet </w:t>
            </w:r>
          </w:p>
        </w:tc>
        <w:tc>
          <w:tcPr>
            <w:tcW w:w="1134" w:type="dxa"/>
            <w:noWrap/>
            <w:vAlign w:val="bottom"/>
            <w:hideMark/>
          </w:tcPr>
          <w:p w14:paraId="2A29BC64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  <w:tr w:rsidR="002B4204" w14:paraId="5880392A" w14:textId="77777777" w:rsidTr="002B4204">
        <w:trPr>
          <w:trHeight w:val="240"/>
        </w:trPr>
        <w:tc>
          <w:tcPr>
            <w:tcW w:w="704" w:type="dxa"/>
            <w:noWrap/>
            <w:vAlign w:val="bottom"/>
            <w:hideMark/>
          </w:tcPr>
          <w:p w14:paraId="447BFDAE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985" w:type="dxa"/>
            <w:noWrap/>
            <w:vAlign w:val="bottom"/>
            <w:hideMark/>
          </w:tcPr>
          <w:p w14:paraId="63BFE1F6" w14:textId="77777777" w:rsidR="002B4204" w:rsidRDefault="002B4204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„</w:t>
            </w:r>
            <w:proofErr w:type="spellStart"/>
            <w:r>
              <w:rPr>
                <w:color w:val="000000"/>
                <w:sz w:val="18"/>
                <w:szCs w:val="18"/>
              </w:rPr>
              <w:t>Estetka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stomatologija iza scene“ </w:t>
            </w:r>
          </w:p>
        </w:tc>
        <w:tc>
          <w:tcPr>
            <w:tcW w:w="1616" w:type="dxa"/>
            <w:noWrap/>
            <w:vAlign w:val="bottom"/>
            <w:hideMark/>
          </w:tcPr>
          <w:p w14:paraId="534C8DD5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11.12.2025. </w:t>
            </w:r>
          </w:p>
        </w:tc>
        <w:tc>
          <w:tcPr>
            <w:tcW w:w="1927" w:type="dxa"/>
            <w:noWrap/>
            <w:vAlign w:val="bottom"/>
            <w:hideMark/>
          </w:tcPr>
          <w:p w14:paraId="3AE9FAB2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Interdent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škola   Radionice o zubima i higijeni za djecu </w:t>
            </w:r>
          </w:p>
        </w:tc>
        <w:tc>
          <w:tcPr>
            <w:tcW w:w="1701" w:type="dxa"/>
            <w:noWrap/>
            <w:vAlign w:val="bottom"/>
            <w:hideMark/>
          </w:tcPr>
          <w:p w14:paraId="3D436218" w14:textId="77777777" w:rsidR="002B4204" w:rsidRDefault="002B420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Nastavnici i učenici škole </w:t>
            </w:r>
          </w:p>
        </w:tc>
        <w:tc>
          <w:tcPr>
            <w:tcW w:w="1134" w:type="dxa"/>
            <w:noWrap/>
            <w:vAlign w:val="bottom"/>
            <w:hideMark/>
          </w:tcPr>
          <w:p w14:paraId="5D170DFB" w14:textId="77777777" w:rsidR="002B4204" w:rsidRDefault="002B4204">
            <w:pPr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</w:tr>
    </w:tbl>
    <w:p w14:paraId="13199462" w14:textId="77777777" w:rsidR="007127EE" w:rsidRDefault="007127EE">
      <w:pPr>
        <w:rPr>
          <w:sz w:val="12"/>
          <w:szCs w:val="12"/>
          <w:lang w:val="bs-Latn-BA"/>
        </w:rPr>
      </w:pPr>
    </w:p>
    <w:p w14:paraId="575E1E29" w14:textId="77777777" w:rsidR="007127EE" w:rsidRDefault="007127EE">
      <w:pPr>
        <w:rPr>
          <w:sz w:val="12"/>
          <w:szCs w:val="12"/>
          <w:lang w:val="bs-Latn-BA"/>
        </w:rPr>
      </w:pPr>
    </w:p>
    <w:p w14:paraId="50B7EB54" w14:textId="77777777" w:rsidR="007127EE" w:rsidRDefault="007127EE">
      <w:pPr>
        <w:rPr>
          <w:sz w:val="12"/>
          <w:szCs w:val="12"/>
          <w:lang w:val="bs-Latn-BA"/>
        </w:rPr>
      </w:pPr>
    </w:p>
    <w:p w14:paraId="3ACBC697" w14:textId="77777777" w:rsidR="007127EE" w:rsidRDefault="00000000">
      <w:pPr>
        <w:pStyle w:val="Naslov2"/>
        <w:numPr>
          <w:ilvl w:val="1"/>
          <w:numId w:val="11"/>
        </w:numPr>
        <w:tabs>
          <w:tab w:val="left" w:pos="567"/>
        </w:tabs>
        <w:ind w:left="658" w:hanging="658"/>
        <w:rPr>
          <w:lang w:val="bs-Latn-BA"/>
        </w:rPr>
      </w:pPr>
      <w:bookmarkStart w:id="83" w:name="_Toc168919664"/>
      <w:bookmarkStart w:id="84" w:name="_Toc141079734"/>
      <w:r>
        <w:rPr>
          <w:lang w:val="bs-Latn-BA"/>
        </w:rPr>
        <w:t>Izvještaj o realizaciji zadataka za unapređenje rada</w:t>
      </w:r>
      <w:bookmarkEnd w:id="83"/>
      <w:bookmarkEnd w:id="84"/>
    </w:p>
    <w:p w14:paraId="368E56DD" w14:textId="77777777" w:rsidR="007127EE" w:rsidRDefault="00000000">
      <w:pPr>
        <w:rPr>
          <w:szCs w:val="22"/>
          <w:highlight w:val="yellow"/>
          <w:lang w:val="bs-Latn-BA"/>
        </w:rPr>
      </w:pPr>
      <w:r>
        <w:rPr>
          <w:szCs w:val="22"/>
          <w:highlight w:val="yellow"/>
          <w:lang w:val="bs-Latn-BA"/>
        </w:rPr>
        <w:t xml:space="preserve">U tabelu 31. upisuju se podaci o realiziranim aktivnostima za unapređenje rada koje je škola </w:t>
      </w:r>
      <w:proofErr w:type="spellStart"/>
      <w:r>
        <w:rPr>
          <w:szCs w:val="22"/>
          <w:highlight w:val="yellow"/>
          <w:lang w:val="bs-Latn-BA"/>
        </w:rPr>
        <w:t>identifikovala</w:t>
      </w:r>
      <w:proofErr w:type="spellEnd"/>
      <w:r>
        <w:rPr>
          <w:szCs w:val="22"/>
          <w:highlight w:val="yellow"/>
          <w:lang w:val="bs-Latn-BA"/>
        </w:rPr>
        <w:t xml:space="preserve"> kroz konkretne zadatke u školi za prvo </w:t>
      </w:r>
      <w:proofErr w:type="spellStart"/>
      <w:r>
        <w:rPr>
          <w:szCs w:val="22"/>
          <w:highlight w:val="yellow"/>
          <w:lang w:val="bs-Latn-BA"/>
        </w:rPr>
        <w:t>polugodište</w:t>
      </w:r>
      <w:proofErr w:type="spellEnd"/>
      <w:r>
        <w:rPr>
          <w:szCs w:val="22"/>
          <w:highlight w:val="yellow"/>
          <w:lang w:val="bs-Latn-BA"/>
        </w:rPr>
        <w:t xml:space="preserve"> tekuće školske godine ili za prethodnu  školsku godinu.</w:t>
      </w:r>
    </w:p>
    <w:p w14:paraId="0DA7251E" w14:textId="77777777" w:rsidR="007127EE" w:rsidRDefault="007127EE">
      <w:pPr>
        <w:rPr>
          <w:szCs w:val="22"/>
          <w:lang w:val="bs-Latn-BA"/>
        </w:rPr>
      </w:pPr>
    </w:p>
    <w:p w14:paraId="6047B8A7" w14:textId="77777777" w:rsidR="007127EE" w:rsidRDefault="00000000">
      <w:pPr>
        <w:ind w:left="7200"/>
        <w:jc w:val="center"/>
        <w:rPr>
          <w:color w:val="000000" w:themeColor="text1"/>
          <w:szCs w:val="22"/>
          <w:lang w:val="bs-Latn-BA"/>
        </w:rPr>
      </w:pPr>
      <w:r>
        <w:rPr>
          <w:bCs/>
          <w:color w:val="000000" w:themeColor="text1"/>
          <w:szCs w:val="22"/>
          <w:lang w:val="bs-Latn-BA"/>
        </w:rPr>
        <w:t>(Tabela 31</w:t>
      </w:r>
      <w:r>
        <w:rPr>
          <w:color w:val="000000" w:themeColor="text1"/>
          <w:szCs w:val="22"/>
          <w:lang w:val="bs-Latn-BA"/>
        </w:rPr>
        <w:t>.)</w:t>
      </w:r>
    </w:p>
    <w:tbl>
      <w:tblPr>
        <w:tblpPr w:leftFromText="180" w:rightFromText="180" w:bottomFromText="200" w:vertAnchor="text" w:horzAnchor="margin" w:tblpY="5"/>
        <w:tblW w:w="49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2694"/>
        <w:gridCol w:w="2687"/>
        <w:gridCol w:w="2686"/>
      </w:tblGrid>
      <w:tr w:rsidR="007127EE" w14:paraId="585AEE62" w14:textId="77777777">
        <w:trPr>
          <w:trHeight w:val="200"/>
        </w:trPr>
        <w:tc>
          <w:tcPr>
            <w:tcW w:w="458" w:type="pct"/>
            <w:tcBorders>
              <w:top w:val="doub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E7E6E6"/>
          </w:tcPr>
          <w:p w14:paraId="3A83C6D2" w14:textId="77777777" w:rsidR="007127EE" w:rsidRDefault="00000000">
            <w:pPr>
              <w:jc w:val="center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r/b</w:t>
            </w:r>
          </w:p>
        </w:tc>
        <w:tc>
          <w:tcPr>
            <w:tcW w:w="1517" w:type="pct"/>
            <w:tcBorders>
              <w:top w:val="doub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E7E6E6"/>
          </w:tcPr>
          <w:p w14:paraId="6C6F2C32" w14:textId="77777777" w:rsidR="007127EE" w:rsidRDefault="00000000">
            <w:pPr>
              <w:ind w:left="360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Zadatak</w:t>
            </w:r>
            <w:r>
              <w:rPr>
                <w:b/>
                <w:sz w:val="18"/>
                <w:szCs w:val="18"/>
                <w:lang w:val="bs-Latn-BA"/>
              </w:rPr>
              <w:tab/>
            </w:r>
            <w:r>
              <w:rPr>
                <w:b/>
                <w:sz w:val="18"/>
                <w:szCs w:val="18"/>
                <w:lang w:val="bs-Latn-BA"/>
              </w:rPr>
              <w:tab/>
            </w:r>
          </w:p>
        </w:tc>
        <w:tc>
          <w:tcPr>
            <w:tcW w:w="1513" w:type="pct"/>
            <w:tcBorders>
              <w:top w:val="doub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E7E6E6"/>
          </w:tcPr>
          <w:p w14:paraId="7FFF660F" w14:textId="77777777" w:rsidR="007127EE" w:rsidRDefault="00000000">
            <w:pPr>
              <w:ind w:left="360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Nosilac posla</w:t>
            </w:r>
          </w:p>
        </w:tc>
        <w:tc>
          <w:tcPr>
            <w:tcW w:w="1512" w:type="pct"/>
            <w:tcBorders>
              <w:top w:val="doub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shd w:val="clear" w:color="auto" w:fill="E7E6E6"/>
          </w:tcPr>
          <w:p w14:paraId="03FB3CDF" w14:textId="77777777" w:rsidR="007127EE" w:rsidRDefault="00000000">
            <w:pPr>
              <w:ind w:left="360"/>
              <w:rPr>
                <w:b/>
                <w:sz w:val="18"/>
                <w:szCs w:val="18"/>
                <w:lang w:val="bs-Latn-BA"/>
              </w:rPr>
            </w:pPr>
            <w:r>
              <w:rPr>
                <w:b/>
                <w:sz w:val="18"/>
                <w:szCs w:val="18"/>
                <w:lang w:val="bs-Latn-BA"/>
              </w:rPr>
              <w:t>Vrijeme</w:t>
            </w:r>
          </w:p>
        </w:tc>
      </w:tr>
      <w:tr w:rsidR="007127EE" w14:paraId="40766DDD" w14:textId="77777777">
        <w:trPr>
          <w:trHeight w:val="200"/>
        </w:trPr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085C" w14:textId="77777777" w:rsidR="007127EE" w:rsidRPr="002729D4" w:rsidRDefault="007127EE" w:rsidP="002729D4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7456" w14:textId="7B5261D5" w:rsidR="007127EE" w:rsidRDefault="007127EE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C295" w14:textId="1C86D2D1" w:rsidR="007127EE" w:rsidRDefault="007127EE">
            <w:pPr>
              <w:jc w:val="left"/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  <w:tc>
          <w:tcPr>
            <w:tcW w:w="1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C8EF" w14:textId="06AC56B3" w:rsidR="007127EE" w:rsidRDefault="007127EE">
            <w:pPr>
              <w:rPr>
                <w:rFonts w:eastAsia="Arial"/>
                <w:sz w:val="18"/>
                <w:szCs w:val="18"/>
                <w:lang w:val="bs-Latn-BA" w:eastAsia="bs-Latn-BA"/>
              </w:rPr>
            </w:pPr>
          </w:p>
        </w:tc>
      </w:tr>
    </w:tbl>
    <w:tbl>
      <w:tblPr>
        <w:tblW w:w="8926" w:type="dxa"/>
        <w:tblLook w:val="04A0" w:firstRow="1" w:lastRow="0" w:firstColumn="1" w:lastColumn="0" w:noHBand="0" w:noVBand="1"/>
      </w:tblPr>
      <w:tblGrid>
        <w:gridCol w:w="846"/>
        <w:gridCol w:w="2693"/>
        <w:gridCol w:w="2693"/>
        <w:gridCol w:w="2694"/>
      </w:tblGrid>
      <w:tr w:rsidR="002729D4" w:rsidRPr="002729D4" w14:paraId="58F531AD" w14:textId="77777777" w:rsidTr="002729D4">
        <w:trPr>
          <w:trHeight w:val="33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7A586" w14:textId="77777777" w:rsidR="002729D4" w:rsidRPr="002729D4" w:rsidRDefault="002729D4">
            <w:pPr>
              <w:suppressAutoHyphens w:val="0"/>
              <w:jc w:val="right"/>
              <w:rPr>
                <w:color w:val="000000" w:themeColor="text1"/>
                <w:sz w:val="18"/>
                <w:szCs w:val="18"/>
                <w:lang w:val="bs-Latn-BA" w:eastAsia="bs-Latn-BA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5B650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Web alati u nastavi 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CA1E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Svi nastavnici 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9BD6F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66DBDA43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F9855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D098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eTwinning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61748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Sekcija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eTwininga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80A9C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34E57717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2325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lastRenderedPageBreak/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DFE03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Međupredmetna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povezivanja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67C14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koji rade po kurikulumu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CD93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Kontinuirana </w:t>
            </w:r>
          </w:p>
        </w:tc>
      </w:tr>
      <w:tr w:rsidR="002729D4" w:rsidRPr="002729D4" w14:paraId="39E4A762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67C67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F6D76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Povezivanje teorije i prakse/Izrada kreativnih radova koristeći nove tehnologije i materijale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70CE0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Stručni aktiv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5D261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1E6703A2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633C5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C5E2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Praktične aktivnosti u laboratoriji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06D95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prirodnih nauka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8B7FB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02285A19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3239B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9F5A2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Međuškolsko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povezivanje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194E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Predmetni nastavnici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6375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U skladu sa planom školskih aktivnosti </w:t>
            </w:r>
          </w:p>
        </w:tc>
      </w:tr>
      <w:tr w:rsidR="002729D4" w:rsidRPr="002729D4" w14:paraId="15752B42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52C59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3462D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Nabavka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savremene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opreme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7EFC9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Direktor, Stručni aktiv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6B7C6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Septembar-oktobar </w:t>
            </w:r>
          </w:p>
        </w:tc>
      </w:tr>
      <w:tr w:rsidR="002729D4" w:rsidRPr="002729D4" w14:paraId="19E43613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2E0F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8E04C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e-Medica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9E33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Koordinator projekta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ED527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U skladu sa programom e-Medica </w:t>
            </w:r>
          </w:p>
        </w:tc>
      </w:tr>
      <w:tr w:rsidR="002729D4" w:rsidRPr="002729D4" w14:paraId="1BC55613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B48DF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78846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Projekat oralno zdravlje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C988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Stručni aktiv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5A06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5A48B388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3CBB9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7A95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Projekat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Biosigurnost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i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biozaštita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A8212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Stručni i prirodni aktiv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9B25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54012A0F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C411F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B1E81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Akademija za mlade istraživače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DDEFB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Stručni i društveni aktiv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00BCA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27721712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76DF2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1B75A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CIVITAS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DABF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Društveni aktiv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BD688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1258D477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BC429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142B2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Program Blagodati roditeljstva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86C6D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Stručna služba (pedagog i psiholog)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44932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Decembar </w:t>
            </w:r>
          </w:p>
        </w:tc>
      </w:tr>
      <w:tr w:rsidR="002729D4" w:rsidRPr="002729D4" w14:paraId="4457E97D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B8FC6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7A820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Summer School Celje. Uvođenje novosti i unapređenje rada i tehnologije za djecu u osnovnoj školi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99D94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F1B52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Septembar </w:t>
            </w:r>
          </w:p>
        </w:tc>
      </w:tr>
      <w:tr w:rsidR="002729D4" w:rsidRPr="002729D4" w14:paraId="70EE575C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52BEF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73A0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Program RYCO </w:t>
            </w:r>
            <w:proofErr w:type="spellStart"/>
            <w:r w:rsidRPr="002729D4">
              <w:rPr>
                <w:color w:val="000000" w:themeColor="text1"/>
                <w:sz w:val="18"/>
                <w:szCs w:val="18"/>
              </w:rPr>
              <w:t>Superschools</w:t>
            </w:r>
            <w:proofErr w:type="spellEnd"/>
            <w:r w:rsidRPr="002729D4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78815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škole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67FE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Novembar </w:t>
            </w:r>
          </w:p>
        </w:tc>
      </w:tr>
      <w:tr w:rsidR="002729D4" w:rsidRPr="002729D4" w14:paraId="26A93C37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4755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F325C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Preventivni pregledi zdravlja učenika I razreda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BF341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i stručna služba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FCA85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5A62587D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7D309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DDEF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Klub mladih istraživača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CF3F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škole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9149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  <w:tr w:rsidR="002729D4" w:rsidRPr="002729D4" w14:paraId="522057B9" w14:textId="77777777" w:rsidTr="002729D4">
        <w:trPr>
          <w:trHeight w:val="33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98B61" w14:textId="77777777" w:rsidR="002729D4" w:rsidRPr="002729D4" w:rsidRDefault="002729D4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4C527" w14:textId="77777777" w:rsidR="002729D4" w:rsidRPr="002729D4" w:rsidRDefault="002729D4">
            <w:pPr>
              <w:jc w:val="left"/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STEM projekat IASC program detekcije asteroida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C5CDB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Nastavnici fizike i prirodnih nauka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28C9" w14:textId="77777777" w:rsidR="002729D4" w:rsidRPr="002729D4" w:rsidRDefault="002729D4">
            <w:pPr>
              <w:rPr>
                <w:color w:val="000000" w:themeColor="text1"/>
                <w:sz w:val="18"/>
                <w:szCs w:val="18"/>
              </w:rPr>
            </w:pPr>
            <w:r w:rsidRPr="002729D4">
              <w:rPr>
                <w:color w:val="000000" w:themeColor="text1"/>
                <w:sz w:val="18"/>
                <w:szCs w:val="18"/>
              </w:rPr>
              <w:t xml:space="preserve"> Kontinuirano </w:t>
            </w:r>
          </w:p>
        </w:tc>
      </w:tr>
    </w:tbl>
    <w:p w14:paraId="586D2B68" w14:textId="77777777" w:rsidR="007127EE" w:rsidRDefault="007127EE">
      <w:pPr>
        <w:rPr>
          <w:b/>
          <w:lang w:val="bs-Latn-BA"/>
        </w:rPr>
      </w:pPr>
    </w:p>
    <w:p w14:paraId="6F271057" w14:textId="77777777" w:rsidR="007127EE" w:rsidRDefault="007127EE">
      <w:pPr>
        <w:rPr>
          <w:b/>
          <w:lang w:val="bs-Latn-BA"/>
        </w:rPr>
      </w:pPr>
    </w:p>
    <w:p w14:paraId="48AAD875" w14:textId="77777777" w:rsidR="007127EE" w:rsidRDefault="007127EE">
      <w:pPr>
        <w:rPr>
          <w:b/>
          <w:lang w:val="bs-Latn-BA"/>
        </w:rPr>
      </w:pPr>
    </w:p>
    <w:p w14:paraId="5D3EEE46" w14:textId="77777777" w:rsidR="007127EE" w:rsidRDefault="007127EE">
      <w:pPr>
        <w:rPr>
          <w:b/>
          <w:lang w:val="bs-Latn-BA"/>
        </w:rPr>
      </w:pPr>
    </w:p>
    <w:p w14:paraId="5247D13D" w14:textId="77777777" w:rsidR="007127EE" w:rsidRDefault="007127EE">
      <w:pPr>
        <w:rPr>
          <w:b/>
          <w:lang w:val="bs-Latn-BA"/>
        </w:rPr>
      </w:pPr>
    </w:p>
    <w:p w14:paraId="2832FAE3" w14:textId="77777777" w:rsidR="007127EE" w:rsidRDefault="007127EE">
      <w:pPr>
        <w:rPr>
          <w:b/>
          <w:lang w:val="bs-Latn-BA"/>
        </w:rPr>
      </w:pPr>
    </w:p>
    <w:p w14:paraId="46CF9541" w14:textId="77777777" w:rsidR="007127EE" w:rsidRDefault="007127EE">
      <w:pPr>
        <w:rPr>
          <w:b/>
          <w:lang w:val="bs-Latn-BA"/>
        </w:rPr>
      </w:pPr>
    </w:p>
    <w:p w14:paraId="249DC0B2" w14:textId="77777777" w:rsidR="007127EE" w:rsidRDefault="007127EE">
      <w:pPr>
        <w:rPr>
          <w:b/>
          <w:lang w:val="bs-Latn-BA"/>
        </w:rPr>
      </w:pPr>
    </w:p>
    <w:p w14:paraId="52F63D96" w14:textId="77777777" w:rsidR="007127EE" w:rsidRDefault="007127EE">
      <w:pPr>
        <w:rPr>
          <w:b/>
          <w:lang w:val="bs-Latn-BA"/>
        </w:rPr>
      </w:pPr>
    </w:p>
    <w:p w14:paraId="4BA583ED" w14:textId="77777777" w:rsidR="007127EE" w:rsidRDefault="007127EE">
      <w:pPr>
        <w:rPr>
          <w:lang w:val="bs-Latn-BA"/>
        </w:rPr>
      </w:pPr>
    </w:p>
    <w:sectPr w:rsidR="007127EE"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7A381" w14:textId="77777777" w:rsidR="00DD6919" w:rsidRDefault="00DD6919">
      <w:r>
        <w:separator/>
      </w:r>
    </w:p>
  </w:endnote>
  <w:endnote w:type="continuationSeparator" w:id="0">
    <w:p w14:paraId="2825C19C" w14:textId="77777777" w:rsidR="00DD6919" w:rsidRDefault="00DD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EE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09F1" w14:textId="77777777" w:rsidR="00DD6919" w:rsidRDefault="00DD6919">
      <w:r>
        <w:separator/>
      </w:r>
    </w:p>
  </w:footnote>
  <w:footnote w:type="continuationSeparator" w:id="0">
    <w:p w14:paraId="05788973" w14:textId="77777777" w:rsidR="00DD6919" w:rsidRDefault="00DD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hint="default"/>
        <w:sz w:val="22"/>
        <w:szCs w:val="22"/>
        <w:lang w:val="bs-Latn-BA"/>
      </w:rPr>
    </w:lvl>
  </w:abstractNum>
  <w:abstractNum w:abstractNumId="2" w15:restartNumberingAfterBreak="0">
    <w:nsid w:val="0000000A"/>
    <w:multiLevelType w:val="singleLevel"/>
    <w:tmpl w:val="0000000A"/>
    <w:lvl w:ilvl="0">
      <w:start w:val="5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216359B"/>
    <w:multiLevelType w:val="multilevel"/>
    <w:tmpl w:val="0216359B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A0435A"/>
    <w:multiLevelType w:val="multilevel"/>
    <w:tmpl w:val="20A0435A"/>
    <w:lvl w:ilvl="0">
      <w:start w:val="4"/>
      <w:numFmt w:val="decimal"/>
      <w:pStyle w:val="Naslov3"/>
      <w:lvlText w:val="%1.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60162"/>
    <w:multiLevelType w:val="multilevel"/>
    <w:tmpl w:val="3D360162"/>
    <w:lvl w:ilvl="0">
      <w:start w:val="1"/>
      <w:numFmt w:val="decimal"/>
      <w:pStyle w:val="Naslov2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1288" w:hanging="360"/>
      </w:pPr>
      <w:rPr>
        <w:rFonts w:hint="default"/>
        <w:color w:val="auto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E43436B"/>
    <w:multiLevelType w:val="multilevel"/>
    <w:tmpl w:val="3E434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631B7"/>
    <w:multiLevelType w:val="multilevel"/>
    <w:tmpl w:val="4D9631B7"/>
    <w:lvl w:ilvl="0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Times New Roman" w:hAnsi="Times New Roman" w:hint="default"/>
        <w:i/>
        <w:strike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062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2706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3339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4332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4965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5598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6591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7224" w:hanging="1440"/>
      </w:pPr>
      <w:rPr>
        <w:rFonts w:hint="default"/>
        <w:sz w:val="24"/>
      </w:rPr>
    </w:lvl>
  </w:abstractNum>
  <w:abstractNum w:abstractNumId="8" w15:restartNumberingAfterBreak="0">
    <w:nsid w:val="543B24B9"/>
    <w:multiLevelType w:val="multilevel"/>
    <w:tmpl w:val="543B24B9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5617D"/>
    <w:multiLevelType w:val="multilevel"/>
    <w:tmpl w:val="5E8561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6FE6D3A"/>
    <w:multiLevelType w:val="multilevel"/>
    <w:tmpl w:val="66FE6D3A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  <w:sz w:val="22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  <w:sz w:val="24"/>
      </w:rPr>
    </w:lvl>
  </w:abstractNum>
  <w:abstractNum w:abstractNumId="11" w15:restartNumberingAfterBreak="0">
    <w:nsid w:val="6C942DEA"/>
    <w:multiLevelType w:val="multilevel"/>
    <w:tmpl w:val="6C942D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16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52070992">
    <w:abstractNumId w:val="5"/>
  </w:num>
  <w:num w:numId="2" w16cid:durableId="801919905">
    <w:abstractNumId w:val="4"/>
  </w:num>
  <w:num w:numId="3" w16cid:durableId="1951936468">
    <w:abstractNumId w:val="1"/>
  </w:num>
  <w:num w:numId="4" w16cid:durableId="599996747">
    <w:abstractNumId w:val="2"/>
  </w:num>
  <w:num w:numId="5" w16cid:durableId="1589264941">
    <w:abstractNumId w:val="0"/>
  </w:num>
  <w:num w:numId="6" w16cid:durableId="1796212256">
    <w:abstractNumId w:val="9"/>
  </w:num>
  <w:num w:numId="7" w16cid:durableId="1045451837">
    <w:abstractNumId w:val="11"/>
  </w:num>
  <w:num w:numId="8" w16cid:durableId="1223559433">
    <w:abstractNumId w:val="7"/>
  </w:num>
  <w:num w:numId="9" w16cid:durableId="1485395792">
    <w:abstractNumId w:val="10"/>
  </w:num>
  <w:num w:numId="10" w16cid:durableId="1669401275">
    <w:abstractNumId w:val="8"/>
  </w:num>
  <w:num w:numId="11" w16cid:durableId="1419406424">
    <w:abstractNumId w:val="3"/>
  </w:num>
  <w:num w:numId="12" w16cid:durableId="1630160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67"/>
    <w:rsid w:val="00021AD3"/>
    <w:rsid w:val="00021B13"/>
    <w:rsid w:val="00024097"/>
    <w:rsid w:val="0002704C"/>
    <w:rsid w:val="00037DB0"/>
    <w:rsid w:val="0005462D"/>
    <w:rsid w:val="0008028A"/>
    <w:rsid w:val="000A0DAE"/>
    <w:rsid w:val="000B7480"/>
    <w:rsid w:val="000C11E2"/>
    <w:rsid w:val="000C5C18"/>
    <w:rsid w:val="000D68AB"/>
    <w:rsid w:val="000E13E2"/>
    <w:rsid w:val="001034F3"/>
    <w:rsid w:val="00131212"/>
    <w:rsid w:val="00132548"/>
    <w:rsid w:val="00161163"/>
    <w:rsid w:val="0016239E"/>
    <w:rsid w:val="00170ADC"/>
    <w:rsid w:val="001D111F"/>
    <w:rsid w:val="00217818"/>
    <w:rsid w:val="00223320"/>
    <w:rsid w:val="0025589C"/>
    <w:rsid w:val="002729D4"/>
    <w:rsid w:val="002813A3"/>
    <w:rsid w:val="0028753C"/>
    <w:rsid w:val="002A1129"/>
    <w:rsid w:val="002B2994"/>
    <w:rsid w:val="002B4204"/>
    <w:rsid w:val="002C2F2C"/>
    <w:rsid w:val="002C52EF"/>
    <w:rsid w:val="002D1300"/>
    <w:rsid w:val="002E044D"/>
    <w:rsid w:val="00310BC1"/>
    <w:rsid w:val="003264A2"/>
    <w:rsid w:val="00326803"/>
    <w:rsid w:val="00343E2D"/>
    <w:rsid w:val="0035285D"/>
    <w:rsid w:val="00371D44"/>
    <w:rsid w:val="00376DD0"/>
    <w:rsid w:val="00383363"/>
    <w:rsid w:val="00386380"/>
    <w:rsid w:val="0038775B"/>
    <w:rsid w:val="00395A34"/>
    <w:rsid w:val="003A0B94"/>
    <w:rsid w:val="003A486D"/>
    <w:rsid w:val="003B1053"/>
    <w:rsid w:val="003E268E"/>
    <w:rsid w:val="003F2996"/>
    <w:rsid w:val="00434AEF"/>
    <w:rsid w:val="004425B3"/>
    <w:rsid w:val="00443E87"/>
    <w:rsid w:val="004471AA"/>
    <w:rsid w:val="00450B12"/>
    <w:rsid w:val="00450BEB"/>
    <w:rsid w:val="004B1AB3"/>
    <w:rsid w:val="004C4D75"/>
    <w:rsid w:val="004C6C3B"/>
    <w:rsid w:val="004D7B78"/>
    <w:rsid w:val="00502567"/>
    <w:rsid w:val="00511C1F"/>
    <w:rsid w:val="005234A0"/>
    <w:rsid w:val="00525D31"/>
    <w:rsid w:val="00542BE3"/>
    <w:rsid w:val="00564692"/>
    <w:rsid w:val="00580692"/>
    <w:rsid w:val="005833DA"/>
    <w:rsid w:val="00586888"/>
    <w:rsid w:val="005876C4"/>
    <w:rsid w:val="005A0856"/>
    <w:rsid w:val="005C28A8"/>
    <w:rsid w:val="005C39E7"/>
    <w:rsid w:val="005C5EF5"/>
    <w:rsid w:val="005D4190"/>
    <w:rsid w:val="005E1BC4"/>
    <w:rsid w:val="005E4EE6"/>
    <w:rsid w:val="00640990"/>
    <w:rsid w:val="00664465"/>
    <w:rsid w:val="006A702E"/>
    <w:rsid w:val="006B0B45"/>
    <w:rsid w:val="006B1031"/>
    <w:rsid w:val="006C3E70"/>
    <w:rsid w:val="006F3DF9"/>
    <w:rsid w:val="00701A46"/>
    <w:rsid w:val="00701E79"/>
    <w:rsid w:val="00711A58"/>
    <w:rsid w:val="007127EE"/>
    <w:rsid w:val="00713959"/>
    <w:rsid w:val="00717054"/>
    <w:rsid w:val="00720565"/>
    <w:rsid w:val="00760187"/>
    <w:rsid w:val="007619E8"/>
    <w:rsid w:val="007937DC"/>
    <w:rsid w:val="007B668F"/>
    <w:rsid w:val="007C2B39"/>
    <w:rsid w:val="007D34F5"/>
    <w:rsid w:val="007D6035"/>
    <w:rsid w:val="008461F3"/>
    <w:rsid w:val="00860CA2"/>
    <w:rsid w:val="0088070B"/>
    <w:rsid w:val="00895148"/>
    <w:rsid w:val="008C44C9"/>
    <w:rsid w:val="008F4EEE"/>
    <w:rsid w:val="009558E1"/>
    <w:rsid w:val="00967E98"/>
    <w:rsid w:val="009733A2"/>
    <w:rsid w:val="00974FF5"/>
    <w:rsid w:val="009878FB"/>
    <w:rsid w:val="0099630F"/>
    <w:rsid w:val="009A47A5"/>
    <w:rsid w:val="009B4967"/>
    <w:rsid w:val="009C4015"/>
    <w:rsid w:val="009D3EAF"/>
    <w:rsid w:val="009F58D3"/>
    <w:rsid w:val="00A02553"/>
    <w:rsid w:val="00A0569D"/>
    <w:rsid w:val="00A13924"/>
    <w:rsid w:val="00A43021"/>
    <w:rsid w:val="00A4483A"/>
    <w:rsid w:val="00A526FF"/>
    <w:rsid w:val="00A60433"/>
    <w:rsid w:val="00A6279D"/>
    <w:rsid w:val="00A64C23"/>
    <w:rsid w:val="00A85A4E"/>
    <w:rsid w:val="00A86668"/>
    <w:rsid w:val="00A87034"/>
    <w:rsid w:val="00AA59AF"/>
    <w:rsid w:val="00AA789F"/>
    <w:rsid w:val="00AF4DFB"/>
    <w:rsid w:val="00AF54A2"/>
    <w:rsid w:val="00B04022"/>
    <w:rsid w:val="00B13BCE"/>
    <w:rsid w:val="00B51131"/>
    <w:rsid w:val="00B85F6A"/>
    <w:rsid w:val="00BA1B58"/>
    <w:rsid w:val="00C035C4"/>
    <w:rsid w:val="00C10593"/>
    <w:rsid w:val="00C15443"/>
    <w:rsid w:val="00C16F4B"/>
    <w:rsid w:val="00C227F5"/>
    <w:rsid w:val="00C542C3"/>
    <w:rsid w:val="00C7122E"/>
    <w:rsid w:val="00C81290"/>
    <w:rsid w:val="00C81CC2"/>
    <w:rsid w:val="00C83DF8"/>
    <w:rsid w:val="00C93ED3"/>
    <w:rsid w:val="00CE77E2"/>
    <w:rsid w:val="00CF34B2"/>
    <w:rsid w:val="00CF52B7"/>
    <w:rsid w:val="00D04E2B"/>
    <w:rsid w:val="00D1014A"/>
    <w:rsid w:val="00D50874"/>
    <w:rsid w:val="00D74DEF"/>
    <w:rsid w:val="00DB3B98"/>
    <w:rsid w:val="00DD6919"/>
    <w:rsid w:val="00DE4A9D"/>
    <w:rsid w:val="00DF38F9"/>
    <w:rsid w:val="00DF4592"/>
    <w:rsid w:val="00E02E94"/>
    <w:rsid w:val="00E05C53"/>
    <w:rsid w:val="00E078AF"/>
    <w:rsid w:val="00E15DB5"/>
    <w:rsid w:val="00E309D7"/>
    <w:rsid w:val="00E3186F"/>
    <w:rsid w:val="00E422E8"/>
    <w:rsid w:val="00E54274"/>
    <w:rsid w:val="00E80C79"/>
    <w:rsid w:val="00E93442"/>
    <w:rsid w:val="00EA6E7D"/>
    <w:rsid w:val="00EA7E05"/>
    <w:rsid w:val="00ED4471"/>
    <w:rsid w:val="00ED6754"/>
    <w:rsid w:val="00EE5568"/>
    <w:rsid w:val="00EF17B6"/>
    <w:rsid w:val="00EF4FD1"/>
    <w:rsid w:val="00EF72C3"/>
    <w:rsid w:val="00F11550"/>
    <w:rsid w:val="00F23386"/>
    <w:rsid w:val="00F275CC"/>
    <w:rsid w:val="00F61EA9"/>
    <w:rsid w:val="00F66C88"/>
    <w:rsid w:val="00F92EC2"/>
    <w:rsid w:val="00FA67C1"/>
    <w:rsid w:val="00FB1A1C"/>
    <w:rsid w:val="00FD0A9A"/>
    <w:rsid w:val="00FD16B5"/>
    <w:rsid w:val="00FD3888"/>
    <w:rsid w:val="00FE05CC"/>
    <w:rsid w:val="39626D20"/>
    <w:rsid w:val="548E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3513D0D"/>
  <w15:docId w15:val="{E3B243D3-4061-4E2B-9B89-5C35CB67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qFormat="1"/>
    <w:lsdException w:name="annotation text" w:semiHidden="1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pPr>
      <w:suppressAutoHyphens/>
      <w:jc w:val="both"/>
    </w:pPr>
    <w:rPr>
      <w:rFonts w:ascii="Times New Roman" w:eastAsia="Times New Roman" w:hAnsi="Times New Roman" w:cs="Times New Roman"/>
      <w:sz w:val="22"/>
      <w:szCs w:val="24"/>
      <w:lang w:val="hr-HR" w:eastAsia="zh-CN"/>
    </w:rPr>
  </w:style>
  <w:style w:type="paragraph" w:styleId="Naslov1">
    <w:name w:val="heading 1"/>
    <w:basedOn w:val="Normalno"/>
    <w:next w:val="Normalno"/>
    <w:link w:val="Naslov1Znak"/>
    <w:uiPriority w:val="1"/>
    <w:qFormat/>
    <w:pPr>
      <w:keepNext/>
      <w:pBdr>
        <w:bottom w:val="double" w:sz="4" w:space="1" w:color="auto"/>
      </w:pBdr>
      <w:shd w:val="clear" w:color="auto" w:fill="EEECE1" w:themeFill="background2"/>
      <w:outlineLvl w:val="0"/>
    </w:pPr>
    <w:rPr>
      <w:b/>
      <w:szCs w:val="22"/>
    </w:rPr>
  </w:style>
  <w:style w:type="paragraph" w:styleId="Naslov2">
    <w:name w:val="heading 2"/>
    <w:basedOn w:val="Normalno"/>
    <w:next w:val="Normalno"/>
    <w:link w:val="Naslov2Znak"/>
    <w:uiPriority w:val="1"/>
    <w:qFormat/>
    <w:pPr>
      <w:keepNext/>
      <w:numPr>
        <w:numId w:val="1"/>
      </w:numPr>
      <w:shd w:val="clear" w:color="auto" w:fill="EEECE1" w:themeFill="background2"/>
      <w:ind w:right="113"/>
      <w:outlineLvl w:val="1"/>
    </w:pPr>
    <w:rPr>
      <w:b/>
      <w:szCs w:val="16"/>
    </w:rPr>
  </w:style>
  <w:style w:type="paragraph" w:styleId="Naslov3">
    <w:name w:val="heading 3"/>
    <w:basedOn w:val="Normalno"/>
    <w:next w:val="Normalno"/>
    <w:link w:val="Naslov3Znak"/>
    <w:uiPriority w:val="1"/>
    <w:qFormat/>
    <w:pPr>
      <w:keepNext/>
      <w:numPr>
        <w:numId w:val="2"/>
      </w:numPr>
      <w:outlineLvl w:val="2"/>
    </w:pPr>
    <w:rPr>
      <w:b/>
      <w:bCs/>
    </w:rPr>
  </w:style>
  <w:style w:type="paragraph" w:styleId="Naslov4">
    <w:name w:val="heading 4"/>
    <w:basedOn w:val="Normalno"/>
    <w:next w:val="Normalno"/>
    <w:link w:val="Naslov4Znak"/>
    <w:qFormat/>
    <w:pPr>
      <w:keepNext/>
      <w:outlineLvl w:val="3"/>
    </w:pPr>
    <w:rPr>
      <w:b/>
    </w:rPr>
  </w:style>
  <w:style w:type="paragraph" w:styleId="Naslov5">
    <w:name w:val="heading 5"/>
    <w:basedOn w:val="Normalno"/>
    <w:next w:val="Normalno"/>
    <w:link w:val="Naslov5Znak"/>
    <w:qFormat/>
    <w:pPr>
      <w:keepNext/>
      <w:pBdr>
        <w:top w:val="none" w:sz="0" w:space="0" w:color="000000"/>
        <w:left w:val="none" w:sz="0" w:space="0" w:color="000000"/>
        <w:bottom w:val="double" w:sz="4" w:space="1" w:color="000000"/>
        <w:right w:val="none" w:sz="0" w:space="0" w:color="000000"/>
      </w:pBdr>
      <w:shd w:val="clear" w:color="auto" w:fill="BFBFBF"/>
      <w:jc w:val="center"/>
      <w:outlineLvl w:val="4"/>
    </w:pPr>
    <w:rPr>
      <w:b/>
    </w:rPr>
  </w:style>
  <w:style w:type="paragraph" w:styleId="Naslov6">
    <w:name w:val="heading 6"/>
    <w:basedOn w:val="Normalno"/>
    <w:next w:val="Normalno"/>
    <w:link w:val="Naslov6Znak"/>
    <w:uiPriority w:val="9"/>
    <w:qFormat/>
    <w:pPr>
      <w:keepNext/>
      <w:jc w:val="center"/>
      <w:outlineLvl w:val="5"/>
    </w:pPr>
    <w:rPr>
      <w:b/>
    </w:rPr>
  </w:style>
  <w:style w:type="paragraph" w:styleId="Naslov7">
    <w:name w:val="heading 7"/>
    <w:basedOn w:val="Normalno"/>
    <w:next w:val="Normalno"/>
    <w:link w:val="Naslov7Znak"/>
    <w:qFormat/>
    <w:pPr>
      <w:keepNext/>
      <w:jc w:val="center"/>
      <w:outlineLvl w:val="6"/>
    </w:pPr>
    <w:rPr>
      <w:b/>
      <w:bCs/>
      <w:sz w:val="20"/>
      <w:szCs w:val="20"/>
    </w:rPr>
  </w:style>
  <w:style w:type="paragraph" w:styleId="Naslov8">
    <w:name w:val="heading 8"/>
    <w:basedOn w:val="Normalno"/>
    <w:next w:val="Normalno"/>
    <w:link w:val="Naslov8Znak"/>
    <w:qFormat/>
    <w:pPr>
      <w:keepNext/>
      <w:jc w:val="center"/>
      <w:outlineLvl w:val="7"/>
    </w:pPr>
    <w:rPr>
      <w:b/>
      <w:bCs/>
      <w:szCs w:val="16"/>
    </w:rPr>
  </w:style>
  <w:style w:type="paragraph" w:styleId="Naslov9">
    <w:name w:val="heading 9"/>
    <w:basedOn w:val="Normalno"/>
    <w:next w:val="Normalno"/>
    <w:link w:val="Naslov9Znak"/>
    <w:qFormat/>
    <w:pPr>
      <w:keepNext/>
      <w:pBdr>
        <w:top w:val="none" w:sz="0" w:space="0" w:color="000000"/>
        <w:left w:val="none" w:sz="0" w:space="0" w:color="000000"/>
        <w:bottom w:val="double" w:sz="4" w:space="1" w:color="000000"/>
        <w:right w:val="none" w:sz="0" w:space="0" w:color="000000"/>
      </w:pBdr>
      <w:shd w:val="clear" w:color="auto" w:fill="BFBFBF"/>
      <w:jc w:val="center"/>
      <w:outlineLvl w:val="8"/>
    </w:pPr>
    <w:rPr>
      <w:b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Tekstubalonu">
    <w:name w:val="Balloon Text"/>
    <w:basedOn w:val="Normalno"/>
    <w:link w:val="TekstubalonuZnak"/>
    <w:uiPriority w:val="99"/>
    <w:rPr>
      <w:rFonts w:ascii="Tahoma" w:hAnsi="Tahoma" w:cs="Tahoma"/>
      <w:sz w:val="16"/>
      <w:szCs w:val="16"/>
    </w:rPr>
  </w:style>
  <w:style w:type="paragraph" w:styleId="Tijeloteksta">
    <w:name w:val="Body Text"/>
    <w:basedOn w:val="Normalno"/>
    <w:link w:val="TijelotekstaZnak"/>
    <w:uiPriority w:val="1"/>
    <w:qFormat/>
    <w:pPr>
      <w:spacing w:after="120"/>
    </w:pPr>
  </w:style>
  <w:style w:type="paragraph" w:styleId="Tijeloteksta2">
    <w:name w:val="Body Text 2"/>
    <w:basedOn w:val="Normalno"/>
    <w:link w:val="Tijeloteksta2Znak"/>
    <w:rPr>
      <w:i/>
      <w:iCs/>
    </w:rPr>
  </w:style>
  <w:style w:type="paragraph" w:styleId="Tijeloteksta3">
    <w:name w:val="Body Text 3"/>
    <w:basedOn w:val="Normalno"/>
    <w:link w:val="Tijeloteksta3Znak"/>
    <w:qFormat/>
    <w:rPr>
      <w:bCs/>
      <w:i/>
      <w:iCs/>
    </w:rPr>
  </w:style>
  <w:style w:type="paragraph" w:styleId="Uvlaenjetijelateksta">
    <w:name w:val="Body Text Indent"/>
    <w:basedOn w:val="Normalno"/>
    <w:link w:val="UvlaenjetijelatekstaZnak"/>
    <w:uiPriority w:val="99"/>
    <w:qFormat/>
    <w:pPr>
      <w:tabs>
        <w:tab w:val="left" w:pos="1736"/>
      </w:tabs>
      <w:ind w:left="720"/>
    </w:pPr>
  </w:style>
  <w:style w:type="paragraph" w:styleId="Drugouvlaenjetijelateksta2">
    <w:name w:val="Body Text Indent 2"/>
    <w:basedOn w:val="Normalno"/>
    <w:link w:val="Drugouvlaenjetijelateksta2Znak"/>
    <w:qFormat/>
    <w:pPr>
      <w:ind w:left="708"/>
    </w:pPr>
    <w:rPr>
      <w:b/>
    </w:rPr>
  </w:style>
  <w:style w:type="paragraph" w:styleId="Opisslike">
    <w:name w:val="caption"/>
    <w:basedOn w:val="Normalno"/>
    <w:next w:val="Normalno"/>
    <w:qFormat/>
    <w:rPr>
      <w:i/>
      <w:iCs/>
    </w:rPr>
  </w:style>
  <w:style w:type="character" w:styleId="Referencakomentara">
    <w:name w:val="annotation reference"/>
    <w:uiPriority w:val="99"/>
    <w:semiHidden/>
    <w:unhideWhenUsed/>
    <w:qFormat/>
    <w:rPr>
      <w:sz w:val="16"/>
      <w:szCs w:val="16"/>
    </w:rPr>
  </w:style>
  <w:style w:type="paragraph" w:styleId="Tekstkomentara">
    <w:name w:val="annotation text"/>
    <w:basedOn w:val="Normalno"/>
    <w:link w:val="TekstkomentaraZnak"/>
    <w:uiPriority w:val="99"/>
    <w:semiHidden/>
    <w:unhideWhenUsed/>
    <w:qFormat/>
    <w:rPr>
      <w:sz w:val="20"/>
      <w:szCs w:val="20"/>
    </w:rPr>
  </w:style>
  <w:style w:type="paragraph" w:styleId="Subjektkomentara">
    <w:name w:val="annotation subject"/>
    <w:basedOn w:val="Tekstkomentara"/>
    <w:next w:val="Tekstkomentara"/>
    <w:link w:val="SubjektkomentaraZnak"/>
    <w:uiPriority w:val="99"/>
    <w:semiHidden/>
    <w:unhideWhenUsed/>
    <w:qFormat/>
    <w:rPr>
      <w:b/>
      <w:bCs/>
    </w:rPr>
  </w:style>
  <w:style w:type="character" w:styleId="Referencazabiljekenadnu">
    <w:name w:val="endnote reference"/>
    <w:uiPriority w:val="99"/>
    <w:qFormat/>
    <w:rPr>
      <w:vertAlign w:val="superscript"/>
    </w:rPr>
  </w:style>
  <w:style w:type="paragraph" w:styleId="Tekstzabiljekenadnu">
    <w:name w:val="endnote text"/>
    <w:basedOn w:val="Normalno"/>
    <w:link w:val="TekstzabiljekenadnuZnak"/>
    <w:uiPriority w:val="99"/>
    <w:semiHidden/>
    <w:unhideWhenUsed/>
    <w:qFormat/>
    <w:pPr>
      <w:widowControl w:val="0"/>
      <w:suppressAutoHyphens w:val="0"/>
      <w:autoSpaceDE w:val="0"/>
      <w:autoSpaceDN w:val="0"/>
      <w:jc w:val="left"/>
    </w:pPr>
    <w:rPr>
      <w:rFonts w:ascii="Arial" w:eastAsia="Arial" w:hAnsi="Arial" w:cs="Arial"/>
      <w:sz w:val="20"/>
      <w:szCs w:val="20"/>
      <w:lang w:eastAsia="en-US"/>
    </w:rPr>
  </w:style>
  <w:style w:type="character" w:styleId="Praenahiperveza">
    <w:name w:val="FollowedHyperlink"/>
    <w:basedOn w:val="Zadanifontparagrafa"/>
    <w:uiPriority w:val="99"/>
    <w:semiHidden/>
    <w:unhideWhenUsed/>
    <w:qFormat/>
    <w:rPr>
      <w:color w:val="800080"/>
      <w:u w:val="single"/>
    </w:rPr>
  </w:style>
  <w:style w:type="paragraph" w:styleId="Podnoje">
    <w:name w:val="footer"/>
    <w:basedOn w:val="Normalno"/>
    <w:link w:val="PodnojeZnak"/>
    <w:uiPriority w:val="99"/>
    <w:pPr>
      <w:tabs>
        <w:tab w:val="center" w:pos="4680"/>
        <w:tab w:val="right" w:pos="9360"/>
      </w:tabs>
    </w:pPr>
  </w:style>
  <w:style w:type="character" w:styleId="Referencafusnote">
    <w:name w:val="footnote reference"/>
    <w:uiPriority w:val="99"/>
    <w:qFormat/>
    <w:rPr>
      <w:vertAlign w:val="superscript"/>
    </w:rPr>
  </w:style>
  <w:style w:type="paragraph" w:styleId="Tekstfusnote">
    <w:name w:val="footnote text"/>
    <w:basedOn w:val="Normalno"/>
    <w:link w:val="TekstfusnoteZnak"/>
    <w:uiPriority w:val="99"/>
    <w:qFormat/>
    <w:rPr>
      <w:sz w:val="20"/>
      <w:szCs w:val="20"/>
    </w:rPr>
  </w:style>
  <w:style w:type="paragraph" w:styleId="Zaglavlje">
    <w:name w:val="header"/>
    <w:basedOn w:val="Normalno"/>
    <w:link w:val="ZaglavljeZnak"/>
    <w:uiPriority w:val="99"/>
    <w:pPr>
      <w:tabs>
        <w:tab w:val="center" w:pos="4680"/>
        <w:tab w:val="right" w:pos="9360"/>
      </w:tabs>
    </w:pPr>
  </w:style>
  <w:style w:type="character" w:styleId="Hiperveza">
    <w:name w:val="Hyperlink"/>
    <w:basedOn w:val="Zadanifontparagrafa"/>
    <w:uiPriority w:val="99"/>
    <w:unhideWhenUsed/>
    <w:rPr>
      <w:color w:val="0000FF" w:themeColor="hyperlink"/>
      <w:u w:val="single"/>
    </w:rPr>
  </w:style>
  <w:style w:type="paragraph" w:styleId="Spisak">
    <w:name w:val="List"/>
    <w:basedOn w:val="Tijeloteksta"/>
    <w:qFormat/>
    <w:rPr>
      <w:rFonts w:cs="Mangal"/>
    </w:rPr>
  </w:style>
  <w:style w:type="paragraph" w:styleId="NormalnoWeb">
    <w:name w:val="Normal (Web)"/>
    <w:basedOn w:val="Normalno"/>
    <w:uiPriority w:val="99"/>
    <w:semiHidden/>
    <w:unhideWhenUsed/>
    <w:qFormat/>
    <w:pPr>
      <w:suppressAutoHyphens w:val="0"/>
      <w:spacing w:before="100" w:beforeAutospacing="1" w:after="100" w:afterAutospacing="1"/>
      <w:jc w:val="left"/>
    </w:pPr>
    <w:rPr>
      <w:sz w:val="24"/>
      <w:lang w:val="en-GB" w:eastAsia="en-GB"/>
    </w:rPr>
  </w:style>
  <w:style w:type="character" w:styleId="Brojstranice">
    <w:name w:val="page number"/>
    <w:basedOn w:val="WW-DefaultParagraphFont"/>
    <w:qFormat/>
  </w:style>
  <w:style w:type="character" w:customStyle="1" w:styleId="WW-DefaultParagraphFont">
    <w:name w:val="WW-Default Paragraph Font"/>
  </w:style>
  <w:style w:type="character" w:styleId="Naglaeno">
    <w:name w:val="Strong"/>
    <w:basedOn w:val="Zadanifontparagrafa"/>
    <w:uiPriority w:val="22"/>
    <w:qFormat/>
    <w:rPr>
      <w:b/>
      <w:bCs/>
    </w:rPr>
  </w:style>
  <w:style w:type="paragraph" w:styleId="Podnaslov">
    <w:name w:val="Subtitle"/>
    <w:basedOn w:val="Heading"/>
    <w:next w:val="Tijeloteksta"/>
    <w:link w:val="PodnaslovZnak"/>
    <w:qFormat/>
    <w:pPr>
      <w:spacing w:before="60"/>
      <w:jc w:val="center"/>
    </w:pPr>
    <w:rPr>
      <w:sz w:val="36"/>
      <w:szCs w:val="36"/>
    </w:rPr>
  </w:style>
  <w:style w:type="paragraph" w:customStyle="1" w:styleId="Heading">
    <w:name w:val="Heading"/>
    <w:basedOn w:val="Normalno"/>
    <w:next w:val="Tijeloteksta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table" w:styleId="Koordinatnamreatabele">
    <w:name w:val="Table Grid"/>
    <w:basedOn w:val="Normalnatabela"/>
    <w:uiPriority w:val="59"/>
    <w:qFormat/>
    <w:rPr>
      <w:rFonts w:ascii="Times New Roman" w:eastAsia="Times New Roman" w:hAnsi="Times New Roman" w:cs="Times New Roman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slov">
    <w:name w:val="Title"/>
    <w:basedOn w:val="Heading"/>
    <w:next w:val="Tijeloteksta"/>
    <w:link w:val="NaslovZnak"/>
    <w:uiPriority w:val="1"/>
    <w:qFormat/>
    <w:pPr>
      <w:jc w:val="center"/>
    </w:pPr>
    <w:rPr>
      <w:b/>
      <w:bCs/>
      <w:sz w:val="56"/>
      <w:szCs w:val="56"/>
    </w:rPr>
  </w:style>
  <w:style w:type="paragraph" w:styleId="Sadraj1">
    <w:name w:val="toc 1"/>
    <w:basedOn w:val="Normalno"/>
    <w:next w:val="Normalno"/>
    <w:autoRedefine/>
    <w:uiPriority w:val="39"/>
    <w:unhideWhenUsed/>
    <w:qFormat/>
    <w:pPr>
      <w:tabs>
        <w:tab w:val="left" w:pos="660"/>
        <w:tab w:val="right" w:leader="dot" w:pos="9016"/>
      </w:tabs>
      <w:spacing w:after="100"/>
      <w:ind w:left="238" w:hanging="238"/>
    </w:pPr>
  </w:style>
  <w:style w:type="paragraph" w:styleId="Sadraj2">
    <w:name w:val="toc 2"/>
    <w:basedOn w:val="Normalno"/>
    <w:next w:val="Normalno"/>
    <w:autoRedefine/>
    <w:uiPriority w:val="39"/>
    <w:unhideWhenUsed/>
    <w:qFormat/>
    <w:pPr>
      <w:tabs>
        <w:tab w:val="left" w:pos="1320"/>
        <w:tab w:val="right" w:leader="dot" w:pos="9016"/>
      </w:tabs>
      <w:spacing w:after="100"/>
      <w:ind w:left="238"/>
    </w:pPr>
  </w:style>
  <w:style w:type="paragraph" w:styleId="Sadraj3">
    <w:name w:val="toc 3"/>
    <w:basedOn w:val="Normalno"/>
    <w:next w:val="Normalno"/>
    <w:autoRedefine/>
    <w:uiPriority w:val="39"/>
    <w:unhideWhenUsed/>
    <w:qFormat/>
    <w:pPr>
      <w:tabs>
        <w:tab w:val="left" w:pos="1540"/>
        <w:tab w:val="right" w:leader="dot" w:pos="9016"/>
      </w:tabs>
      <w:spacing w:after="100"/>
      <w:ind w:left="238"/>
    </w:pPr>
  </w:style>
  <w:style w:type="paragraph" w:styleId="Sadraj4">
    <w:name w:val="toc 4"/>
    <w:basedOn w:val="Normalno"/>
    <w:next w:val="Normalno"/>
    <w:autoRedefine/>
    <w:uiPriority w:val="39"/>
    <w:unhideWhenUsed/>
    <w:qFormat/>
    <w:pPr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Sadraj5">
    <w:name w:val="toc 5"/>
    <w:basedOn w:val="Normalno"/>
    <w:next w:val="Normalno"/>
    <w:autoRedefine/>
    <w:uiPriority w:val="39"/>
    <w:unhideWhenUsed/>
    <w:qFormat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Sadraj6">
    <w:name w:val="toc 6"/>
    <w:basedOn w:val="Normalno"/>
    <w:next w:val="Normalno"/>
    <w:autoRedefine/>
    <w:uiPriority w:val="39"/>
    <w:unhideWhenUsed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Sadraj7">
    <w:name w:val="toc 7"/>
    <w:basedOn w:val="Normalno"/>
    <w:next w:val="Normalno"/>
    <w:autoRedefine/>
    <w:uiPriority w:val="39"/>
    <w:unhideWhenUsed/>
    <w:qFormat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Sadraj8">
    <w:name w:val="toc 8"/>
    <w:basedOn w:val="Normalno"/>
    <w:next w:val="Normalno"/>
    <w:autoRedefine/>
    <w:uiPriority w:val="39"/>
    <w:unhideWhenUsed/>
    <w:qFormat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Sadraj9">
    <w:name w:val="toc 9"/>
    <w:basedOn w:val="Normalno"/>
    <w:next w:val="Normalno"/>
    <w:autoRedefine/>
    <w:uiPriority w:val="39"/>
    <w:unhideWhenUsed/>
    <w:qFormat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szCs w:val="22"/>
      <w:lang w:val="en-US" w:eastAsia="en-US"/>
    </w:rPr>
  </w:style>
  <w:style w:type="character" w:customStyle="1" w:styleId="Naslov1Znak">
    <w:name w:val="Naslov 1 Znak"/>
    <w:basedOn w:val="Zadanifontparagrafa"/>
    <w:link w:val="Naslov1"/>
    <w:uiPriority w:val="1"/>
    <w:qFormat/>
    <w:rPr>
      <w:rFonts w:ascii="Times New Roman" w:eastAsia="Times New Roman" w:hAnsi="Times New Roman" w:cs="Times New Roman"/>
      <w:b/>
      <w:kern w:val="0"/>
      <w:shd w:val="clear" w:color="auto" w:fill="EEECE1" w:themeFill="background2"/>
      <w:lang w:val="hr-HR" w:eastAsia="zh-CN"/>
      <w14:ligatures w14:val="none"/>
    </w:rPr>
  </w:style>
  <w:style w:type="character" w:customStyle="1" w:styleId="Naslov2Znak">
    <w:name w:val="Naslov 2 Znak"/>
    <w:basedOn w:val="Zadanifontparagrafa"/>
    <w:link w:val="Naslov2"/>
    <w:uiPriority w:val="1"/>
    <w:qFormat/>
    <w:rPr>
      <w:rFonts w:ascii="Times New Roman" w:eastAsia="Times New Roman" w:hAnsi="Times New Roman" w:cs="Times New Roman"/>
      <w:b/>
      <w:kern w:val="0"/>
      <w:szCs w:val="16"/>
      <w:shd w:val="clear" w:color="auto" w:fill="EEECE1" w:themeFill="background2"/>
      <w:lang w:val="hr-HR" w:eastAsia="zh-CN"/>
      <w14:ligatures w14:val="none"/>
    </w:rPr>
  </w:style>
  <w:style w:type="character" w:customStyle="1" w:styleId="Naslov3Znak">
    <w:name w:val="Naslov 3 Znak"/>
    <w:basedOn w:val="Zadanifontparagrafa"/>
    <w:link w:val="Naslov3"/>
    <w:uiPriority w:val="1"/>
    <w:qFormat/>
    <w:rPr>
      <w:rFonts w:ascii="Times New Roman" w:eastAsia="Times New Roman" w:hAnsi="Times New Roman" w:cs="Times New Roman"/>
      <w:b/>
      <w:bCs/>
      <w:kern w:val="0"/>
      <w:szCs w:val="24"/>
      <w:lang w:val="hr-HR" w:eastAsia="zh-CN"/>
      <w14:ligatures w14:val="none"/>
    </w:rPr>
  </w:style>
  <w:style w:type="character" w:customStyle="1" w:styleId="Naslov4Znak">
    <w:name w:val="Naslov 4 Znak"/>
    <w:basedOn w:val="Zadanifontparagrafa"/>
    <w:link w:val="Naslov4"/>
    <w:qFormat/>
    <w:rPr>
      <w:rFonts w:ascii="Times New Roman" w:eastAsia="Times New Roman" w:hAnsi="Times New Roman" w:cs="Times New Roman"/>
      <w:b/>
      <w:kern w:val="0"/>
      <w:szCs w:val="24"/>
      <w:lang w:val="hr-HR" w:eastAsia="zh-CN"/>
      <w14:ligatures w14:val="none"/>
    </w:rPr>
  </w:style>
  <w:style w:type="character" w:customStyle="1" w:styleId="Naslov5Znak">
    <w:name w:val="Naslov 5 Znak"/>
    <w:basedOn w:val="Zadanifontparagrafa"/>
    <w:link w:val="Naslov5"/>
    <w:qFormat/>
    <w:rPr>
      <w:rFonts w:ascii="Times New Roman" w:eastAsia="Times New Roman" w:hAnsi="Times New Roman" w:cs="Times New Roman"/>
      <w:b/>
      <w:kern w:val="0"/>
      <w:szCs w:val="24"/>
      <w:shd w:val="clear" w:color="auto" w:fill="BFBFBF"/>
      <w:lang w:val="hr-HR" w:eastAsia="zh-CN"/>
      <w14:ligatures w14:val="none"/>
    </w:rPr>
  </w:style>
  <w:style w:type="character" w:customStyle="1" w:styleId="Naslov6Znak">
    <w:name w:val="Naslov 6 Znak"/>
    <w:basedOn w:val="Zadanifontparagrafa"/>
    <w:link w:val="Naslov6"/>
    <w:uiPriority w:val="9"/>
    <w:qFormat/>
    <w:rPr>
      <w:rFonts w:ascii="Times New Roman" w:eastAsia="Times New Roman" w:hAnsi="Times New Roman" w:cs="Times New Roman"/>
      <w:b/>
      <w:kern w:val="0"/>
      <w:szCs w:val="24"/>
      <w:lang w:val="hr-HR" w:eastAsia="zh-CN"/>
      <w14:ligatures w14:val="none"/>
    </w:rPr>
  </w:style>
  <w:style w:type="character" w:customStyle="1" w:styleId="Naslov7Znak">
    <w:name w:val="Naslov 7 Znak"/>
    <w:basedOn w:val="Zadanifontparagrafa"/>
    <w:link w:val="Naslov7"/>
    <w:qFormat/>
    <w:rPr>
      <w:rFonts w:ascii="Times New Roman" w:eastAsia="Times New Roman" w:hAnsi="Times New Roman" w:cs="Times New Roman"/>
      <w:b/>
      <w:bCs/>
      <w:kern w:val="0"/>
      <w:sz w:val="20"/>
      <w:szCs w:val="20"/>
      <w:lang w:val="hr-HR" w:eastAsia="zh-CN"/>
      <w14:ligatures w14:val="none"/>
    </w:rPr>
  </w:style>
  <w:style w:type="character" w:customStyle="1" w:styleId="Naslov8Znak">
    <w:name w:val="Naslov 8 Znak"/>
    <w:basedOn w:val="Zadanifontparagrafa"/>
    <w:link w:val="Naslov8"/>
    <w:qFormat/>
    <w:rPr>
      <w:rFonts w:ascii="Times New Roman" w:eastAsia="Times New Roman" w:hAnsi="Times New Roman" w:cs="Times New Roman"/>
      <w:b/>
      <w:bCs/>
      <w:kern w:val="0"/>
      <w:szCs w:val="16"/>
      <w:lang w:val="hr-HR" w:eastAsia="zh-CN"/>
      <w14:ligatures w14:val="none"/>
    </w:rPr>
  </w:style>
  <w:style w:type="character" w:customStyle="1" w:styleId="Naslov9Znak">
    <w:name w:val="Naslov 9 Znak"/>
    <w:basedOn w:val="Zadanifontparagrafa"/>
    <w:link w:val="Naslov9"/>
    <w:rPr>
      <w:rFonts w:ascii="Times New Roman" w:eastAsia="Times New Roman" w:hAnsi="Times New Roman" w:cs="Times New Roman"/>
      <w:b/>
      <w:kern w:val="0"/>
      <w:szCs w:val="24"/>
      <w:shd w:val="clear" w:color="auto" w:fill="BFBFBF"/>
      <w:lang w:val="hr-HR" w:eastAsia="zh-CN"/>
      <w14:ligatures w14:val="none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rPr>
      <w:rFonts w:ascii="Wingdings" w:hAnsi="Wingdings" w:cs="Wingdings" w:hint="default"/>
      <w:sz w:val="22"/>
      <w:szCs w:val="22"/>
      <w:lang w:val="sl-SI"/>
    </w:rPr>
  </w:style>
  <w:style w:type="character" w:customStyle="1" w:styleId="WW8Num3z0">
    <w:name w:val="WW8Num3z0"/>
    <w:qFormat/>
    <w:rPr>
      <w:rFonts w:hint="default"/>
      <w:b/>
      <w:bCs/>
      <w:i/>
      <w:sz w:val="24"/>
      <w:szCs w:val="24"/>
    </w:rPr>
  </w:style>
  <w:style w:type="character" w:customStyle="1" w:styleId="WW8Num4z0">
    <w:name w:val="WW8Num4z0"/>
    <w:qFormat/>
    <w:rPr>
      <w:rFonts w:ascii="Times New Roman" w:hAnsi="Times New Roman" w:cs="Times New Roman" w:hint="default"/>
      <w:sz w:val="22"/>
      <w:szCs w:val="22"/>
      <w:lang w:val="bs-Latn-BA"/>
    </w:rPr>
  </w:style>
  <w:style w:type="character" w:customStyle="1" w:styleId="WW8Num5z0">
    <w:name w:val="WW8Num5z0"/>
    <w:rPr>
      <w:rFonts w:ascii="Times New Roman" w:hAnsi="Times New Roman" w:cs="Times New Roman" w:hint="default"/>
      <w:sz w:val="22"/>
      <w:szCs w:val="22"/>
      <w:lang w:val="bs-Latn-BA"/>
    </w:rPr>
  </w:style>
  <w:style w:type="character" w:customStyle="1" w:styleId="WW8Num6z0">
    <w:name w:val="WW8Num6z0"/>
    <w:rPr>
      <w:rFonts w:hint="default"/>
      <w:sz w:val="22"/>
      <w:szCs w:val="22"/>
    </w:rPr>
  </w:style>
  <w:style w:type="character" w:customStyle="1" w:styleId="WW8Num7z0">
    <w:name w:val="WW8Num7z0"/>
    <w:qFormat/>
    <w:rPr>
      <w:rFonts w:ascii="Times New Roman" w:hAnsi="Times New Roman" w:cs="Times New Roman" w:hint="default"/>
    </w:rPr>
  </w:style>
  <w:style w:type="character" w:customStyle="1" w:styleId="WW8Num8z0">
    <w:name w:val="WW8Num8z0"/>
    <w:qFormat/>
    <w:rPr>
      <w:rFonts w:hint="default"/>
      <w:sz w:val="22"/>
      <w:szCs w:val="22"/>
    </w:rPr>
  </w:style>
  <w:style w:type="character" w:customStyle="1" w:styleId="WW8Num9z0">
    <w:name w:val="WW8Num9z0"/>
    <w:rPr>
      <w:rFonts w:hint="default"/>
      <w:b/>
      <w:i/>
      <w:sz w:val="22"/>
      <w:szCs w:val="22"/>
    </w:rPr>
  </w:style>
  <w:style w:type="character" w:customStyle="1" w:styleId="WW8Num10z0">
    <w:name w:val="WW8Num10z0"/>
    <w:qFormat/>
    <w:rPr>
      <w:rFonts w:ascii="Times New Roman" w:hAnsi="Times New Roman" w:cs="Times New Roman" w:hint="default"/>
      <w:sz w:val="22"/>
      <w:szCs w:val="22"/>
      <w:lang w:val="bs-Latn-BA"/>
    </w:rPr>
  </w:style>
  <w:style w:type="character" w:customStyle="1" w:styleId="WW8Num11z0">
    <w:name w:val="WW8Num11z0"/>
    <w:rPr>
      <w:rFonts w:hint="default"/>
      <w:sz w:val="22"/>
      <w:szCs w:val="22"/>
      <w:lang w:val="bs-Latn-BA"/>
    </w:rPr>
  </w:style>
  <w:style w:type="character" w:customStyle="1" w:styleId="WW8Num12z0">
    <w:name w:val="WW8Num12z0"/>
    <w:qFormat/>
    <w:rPr>
      <w:rFonts w:ascii="Times New Roman" w:hAnsi="Times New Roman" w:cs="Times New Roman" w:hint="default"/>
      <w:sz w:val="22"/>
      <w:szCs w:val="22"/>
      <w:lang w:val="bs-Latn-BA"/>
    </w:rPr>
  </w:style>
  <w:style w:type="character" w:customStyle="1" w:styleId="WW8Num13z0">
    <w:name w:val="WW8Num13z0"/>
    <w:rPr>
      <w:rFonts w:ascii="Times New Roman" w:hAnsi="Times New Roman" w:cs="Times New Roman" w:hint="default"/>
      <w:sz w:val="22"/>
      <w:szCs w:val="22"/>
      <w:lang w:val="bs-Latn-BA"/>
    </w:rPr>
  </w:style>
  <w:style w:type="character" w:customStyle="1" w:styleId="WW8Num14z0">
    <w:name w:val="WW8Num14z0"/>
    <w:rPr>
      <w:rFonts w:ascii="Times New Roman" w:hAnsi="Times New Roman" w:cs="Times New Roman" w:hint="default"/>
    </w:rPr>
  </w:style>
  <w:style w:type="character" w:customStyle="1" w:styleId="WW8Num15z0">
    <w:name w:val="WW8Num15z0"/>
    <w:rPr>
      <w:rFonts w:ascii="Symbol" w:hAnsi="Symbol" w:cs="Symbol" w:hint="default"/>
      <w:sz w:val="22"/>
      <w:szCs w:val="22"/>
    </w:rPr>
  </w:style>
  <w:style w:type="character" w:customStyle="1" w:styleId="WW8Num16z0">
    <w:name w:val="WW8Num16z0"/>
    <w:rPr>
      <w:rFonts w:ascii="Times New Roman" w:hAnsi="Times New Roman" w:cs="Times New Roman" w:hint="default"/>
      <w:sz w:val="22"/>
      <w:szCs w:val="22"/>
      <w:lang w:val="bs-Latn-BA"/>
    </w:rPr>
  </w:style>
  <w:style w:type="character" w:customStyle="1" w:styleId="WW8Num17z0">
    <w:name w:val="WW8Num17z0"/>
    <w:rPr>
      <w:rFonts w:ascii="Times New Roman" w:hAnsi="Times New Roman" w:cs="Times New Roman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qFormat/>
    <w:rPr>
      <w:rFonts w:ascii="Wingdings" w:hAnsi="Wingdings" w:cs="Wingdings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qFormat/>
    <w:rPr>
      <w:rFonts w:hint="default"/>
      <w:b/>
      <w:sz w:val="24"/>
    </w:rPr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DefaultParagraphFont1">
    <w:name w:val="Default Paragraph Font1"/>
  </w:style>
  <w:style w:type="character" w:customStyle="1" w:styleId="WW8Num2z1">
    <w:name w:val="WW8Num2z1"/>
    <w:qFormat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  <w:qFormat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  <w:qFormat/>
  </w:style>
  <w:style w:type="character" w:customStyle="1" w:styleId="WW8Num3z8">
    <w:name w:val="WW8Num3z8"/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  <w:qFormat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  <w:qFormat/>
  </w:style>
  <w:style w:type="character" w:customStyle="1" w:styleId="WW8Num6z5">
    <w:name w:val="WW8Num6z5"/>
  </w:style>
  <w:style w:type="character" w:customStyle="1" w:styleId="WW8Num6z6">
    <w:name w:val="WW8Num6z6"/>
    <w:qFormat/>
  </w:style>
  <w:style w:type="character" w:customStyle="1" w:styleId="WW8Num6z7">
    <w:name w:val="WW8Num6z7"/>
  </w:style>
  <w:style w:type="character" w:customStyle="1" w:styleId="WW8Num6z8">
    <w:name w:val="WW8Num6z8"/>
    <w:qFormat/>
  </w:style>
  <w:style w:type="character" w:customStyle="1" w:styleId="WW8Num7z1">
    <w:name w:val="WW8Num7z1"/>
  </w:style>
  <w:style w:type="character" w:customStyle="1" w:styleId="WW8Num7z2">
    <w:name w:val="WW8Num7z2"/>
    <w:qFormat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qFormat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1">
    <w:name w:val="WW8Num9z1"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1">
    <w:name w:val="WW8Num10z1"/>
    <w:qFormat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  <w:qFormat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  <w:qFormat/>
  </w:style>
  <w:style w:type="character" w:customStyle="1" w:styleId="WW8Num11z1">
    <w:name w:val="WW8Num11z1"/>
    <w:qFormat/>
  </w:style>
  <w:style w:type="character" w:customStyle="1" w:styleId="WW8Num11z2">
    <w:name w:val="WW8Num11z2"/>
  </w:style>
  <w:style w:type="character" w:customStyle="1" w:styleId="WW8Num11z3">
    <w:name w:val="WW8Num11z3"/>
    <w:qFormat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1">
    <w:name w:val="WW8Num13z1"/>
    <w:qFormat/>
  </w:style>
  <w:style w:type="character" w:customStyle="1" w:styleId="WW8Num13z2">
    <w:name w:val="WW8Num13z2"/>
  </w:style>
  <w:style w:type="character" w:customStyle="1" w:styleId="WW8Num13z3">
    <w:name w:val="WW8Num13z3"/>
    <w:qFormat/>
  </w:style>
  <w:style w:type="character" w:customStyle="1" w:styleId="WW8Num13z4">
    <w:name w:val="WW8Num13z4"/>
  </w:style>
  <w:style w:type="character" w:customStyle="1" w:styleId="WW8Num13z5">
    <w:name w:val="WW8Num13z5"/>
    <w:qFormat/>
  </w:style>
  <w:style w:type="character" w:customStyle="1" w:styleId="WW8Num13z6">
    <w:name w:val="WW8Num13z6"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1">
    <w:name w:val="WW8Num14z1"/>
    <w:rPr>
      <w:rFonts w:hint="default"/>
      <w:b/>
    </w:rPr>
  </w:style>
  <w:style w:type="character" w:customStyle="1" w:styleId="WW8Num15z1">
    <w:name w:val="WW8Num15z1"/>
    <w:qFormat/>
    <w:rPr>
      <w:rFonts w:ascii="Courier New" w:hAnsi="Courier New" w:cs="Courier New" w:hint="default"/>
    </w:rPr>
  </w:style>
  <w:style w:type="character" w:customStyle="1" w:styleId="WW8Num15z2">
    <w:name w:val="WW8Num15z2"/>
    <w:qFormat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1">
    <w:name w:val="WW8Num16z1"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</w:style>
  <w:style w:type="character" w:customStyle="1" w:styleId="WW8Num16z6">
    <w:name w:val="WW8Num16z6"/>
    <w:qFormat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9z0">
    <w:name w:val="WW8Num19z0"/>
    <w:rPr>
      <w:rFonts w:hint="default"/>
      <w:sz w:val="22"/>
      <w:szCs w:val="22"/>
    </w:rPr>
  </w:style>
  <w:style w:type="character" w:customStyle="1" w:styleId="WW8Num19z1">
    <w:name w:val="WW8Num19z1"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  <w:b/>
      <w:sz w:val="24"/>
    </w:rPr>
  </w:style>
  <w:style w:type="character" w:customStyle="1" w:styleId="WW8Num20z1">
    <w:name w:val="WW8Num20z1"/>
    <w:qFormat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  <w:qFormat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  <w:qFormat/>
  </w:style>
  <w:style w:type="character" w:customStyle="1" w:styleId="WW8Num21z2">
    <w:name w:val="WW8Num21z2"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</w:style>
  <w:style w:type="character" w:customStyle="1" w:styleId="WW8Num21z8">
    <w:name w:val="WW8Num21z8"/>
    <w:qFormat/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qFormat/>
    <w:rPr>
      <w:rFonts w:ascii="Courier New" w:hAnsi="Courier New" w:cs="Courier New" w:hint="default"/>
    </w:rPr>
  </w:style>
  <w:style w:type="character" w:customStyle="1" w:styleId="WW8Num22z3">
    <w:name w:val="WW8Num22z3"/>
    <w:qFormat/>
    <w:rPr>
      <w:rFonts w:ascii="Symbol" w:hAnsi="Symbol" w:cs="Symbol" w:hint="default"/>
    </w:rPr>
  </w:style>
  <w:style w:type="character" w:customStyle="1" w:styleId="WW8Num23z0">
    <w:name w:val="WW8Num23z0"/>
    <w:qFormat/>
    <w:rPr>
      <w:rFonts w:ascii="Times New Roman" w:eastAsia="Times New Roman" w:hAnsi="Times New Roman" w:cs="Times New Roman" w:hint="default"/>
    </w:rPr>
  </w:style>
  <w:style w:type="character" w:customStyle="1" w:styleId="WW8Num23z1">
    <w:name w:val="WW8Num23z1"/>
    <w:qFormat/>
    <w:rPr>
      <w:rFonts w:ascii="Courier New" w:hAnsi="Courier New" w:cs="Courier New" w:hint="default"/>
    </w:rPr>
  </w:style>
  <w:style w:type="character" w:customStyle="1" w:styleId="WW8Num23z2">
    <w:name w:val="WW8Num23z2"/>
    <w:qFormat/>
    <w:rPr>
      <w:rFonts w:ascii="Wingdings" w:hAnsi="Wingdings" w:cs="Wingdings" w:hint="default"/>
    </w:rPr>
  </w:style>
  <w:style w:type="character" w:customStyle="1" w:styleId="WW8Num23z3">
    <w:name w:val="WW8Num23z3"/>
    <w:qFormat/>
    <w:rPr>
      <w:rFonts w:ascii="Symbol" w:hAnsi="Symbol" w:cs="Symbol" w:hint="default"/>
    </w:rPr>
  </w:style>
  <w:style w:type="character" w:customStyle="1" w:styleId="WW8Num24z0">
    <w:name w:val="WW8Num24z0"/>
    <w:qFormat/>
    <w:rPr>
      <w:rFonts w:hint="default"/>
      <w:sz w:val="22"/>
      <w:szCs w:val="22"/>
    </w:rPr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hint="default"/>
      <w:i/>
      <w:sz w:val="22"/>
      <w:szCs w:val="22"/>
    </w:rPr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Times New Roman" w:eastAsia="Times New Roman" w:hAnsi="Times New Roman" w:cs="Times New Roman" w:hint="default"/>
      <w:sz w:val="22"/>
      <w:szCs w:val="22"/>
      <w:lang w:val="bs-Latn-BA"/>
    </w:rPr>
  </w:style>
  <w:style w:type="character" w:customStyle="1" w:styleId="WW8Num26z1">
    <w:name w:val="WW8Num26z1"/>
    <w:qFormat/>
    <w:rPr>
      <w:rFonts w:ascii="Courier New" w:hAnsi="Courier New" w:cs="Courier New" w:hint="default"/>
    </w:rPr>
  </w:style>
  <w:style w:type="character" w:customStyle="1" w:styleId="WW8Num26z2">
    <w:name w:val="WW8Num26z2"/>
    <w:qFormat/>
    <w:rPr>
      <w:rFonts w:ascii="Wingdings" w:hAnsi="Wingdings" w:cs="Wingdings" w:hint="default"/>
    </w:rPr>
  </w:style>
  <w:style w:type="character" w:customStyle="1" w:styleId="WW8Num26z3">
    <w:name w:val="WW8Num26z3"/>
    <w:qFormat/>
    <w:rPr>
      <w:rFonts w:ascii="Symbol" w:hAnsi="Symbol" w:cs="Symbol" w:hint="default"/>
    </w:rPr>
  </w:style>
  <w:style w:type="character" w:customStyle="1" w:styleId="WW8Num27z0">
    <w:name w:val="WW8Num27z0"/>
    <w:qFormat/>
    <w:rPr>
      <w:rFonts w:hint="default"/>
    </w:rPr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rPr>
      <w:rFonts w:ascii="Wingdings" w:hAnsi="Wingdings" w:cs="Wingdings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3">
    <w:name w:val="WW8Num28z3"/>
    <w:qFormat/>
    <w:rPr>
      <w:rFonts w:ascii="Symbol" w:hAnsi="Symbol" w:cs="Symbol" w:hint="default"/>
    </w:rPr>
  </w:style>
  <w:style w:type="character" w:customStyle="1" w:styleId="WW8Num29z0">
    <w:name w:val="WW8Num29z0"/>
    <w:rPr>
      <w:rFonts w:ascii="Wingdings" w:hAnsi="Wingdings" w:cs="Wingdings" w:hint="default"/>
    </w:rPr>
  </w:style>
  <w:style w:type="character" w:customStyle="1" w:styleId="WW8Num29z1">
    <w:name w:val="WW8Num29z1"/>
    <w:qFormat/>
    <w:rPr>
      <w:rFonts w:ascii="Courier New" w:hAnsi="Courier New" w:cs="Courier New" w:hint="default"/>
    </w:rPr>
  </w:style>
  <w:style w:type="character" w:customStyle="1" w:styleId="WW8Num29z3">
    <w:name w:val="WW8Num29z3"/>
    <w:rPr>
      <w:rFonts w:ascii="Symbol" w:hAnsi="Symbol" w:cs="Symbol" w:hint="default"/>
    </w:rPr>
  </w:style>
  <w:style w:type="character" w:customStyle="1" w:styleId="WW8Num30z0">
    <w:name w:val="WW8Num30z0"/>
    <w:qFormat/>
    <w:rPr>
      <w:rFonts w:hint="default"/>
      <w:sz w:val="22"/>
      <w:szCs w:val="22"/>
      <w:lang w:val="bs-Latn-BA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  <w:qFormat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  <w:qFormat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qFormat/>
    <w:rPr>
      <w:rFonts w:ascii="Wingdings" w:hAnsi="Wingdings" w:cs="Wingdings" w:hint="default"/>
    </w:rPr>
  </w:style>
  <w:style w:type="character" w:customStyle="1" w:styleId="WW8Num31z1">
    <w:name w:val="WW8Num31z1"/>
    <w:qFormat/>
    <w:rPr>
      <w:rFonts w:ascii="Courier New" w:hAnsi="Courier New" w:cs="Courier New" w:hint="default"/>
    </w:rPr>
  </w:style>
  <w:style w:type="character" w:customStyle="1" w:styleId="WW8Num31z3">
    <w:name w:val="WW8Num31z3"/>
    <w:qFormat/>
    <w:rPr>
      <w:rFonts w:ascii="Symbol" w:hAnsi="Symbol" w:cs="Symbol" w:hint="default"/>
    </w:rPr>
  </w:style>
  <w:style w:type="character" w:customStyle="1" w:styleId="WW8Num32z0">
    <w:name w:val="WW8Num32z0"/>
    <w:rPr>
      <w:rFonts w:ascii="Times New Roman" w:eastAsia="Times New Roman" w:hAnsi="Times New Roman" w:cs="Times New Roman" w:hint="default"/>
      <w:sz w:val="22"/>
      <w:szCs w:val="22"/>
      <w:lang w:val="bs-Latn-BA"/>
    </w:rPr>
  </w:style>
  <w:style w:type="character" w:customStyle="1" w:styleId="WW8Num32z1">
    <w:name w:val="WW8Num32z1"/>
    <w:qFormat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</w:style>
  <w:style w:type="character" w:customStyle="1" w:styleId="WW8Num33z1">
    <w:name w:val="WW8Num33z1"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rFonts w:ascii="Times New Roman" w:eastAsia="Times New Roman" w:hAnsi="Times New Roman" w:cs="Times New Roman" w:hint="default"/>
      <w:sz w:val="22"/>
      <w:szCs w:val="22"/>
      <w:lang w:val="bs-Latn-BA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2">
    <w:name w:val="WW8Num34z2"/>
    <w:rPr>
      <w:rFonts w:ascii="Wingdings" w:hAnsi="Wingdings" w:cs="Wingdings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5z0">
    <w:name w:val="WW8Num35z0"/>
    <w:rPr>
      <w:rFonts w:ascii="Times New Roman" w:eastAsia="Times New Roman" w:hAnsi="Times New Roman" w:cs="Times New Roman" w:hint="default"/>
    </w:rPr>
  </w:style>
  <w:style w:type="character" w:customStyle="1" w:styleId="WW8Num35z1">
    <w:name w:val="WW8Num35z1"/>
    <w:qFormat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5z3">
    <w:name w:val="WW8Num35z3"/>
    <w:rPr>
      <w:rFonts w:ascii="Symbol" w:hAnsi="Symbol" w:cs="Symbol" w:hint="default"/>
    </w:rPr>
  </w:style>
  <w:style w:type="character" w:customStyle="1" w:styleId="WW8Num36z0">
    <w:name w:val="WW8Num36z0"/>
    <w:rPr>
      <w:rFonts w:ascii="Symbol" w:hAnsi="Symbol" w:cs="Symbol" w:hint="default"/>
      <w:sz w:val="22"/>
      <w:szCs w:val="22"/>
    </w:rPr>
  </w:style>
  <w:style w:type="character" w:customStyle="1" w:styleId="WW8Num36z1">
    <w:name w:val="WW8Num36z1"/>
    <w:qFormat/>
    <w:rPr>
      <w:rFonts w:ascii="Courier New" w:hAnsi="Courier New" w:cs="Courier New" w:hint="default"/>
    </w:rPr>
  </w:style>
  <w:style w:type="character" w:customStyle="1" w:styleId="WW8Num36z2">
    <w:name w:val="WW8Num36z2"/>
    <w:qFormat/>
    <w:rPr>
      <w:rFonts w:ascii="Wingdings" w:hAnsi="Wingdings" w:cs="Wingdings" w:hint="default"/>
    </w:rPr>
  </w:style>
  <w:style w:type="character" w:customStyle="1" w:styleId="WW8Num37z0">
    <w:name w:val="WW8Num37z0"/>
    <w:qFormat/>
    <w:rPr>
      <w:rFonts w:hint="default"/>
    </w:rPr>
  </w:style>
  <w:style w:type="character" w:customStyle="1" w:styleId="WW8Num37z1">
    <w:name w:val="WW8Num37z1"/>
  </w:style>
  <w:style w:type="character" w:customStyle="1" w:styleId="WW8Num37z2">
    <w:name w:val="WW8Num37z2"/>
    <w:qFormat/>
  </w:style>
  <w:style w:type="character" w:customStyle="1" w:styleId="WW8Num37z3">
    <w:name w:val="WW8Num37z3"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  <w:qFormat/>
  </w:style>
  <w:style w:type="character" w:customStyle="1" w:styleId="WW8Num38z0">
    <w:name w:val="WW8Num38z0"/>
    <w:rPr>
      <w:rFonts w:ascii="Times New Roman" w:eastAsia="Times New Roman" w:hAnsi="Times New Roman" w:cs="Times New Roman" w:hint="default"/>
      <w:sz w:val="22"/>
      <w:szCs w:val="22"/>
      <w:lang w:val="bs-Latn-BA"/>
    </w:rPr>
  </w:style>
  <w:style w:type="character" w:customStyle="1" w:styleId="WW8Num38z1">
    <w:name w:val="WW8Num38z1"/>
    <w:qFormat/>
    <w:rPr>
      <w:rFonts w:ascii="Courier New" w:hAnsi="Courier New" w:cs="Courier New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3">
    <w:name w:val="WW8Num38z3"/>
    <w:rPr>
      <w:rFonts w:ascii="Symbol" w:hAnsi="Symbol" w:cs="Symbol" w:hint="default"/>
    </w:rPr>
  </w:style>
  <w:style w:type="character" w:customStyle="1" w:styleId="WW8Num39z0">
    <w:name w:val="WW8Num39z0"/>
    <w:rPr>
      <w:rFonts w:ascii="Wingdings" w:hAnsi="Wingdings" w:cs="Wingdings" w:hint="default"/>
    </w:rPr>
  </w:style>
  <w:style w:type="character" w:customStyle="1" w:styleId="WW8Num39z1">
    <w:name w:val="WW8Num39z1"/>
    <w:rPr>
      <w:rFonts w:ascii="Courier New" w:hAnsi="Courier New" w:cs="Courier New" w:hint="default"/>
    </w:rPr>
  </w:style>
  <w:style w:type="character" w:customStyle="1" w:styleId="WW8Num39z3">
    <w:name w:val="WW8Num39z3"/>
    <w:rPr>
      <w:rFonts w:ascii="Symbol" w:hAnsi="Symbol" w:cs="Symbol" w:hint="default"/>
    </w:rPr>
  </w:style>
  <w:style w:type="character" w:customStyle="1" w:styleId="WW8Num40z0">
    <w:name w:val="WW8Num40z0"/>
    <w:qFormat/>
    <w:rPr>
      <w:rFonts w:ascii="Wingdings" w:hAnsi="Wingdings" w:cs="Wingdings" w:hint="default"/>
    </w:rPr>
  </w:style>
  <w:style w:type="character" w:customStyle="1" w:styleId="WW8Num40z1">
    <w:name w:val="WW8Num40z1"/>
    <w:qFormat/>
    <w:rPr>
      <w:rFonts w:ascii="Courier New" w:hAnsi="Courier New" w:cs="Courier New" w:hint="default"/>
    </w:rPr>
  </w:style>
  <w:style w:type="character" w:customStyle="1" w:styleId="WW8Num40z3">
    <w:name w:val="WW8Num40z3"/>
    <w:rPr>
      <w:rFonts w:ascii="Symbol" w:hAnsi="Symbol" w:cs="Symbol" w:hint="default"/>
    </w:rPr>
  </w:style>
  <w:style w:type="character" w:customStyle="1" w:styleId="BodyTextChar">
    <w:name w:val="Body Text Char"/>
    <w:uiPriority w:val="1"/>
    <w:qFormat/>
    <w:rPr>
      <w:sz w:val="24"/>
      <w:szCs w:val="24"/>
      <w:lang w:val="hr-HR"/>
    </w:rPr>
  </w:style>
  <w:style w:type="character" w:customStyle="1" w:styleId="FooterChar">
    <w:name w:val="Footer Char"/>
    <w:uiPriority w:val="99"/>
    <w:qFormat/>
    <w:rPr>
      <w:sz w:val="24"/>
      <w:szCs w:val="24"/>
      <w:lang w:val="hr-HR"/>
    </w:rPr>
  </w:style>
  <w:style w:type="character" w:customStyle="1" w:styleId="BalloonTextChar">
    <w:name w:val="Balloon Text Char"/>
    <w:uiPriority w:val="99"/>
    <w:qFormat/>
    <w:rPr>
      <w:rFonts w:ascii="Tahoma" w:hAnsi="Tahoma" w:cs="Tahoma"/>
      <w:sz w:val="16"/>
      <w:szCs w:val="16"/>
      <w:lang w:val="hr-HR"/>
    </w:rPr>
  </w:style>
  <w:style w:type="character" w:customStyle="1" w:styleId="FootnoteTextChar">
    <w:name w:val="Footnote Text Char"/>
    <w:uiPriority w:val="99"/>
    <w:rPr>
      <w:lang w:val="hr-HR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FootnoteReference1">
    <w:name w:val="Footnote Reference1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WW-EndnoteCharacters">
    <w:name w:val="WW-Endnote Characters"/>
    <w:qFormat/>
  </w:style>
  <w:style w:type="character" w:customStyle="1" w:styleId="TijelotekstaZnak">
    <w:name w:val="Tijelo teksta Znak"/>
    <w:basedOn w:val="Zadanifontparagrafa"/>
    <w:link w:val="Tijeloteksta"/>
    <w:uiPriority w:val="1"/>
    <w:rPr>
      <w:rFonts w:ascii="Times New Roman" w:eastAsia="Times New Roman" w:hAnsi="Times New Roman" w:cs="Times New Roman"/>
      <w:kern w:val="0"/>
      <w:szCs w:val="24"/>
      <w:lang w:val="hr-HR" w:eastAsia="zh-CN"/>
      <w14:ligatures w14:val="none"/>
    </w:rPr>
  </w:style>
  <w:style w:type="paragraph" w:customStyle="1" w:styleId="Index">
    <w:name w:val="Index"/>
    <w:basedOn w:val="Normalno"/>
    <w:pPr>
      <w:suppressLineNumbers/>
    </w:pPr>
    <w:rPr>
      <w:rFonts w:cs="Manga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val="hr-HR" w:eastAsia="zh-CN"/>
    </w:rPr>
  </w:style>
  <w:style w:type="paragraph" w:customStyle="1" w:styleId="CM25">
    <w:name w:val="CM25"/>
    <w:basedOn w:val="Default"/>
    <w:next w:val="Default"/>
    <w:qFormat/>
    <w:pPr>
      <w:spacing w:after="273"/>
    </w:pPr>
    <w:rPr>
      <w:color w:val="auto"/>
      <w:sz w:val="20"/>
    </w:rPr>
  </w:style>
  <w:style w:type="paragraph" w:customStyle="1" w:styleId="CM26">
    <w:name w:val="CM26"/>
    <w:basedOn w:val="Default"/>
    <w:next w:val="Default"/>
    <w:pPr>
      <w:spacing w:after="555"/>
    </w:pPr>
    <w:rPr>
      <w:color w:val="auto"/>
      <w:sz w:val="20"/>
    </w:rPr>
  </w:style>
  <w:style w:type="paragraph" w:styleId="Bezrazmaka">
    <w:name w:val="No Spacing"/>
    <w:uiPriority w:val="1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character" w:customStyle="1" w:styleId="UvlaenjetijelatekstaZnak">
    <w:name w:val="Uvlačenje tijela teksta Znak"/>
    <w:basedOn w:val="Zadanifontparagrafa"/>
    <w:link w:val="Uvlaenjetijelateksta"/>
    <w:uiPriority w:val="99"/>
    <w:rPr>
      <w:rFonts w:ascii="Times New Roman" w:eastAsia="Times New Roman" w:hAnsi="Times New Roman" w:cs="Times New Roman"/>
      <w:kern w:val="0"/>
      <w:szCs w:val="24"/>
      <w:lang w:val="hr-HR" w:eastAsia="zh-CN"/>
      <w14:ligatures w14:val="none"/>
    </w:rPr>
  </w:style>
  <w:style w:type="character" w:customStyle="1" w:styleId="ZaglavljeZnak">
    <w:name w:val="Zaglavlje Znak"/>
    <w:basedOn w:val="Zadanifontparagrafa"/>
    <w:link w:val="Zaglavlje"/>
    <w:uiPriority w:val="99"/>
    <w:rPr>
      <w:rFonts w:ascii="Times New Roman" w:eastAsia="Times New Roman" w:hAnsi="Times New Roman" w:cs="Times New Roman"/>
      <w:kern w:val="0"/>
      <w:szCs w:val="24"/>
      <w:lang w:val="hr-HR" w:eastAsia="zh-CN"/>
      <w14:ligatures w14:val="none"/>
    </w:rPr>
  </w:style>
  <w:style w:type="character" w:customStyle="1" w:styleId="PodnojeZnak">
    <w:name w:val="Podnožje Znak"/>
    <w:basedOn w:val="Zadanifontparagrafa"/>
    <w:link w:val="Podnoje"/>
    <w:uiPriority w:val="99"/>
    <w:rPr>
      <w:rFonts w:ascii="Times New Roman" w:eastAsia="Times New Roman" w:hAnsi="Times New Roman" w:cs="Times New Roman"/>
      <w:kern w:val="0"/>
      <w:szCs w:val="24"/>
      <w:lang w:val="hr-HR" w:eastAsia="zh-CN"/>
      <w14:ligatures w14:val="none"/>
    </w:rPr>
  </w:style>
  <w:style w:type="character" w:customStyle="1" w:styleId="Tijeloteksta2Znak">
    <w:name w:val="Tijelo teksta 2 Znak"/>
    <w:basedOn w:val="Zadanifontparagrafa"/>
    <w:link w:val="Tijeloteksta2"/>
    <w:qFormat/>
    <w:rPr>
      <w:rFonts w:ascii="Times New Roman" w:eastAsia="Times New Roman" w:hAnsi="Times New Roman" w:cs="Times New Roman"/>
      <w:i/>
      <w:iCs/>
      <w:kern w:val="0"/>
      <w:szCs w:val="24"/>
      <w:lang w:val="hr-HR" w:eastAsia="zh-CN"/>
      <w14:ligatures w14:val="none"/>
    </w:rPr>
  </w:style>
  <w:style w:type="character" w:customStyle="1" w:styleId="Tijeloteksta3Znak">
    <w:name w:val="Tijelo teksta 3 Znak"/>
    <w:basedOn w:val="Zadanifontparagrafa"/>
    <w:link w:val="Tijeloteksta3"/>
    <w:qFormat/>
    <w:rPr>
      <w:rFonts w:ascii="Times New Roman" w:eastAsia="Times New Roman" w:hAnsi="Times New Roman" w:cs="Times New Roman"/>
      <w:bCs/>
      <w:i/>
      <w:iCs/>
      <w:kern w:val="0"/>
      <w:szCs w:val="24"/>
      <w:lang w:val="hr-HR" w:eastAsia="zh-CN"/>
      <w14:ligatures w14:val="none"/>
    </w:rPr>
  </w:style>
  <w:style w:type="character" w:customStyle="1" w:styleId="Drugouvlaenjetijelateksta2Znak">
    <w:name w:val="Drugo uvlačenje tijela teksta 2 Znak"/>
    <w:basedOn w:val="Zadanifontparagrafa"/>
    <w:link w:val="Drugouvlaenjetijelateksta2"/>
    <w:rPr>
      <w:rFonts w:ascii="Times New Roman" w:eastAsia="Times New Roman" w:hAnsi="Times New Roman" w:cs="Times New Roman"/>
      <w:b/>
      <w:kern w:val="0"/>
      <w:szCs w:val="24"/>
      <w:lang w:val="hr-HR" w:eastAsia="zh-CN"/>
      <w14:ligatures w14:val="none"/>
    </w:rPr>
  </w:style>
  <w:style w:type="paragraph" w:styleId="Paragrafspiska">
    <w:name w:val="List Paragraph"/>
    <w:basedOn w:val="Normalno"/>
    <w:uiPriority w:val="34"/>
    <w:qFormat/>
    <w:pPr>
      <w:ind w:left="720"/>
      <w:contextualSpacing/>
    </w:pPr>
    <w:rPr>
      <w:rFonts w:ascii="Calibri" w:eastAsia="Calibri" w:hAnsi="Calibri" w:cs="Calibri"/>
      <w:szCs w:val="22"/>
      <w:lang w:val="en-US"/>
    </w:rPr>
  </w:style>
  <w:style w:type="character" w:customStyle="1" w:styleId="TekstubalonuZnak">
    <w:name w:val="Tekst u balonu Znak"/>
    <w:basedOn w:val="Zadanifontparagrafa"/>
    <w:link w:val="Tekstubalonu"/>
    <w:uiPriority w:val="99"/>
    <w:rPr>
      <w:rFonts w:ascii="Tahoma" w:eastAsia="Times New Roman" w:hAnsi="Tahoma" w:cs="Tahoma"/>
      <w:kern w:val="0"/>
      <w:sz w:val="16"/>
      <w:szCs w:val="16"/>
      <w:lang w:val="hr-HR" w:eastAsia="zh-CN"/>
      <w14:ligatures w14:val="none"/>
    </w:rPr>
  </w:style>
  <w:style w:type="character" w:customStyle="1" w:styleId="TekstfusnoteZnak">
    <w:name w:val="Tekst fusnote Znak"/>
    <w:basedOn w:val="Zadanifontparagrafa"/>
    <w:link w:val="Tekstfusnote"/>
    <w:uiPriority w:val="99"/>
    <w:qFormat/>
    <w:rPr>
      <w:rFonts w:ascii="Times New Roman" w:eastAsia="Times New Roman" w:hAnsi="Times New Roman" w:cs="Times New Roman"/>
      <w:kern w:val="0"/>
      <w:sz w:val="20"/>
      <w:szCs w:val="20"/>
      <w:lang w:val="hr-HR" w:eastAsia="zh-CN"/>
      <w14:ligatures w14:val="none"/>
    </w:rPr>
  </w:style>
  <w:style w:type="paragraph" w:customStyle="1" w:styleId="TableContents">
    <w:name w:val="Table Contents"/>
    <w:basedOn w:val="Normalno"/>
    <w:qFormat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no"/>
  </w:style>
  <w:style w:type="paragraph" w:customStyle="1" w:styleId="Quotations">
    <w:name w:val="Quotations"/>
    <w:basedOn w:val="Normalno"/>
    <w:pPr>
      <w:spacing w:after="283"/>
      <w:ind w:left="567" w:right="567"/>
    </w:pPr>
  </w:style>
  <w:style w:type="character" w:customStyle="1" w:styleId="NaslovZnak">
    <w:name w:val="Naslov Znak"/>
    <w:basedOn w:val="Zadanifontparagrafa"/>
    <w:link w:val="Naslov"/>
    <w:uiPriority w:val="1"/>
    <w:rPr>
      <w:rFonts w:ascii="Liberation Sans" w:eastAsia="Microsoft YaHei" w:hAnsi="Liberation Sans" w:cs="Mangal"/>
      <w:b/>
      <w:bCs/>
      <w:kern w:val="0"/>
      <w:sz w:val="56"/>
      <w:szCs w:val="56"/>
      <w:lang w:val="hr-HR" w:eastAsia="zh-CN"/>
      <w14:ligatures w14:val="none"/>
    </w:rPr>
  </w:style>
  <w:style w:type="character" w:customStyle="1" w:styleId="PodnaslovZnak">
    <w:name w:val="Podnaslov Znak"/>
    <w:basedOn w:val="Zadanifontparagrafa"/>
    <w:link w:val="Podnaslov"/>
    <w:rPr>
      <w:rFonts w:ascii="Liberation Sans" w:eastAsia="Microsoft YaHei" w:hAnsi="Liberation Sans" w:cs="Mangal"/>
      <w:kern w:val="0"/>
      <w:sz w:val="36"/>
      <w:szCs w:val="36"/>
      <w:lang w:val="hr-HR" w:eastAsia="zh-CN"/>
      <w14:ligatures w14:val="none"/>
    </w:rPr>
  </w:style>
  <w:style w:type="character" w:customStyle="1" w:styleId="TekstkomentaraZnak">
    <w:name w:val="Tekst komentara Znak"/>
    <w:basedOn w:val="Zadanifontparagrafa"/>
    <w:link w:val="Tekstkomentara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val="hr-HR" w:eastAsia="zh-CN"/>
      <w14:ligatures w14:val="none"/>
    </w:rPr>
  </w:style>
  <w:style w:type="character" w:customStyle="1" w:styleId="SubjektkomentaraZnak">
    <w:name w:val="Subjekt komentara Znak"/>
    <w:basedOn w:val="TekstkomentaraZnak"/>
    <w:link w:val="Subjektkomentara"/>
    <w:uiPriority w:val="99"/>
    <w:semiHidden/>
    <w:rPr>
      <w:rFonts w:ascii="Times New Roman" w:eastAsia="Times New Roman" w:hAnsi="Times New Roman" w:cs="Times New Roman"/>
      <w:b/>
      <w:bCs/>
      <w:kern w:val="0"/>
      <w:sz w:val="20"/>
      <w:szCs w:val="20"/>
      <w:lang w:val="hr-HR" w:eastAsia="zh-CN"/>
      <w14:ligatures w14:val="none"/>
    </w:rPr>
  </w:style>
  <w:style w:type="table" w:customStyle="1" w:styleId="TableGrid1">
    <w:name w:val="Table Grid1"/>
    <w:basedOn w:val="Normalnatabela"/>
    <w:uiPriority w:val="39"/>
    <w:rPr>
      <w:rFonts w:ascii="Calibri" w:eastAsia="Calibri" w:hAnsi="Calibri" w:cs="Times New Roman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Normalnatabela"/>
    <w:uiPriority w:val="39"/>
    <w:rPr>
      <w:rFonts w:ascii="Calibri" w:eastAsia="Calibri" w:hAnsi="Calibri" w:cs="Times New Roman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Pr>
      <w:rFonts w:ascii="Times New Roman" w:hAnsi="Times New Roman" w:cs="Times New Roman" w:hint="default"/>
      <w:i/>
      <w:iCs/>
      <w:color w:val="000000"/>
      <w:sz w:val="22"/>
      <w:szCs w:val="22"/>
    </w:rPr>
  </w:style>
  <w:style w:type="table" w:customStyle="1" w:styleId="TableGrid3">
    <w:name w:val="Table Grid3"/>
    <w:basedOn w:val="Normalnatabela"/>
    <w:uiPriority w:val="39"/>
    <w:qFormat/>
    <w:rPr>
      <w:rFonts w:ascii="Calibri" w:eastAsia="Calibri" w:hAnsi="Calibri" w:cs="Times New Roman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slovsadraja1">
    <w:name w:val="Naslov sadržaja1"/>
    <w:basedOn w:val="Naslov1"/>
    <w:next w:val="Normalno"/>
    <w:uiPriority w:val="39"/>
    <w:unhideWhenUsed/>
    <w:qFormat/>
    <w:pPr>
      <w:keepLines/>
      <w:pBdr>
        <w:bottom w:val="none" w:sz="0" w:space="0" w:color="auto"/>
      </w:pBdr>
      <w:shd w:val="clear" w:color="auto" w:fill="auto"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character" w:customStyle="1" w:styleId="BodyTextIndentChar1">
    <w:name w:val="Body Text Indent Char1"/>
    <w:uiPriority w:val="99"/>
    <w:qFormat/>
    <w:locked/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customStyle="1" w:styleId="EmptyCellLayoutStyle">
    <w:name w:val="EmptyCellLayoutStyle"/>
    <w:qFormat/>
    <w:pPr>
      <w:spacing w:after="200" w:line="276" w:lineRule="auto"/>
    </w:pPr>
    <w:rPr>
      <w:rFonts w:ascii="Times New Roman" w:eastAsia="Times New Roman" w:hAnsi="Times New Roman" w:cs="Times New Roman"/>
      <w:sz w:val="2"/>
      <w:lang w:val="hr-HR" w:eastAsia="hr-HR"/>
    </w:rPr>
  </w:style>
  <w:style w:type="paragraph" w:customStyle="1" w:styleId="font5">
    <w:name w:val="font5"/>
    <w:basedOn w:val="Normalno"/>
    <w:pPr>
      <w:suppressAutoHyphens w:val="0"/>
      <w:spacing w:before="100" w:beforeAutospacing="1" w:after="100" w:afterAutospacing="1"/>
      <w:jc w:val="left"/>
    </w:pPr>
    <w:rPr>
      <w:rFonts w:ascii="Arial" w:hAnsi="Arial" w:cs="Arial"/>
      <w:b/>
      <w:bCs/>
      <w:i/>
      <w:iCs/>
      <w:color w:val="FF0000"/>
      <w:sz w:val="20"/>
      <w:szCs w:val="20"/>
      <w:lang w:eastAsia="hr-HR"/>
    </w:rPr>
  </w:style>
  <w:style w:type="paragraph" w:customStyle="1" w:styleId="xl65">
    <w:name w:val="xl65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66">
    <w:name w:val="xl66"/>
    <w:basedOn w:val="Normalno"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67">
    <w:name w:val="xl67"/>
    <w:basedOn w:val="Normalno"/>
    <w:qFormat/>
    <w:pPr>
      <w:pBdr>
        <w:left w:val="double" w:sz="6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68">
    <w:name w:val="xl68"/>
    <w:basedOn w:val="Normalno"/>
    <w:qFormat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7"/>
      <w:szCs w:val="27"/>
      <w:lang w:eastAsia="hr-HR"/>
    </w:rPr>
  </w:style>
  <w:style w:type="paragraph" w:customStyle="1" w:styleId="xl69">
    <w:name w:val="xl69"/>
    <w:basedOn w:val="Normalno"/>
    <w:pPr>
      <w:pBdr>
        <w:top w:val="double" w:sz="6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0">
    <w:name w:val="xl70"/>
    <w:basedOn w:val="Normalno"/>
    <w:pPr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1">
    <w:name w:val="xl71"/>
    <w:basedOn w:val="Normalno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72">
    <w:name w:val="xl72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7"/>
      <w:szCs w:val="27"/>
      <w:lang w:eastAsia="hr-HR"/>
    </w:rPr>
  </w:style>
  <w:style w:type="paragraph" w:customStyle="1" w:styleId="xl73">
    <w:name w:val="xl73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4">
    <w:name w:val="xl74"/>
    <w:basedOn w:val="Normalno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5">
    <w:name w:val="xl75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6">
    <w:name w:val="xl76"/>
    <w:basedOn w:val="Normalno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8"/>
      <w:szCs w:val="28"/>
      <w:lang w:eastAsia="hr-HR"/>
    </w:rPr>
  </w:style>
  <w:style w:type="paragraph" w:customStyle="1" w:styleId="xl77">
    <w:name w:val="xl77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8">
    <w:name w:val="xl78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79">
    <w:name w:val="xl79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80">
    <w:name w:val="xl80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81">
    <w:name w:val="xl81"/>
    <w:basedOn w:val="Normalno"/>
    <w:qFormat/>
    <w:pPr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2">
    <w:name w:val="xl82"/>
    <w:basedOn w:val="Normalno"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3">
    <w:name w:val="xl83"/>
    <w:basedOn w:val="Normalno"/>
    <w:qFormat/>
    <w:pPr>
      <w:pBdr>
        <w:top w:val="double" w:sz="6" w:space="0" w:color="auto"/>
        <w:left w:val="single" w:sz="4" w:space="0" w:color="auto"/>
        <w:bottom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4">
    <w:name w:val="xl84"/>
    <w:basedOn w:val="Normalno"/>
    <w:qFormat/>
    <w:pPr>
      <w:pBdr>
        <w:top w:val="double" w:sz="6" w:space="0" w:color="auto"/>
        <w:bottom w:val="double" w:sz="6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5">
    <w:name w:val="xl85"/>
    <w:basedOn w:val="Normalno"/>
    <w:qFormat/>
    <w:pPr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6">
    <w:name w:val="xl86"/>
    <w:basedOn w:val="Normalno"/>
    <w:qFormat/>
    <w:pPr>
      <w:pBdr>
        <w:top w:val="double" w:sz="6" w:space="0" w:color="auto"/>
        <w:left w:val="single" w:sz="4" w:space="0" w:color="auto"/>
        <w:bottom w:val="double" w:sz="6" w:space="0" w:color="auto"/>
        <w:right w:val="double" w:sz="6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7">
    <w:name w:val="xl87"/>
    <w:basedOn w:val="Normalno"/>
    <w:qFormat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88">
    <w:name w:val="xl88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89">
    <w:name w:val="xl89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0">
    <w:name w:val="xl90"/>
    <w:basedOn w:val="Normalno"/>
    <w:qFormat/>
    <w:pPr>
      <w:pBdr>
        <w:top w:val="double" w:sz="6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1">
    <w:name w:val="xl91"/>
    <w:basedOn w:val="Normalno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2">
    <w:name w:val="xl92"/>
    <w:basedOn w:val="Normalno"/>
    <w:qFormat/>
    <w:pPr>
      <w:pBdr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3">
    <w:name w:val="xl93"/>
    <w:basedOn w:val="Normalno"/>
    <w:qFormat/>
    <w:pPr>
      <w:pBdr>
        <w:top w:val="double" w:sz="6" w:space="0" w:color="auto"/>
        <w:left w:val="double" w:sz="6" w:space="0" w:color="auto"/>
        <w:bottom w:val="single" w:sz="4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4">
    <w:name w:val="xl94"/>
    <w:basedOn w:val="Normalno"/>
    <w:pPr>
      <w:pBdr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5">
    <w:name w:val="xl95"/>
    <w:basedOn w:val="Normalno"/>
    <w:qFormat/>
    <w:pPr>
      <w:pBdr>
        <w:top w:val="single" w:sz="4" w:space="0" w:color="auto"/>
        <w:bottom w:val="single" w:sz="4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6">
    <w:name w:val="xl96"/>
    <w:basedOn w:val="Normalno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1A0C7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7">
    <w:name w:val="xl97"/>
    <w:basedOn w:val="Normalno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1A0C7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98">
    <w:name w:val="xl98"/>
    <w:basedOn w:val="Normalno"/>
    <w:pPr>
      <w:pBdr>
        <w:top w:val="double" w:sz="6" w:space="0" w:color="auto"/>
        <w:left w:val="double" w:sz="6" w:space="0" w:color="auto"/>
        <w:bottom w:val="double" w:sz="6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99">
    <w:name w:val="xl99"/>
    <w:basedOn w:val="Normalno"/>
    <w:qFormat/>
    <w:pPr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00">
    <w:name w:val="xl100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lang w:eastAsia="hr-HR"/>
    </w:rPr>
  </w:style>
  <w:style w:type="paragraph" w:customStyle="1" w:styleId="xl101">
    <w:name w:val="xl101"/>
    <w:basedOn w:val="Normalno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lang w:eastAsia="hr-HR"/>
    </w:rPr>
  </w:style>
  <w:style w:type="paragraph" w:customStyle="1" w:styleId="xl102">
    <w:name w:val="xl102"/>
    <w:basedOn w:val="Normalno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103">
    <w:name w:val="xl103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104">
    <w:name w:val="xl104"/>
    <w:basedOn w:val="Normalno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105">
    <w:name w:val="xl105"/>
    <w:basedOn w:val="Normalno"/>
    <w:qFormat/>
    <w:pPr>
      <w:shd w:val="clear" w:color="000000" w:fill="FF0000"/>
      <w:suppressAutoHyphens w:val="0"/>
      <w:spacing w:before="100" w:beforeAutospacing="1" w:after="100" w:afterAutospacing="1"/>
      <w:jc w:val="left"/>
    </w:pPr>
    <w:rPr>
      <w:sz w:val="24"/>
      <w:lang w:eastAsia="hr-HR"/>
    </w:rPr>
  </w:style>
  <w:style w:type="paragraph" w:customStyle="1" w:styleId="xl106">
    <w:name w:val="xl106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4"/>
      <w:szCs w:val="14"/>
      <w:lang w:eastAsia="hr-HR"/>
    </w:rPr>
  </w:style>
  <w:style w:type="paragraph" w:customStyle="1" w:styleId="xl107">
    <w:name w:val="xl107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eastAsia="hr-HR"/>
    </w:rPr>
  </w:style>
  <w:style w:type="paragraph" w:customStyle="1" w:styleId="xl108">
    <w:name w:val="xl108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eastAsia="hr-HR"/>
    </w:rPr>
  </w:style>
  <w:style w:type="paragraph" w:customStyle="1" w:styleId="xl109">
    <w:name w:val="xl109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lang w:eastAsia="hr-HR"/>
    </w:rPr>
  </w:style>
  <w:style w:type="paragraph" w:customStyle="1" w:styleId="xl110">
    <w:name w:val="xl110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  <w:lang w:eastAsia="hr-HR"/>
    </w:rPr>
  </w:style>
  <w:style w:type="paragraph" w:customStyle="1" w:styleId="xl111">
    <w:name w:val="xl111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4"/>
      <w:lang w:eastAsia="hr-HR"/>
    </w:rPr>
  </w:style>
  <w:style w:type="paragraph" w:customStyle="1" w:styleId="xl112">
    <w:name w:val="xl112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4"/>
      <w:lang w:eastAsia="hr-HR"/>
    </w:rPr>
  </w:style>
  <w:style w:type="paragraph" w:customStyle="1" w:styleId="xl113">
    <w:name w:val="xl113"/>
    <w:basedOn w:val="Normalno"/>
    <w:qFormat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6"/>
      <w:szCs w:val="16"/>
      <w:lang w:eastAsia="hr-HR"/>
    </w:rPr>
  </w:style>
  <w:style w:type="paragraph" w:customStyle="1" w:styleId="xl114">
    <w:name w:val="xl114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8"/>
      <w:szCs w:val="28"/>
      <w:lang w:eastAsia="hr-HR"/>
    </w:rPr>
  </w:style>
  <w:style w:type="paragraph" w:customStyle="1" w:styleId="xl115">
    <w:name w:val="xl115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8"/>
      <w:szCs w:val="28"/>
      <w:lang w:eastAsia="hr-HR"/>
    </w:rPr>
  </w:style>
  <w:style w:type="paragraph" w:customStyle="1" w:styleId="xl116">
    <w:name w:val="xl116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0"/>
      <w:szCs w:val="20"/>
      <w:lang w:eastAsia="hr-HR"/>
    </w:rPr>
  </w:style>
  <w:style w:type="paragraph" w:customStyle="1" w:styleId="xl117">
    <w:name w:val="xl117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sz w:val="27"/>
      <w:szCs w:val="27"/>
      <w:lang w:eastAsia="hr-HR"/>
    </w:rPr>
  </w:style>
  <w:style w:type="paragraph" w:customStyle="1" w:styleId="xl118">
    <w:name w:val="xl118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hAnsi="Arial" w:cs="Arial"/>
      <w:b/>
      <w:bCs/>
      <w:i/>
      <w:iCs/>
      <w:color w:val="FF0000"/>
      <w:sz w:val="24"/>
      <w:lang w:eastAsia="hr-HR"/>
    </w:rPr>
  </w:style>
  <w:style w:type="paragraph" w:customStyle="1" w:styleId="xl119">
    <w:name w:val="xl119"/>
    <w:basedOn w:val="Normalno"/>
    <w:qFormat/>
    <w:pPr>
      <w:pBdr>
        <w:top w:val="double" w:sz="6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eastAsia="hr-HR"/>
    </w:rPr>
  </w:style>
  <w:style w:type="paragraph" w:customStyle="1" w:styleId="xl120">
    <w:name w:val="xl120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eastAsia="hr-HR"/>
    </w:rPr>
  </w:style>
  <w:style w:type="paragraph" w:customStyle="1" w:styleId="xl121">
    <w:name w:val="xl121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eastAsia="hr-HR"/>
    </w:rPr>
  </w:style>
  <w:style w:type="paragraph" w:customStyle="1" w:styleId="xl122">
    <w:name w:val="xl122"/>
    <w:basedOn w:val="Normalno"/>
    <w:qFormat/>
    <w:pPr>
      <w:pBdr>
        <w:top w:val="double" w:sz="6" w:space="0" w:color="auto"/>
        <w:bottom w:val="single" w:sz="4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36"/>
      <w:szCs w:val="36"/>
      <w:lang w:eastAsia="hr-HR"/>
    </w:rPr>
  </w:style>
  <w:style w:type="paragraph" w:customStyle="1" w:styleId="xl123">
    <w:name w:val="xl123"/>
    <w:basedOn w:val="Normalno"/>
    <w:qFormat/>
    <w:pPr>
      <w:pBdr>
        <w:top w:val="single" w:sz="4" w:space="0" w:color="auto"/>
        <w:bottom w:val="single" w:sz="4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36"/>
      <w:szCs w:val="36"/>
      <w:lang w:eastAsia="hr-HR"/>
    </w:rPr>
  </w:style>
  <w:style w:type="paragraph" w:customStyle="1" w:styleId="xl124">
    <w:name w:val="xl124"/>
    <w:basedOn w:val="Normalno"/>
    <w:qFormat/>
    <w:pPr>
      <w:pBdr>
        <w:top w:val="single" w:sz="4" w:space="0" w:color="auto"/>
        <w:bottom w:val="double" w:sz="6" w:space="0" w:color="auto"/>
        <w:right w:val="double" w:sz="6" w:space="0" w:color="auto"/>
      </w:pBdr>
      <w:shd w:val="clear" w:color="000000" w:fill="CCC0DA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36"/>
      <w:szCs w:val="36"/>
      <w:lang w:eastAsia="hr-HR"/>
    </w:rPr>
  </w:style>
  <w:style w:type="paragraph" w:customStyle="1" w:styleId="xl125">
    <w:name w:val="xl125"/>
    <w:basedOn w:val="Normalno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26">
    <w:name w:val="xl126"/>
    <w:basedOn w:val="Normalno"/>
    <w:qFormat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27">
    <w:name w:val="xl127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28">
    <w:name w:val="xl128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29">
    <w:name w:val="xl129"/>
    <w:basedOn w:val="Normalno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0">
    <w:name w:val="xl130"/>
    <w:basedOn w:val="Normalno"/>
    <w:qFormat/>
    <w:pPr>
      <w:pBdr>
        <w:top w:val="single" w:sz="4" w:space="0" w:color="auto"/>
        <w:left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31">
    <w:name w:val="xl131"/>
    <w:basedOn w:val="Normalno"/>
    <w:qFormat/>
    <w:pPr>
      <w:pBdr>
        <w:left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32">
    <w:name w:val="xl132"/>
    <w:basedOn w:val="Normalno"/>
    <w:qFormat/>
    <w:pPr>
      <w:pBdr>
        <w:left w:val="single" w:sz="4" w:space="0" w:color="auto"/>
        <w:bottom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33">
    <w:name w:val="xl133"/>
    <w:basedOn w:val="Normalno"/>
    <w:qFormat/>
    <w:pPr>
      <w:pBdr>
        <w:top w:val="single" w:sz="4" w:space="0" w:color="auto"/>
        <w:left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4">
    <w:name w:val="xl134"/>
    <w:basedOn w:val="Normalno"/>
    <w:qFormat/>
    <w:pPr>
      <w:pBdr>
        <w:left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5">
    <w:name w:val="xl135"/>
    <w:basedOn w:val="Normalno"/>
    <w:qFormat/>
    <w:pPr>
      <w:pBdr>
        <w:left w:val="double" w:sz="6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6">
    <w:name w:val="xl136"/>
    <w:basedOn w:val="Normalno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7">
    <w:name w:val="xl137"/>
    <w:basedOn w:val="Normalno"/>
    <w:qFormat/>
    <w:pPr>
      <w:pBdr>
        <w:left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8">
    <w:name w:val="xl138"/>
    <w:basedOn w:val="Normalno"/>
    <w:qFormat/>
    <w:pPr>
      <w:pBdr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39">
    <w:name w:val="xl139"/>
    <w:basedOn w:val="Normalno"/>
    <w:qFormat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eastAsia="hr-HR"/>
    </w:rPr>
  </w:style>
  <w:style w:type="paragraph" w:customStyle="1" w:styleId="xl140">
    <w:name w:val="xl140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eastAsia="hr-HR"/>
    </w:rPr>
  </w:style>
  <w:style w:type="paragraph" w:customStyle="1" w:styleId="xl141">
    <w:name w:val="xl141"/>
    <w:basedOn w:val="Normalno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42">
    <w:name w:val="xl142"/>
    <w:basedOn w:val="Normalno"/>
    <w:qFormat/>
    <w:pPr>
      <w:pBdr>
        <w:left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43">
    <w:name w:val="xl143"/>
    <w:basedOn w:val="Normalno"/>
    <w:qFormat/>
    <w:pPr>
      <w:pBdr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b/>
      <w:bCs/>
      <w:sz w:val="24"/>
      <w:lang w:eastAsia="hr-HR"/>
    </w:rPr>
  </w:style>
  <w:style w:type="paragraph" w:customStyle="1" w:styleId="xl144">
    <w:name w:val="xl144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45">
    <w:name w:val="xl145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46">
    <w:name w:val="xl146"/>
    <w:basedOn w:val="Normalno"/>
    <w:qFormat/>
    <w:pPr>
      <w:pBdr>
        <w:top w:val="single" w:sz="4" w:space="0" w:color="auto"/>
        <w:left w:val="single" w:sz="4" w:space="0" w:color="auto"/>
        <w:bottom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47">
    <w:name w:val="xl147"/>
    <w:basedOn w:val="Normalno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48">
    <w:name w:val="xl148"/>
    <w:basedOn w:val="Normalno"/>
    <w:qFormat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49">
    <w:name w:val="xl149"/>
    <w:basedOn w:val="Normalno"/>
    <w:qFormat/>
    <w:pPr>
      <w:pBdr>
        <w:top w:val="double" w:sz="6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0">
    <w:name w:val="xl150"/>
    <w:basedOn w:val="Normalno"/>
    <w:qFormat/>
    <w:pPr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1">
    <w:name w:val="xl151"/>
    <w:basedOn w:val="Normalno"/>
    <w:qFormat/>
    <w:pPr>
      <w:pBdr>
        <w:top w:val="single" w:sz="4" w:space="0" w:color="auto"/>
        <w:left w:val="double" w:sz="6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2">
    <w:name w:val="xl152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3">
    <w:name w:val="xl153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4">
    <w:name w:val="xl154"/>
    <w:basedOn w:val="Normalno"/>
    <w:qFormat/>
    <w:pPr>
      <w:pBdr>
        <w:top w:val="single" w:sz="4" w:space="0" w:color="auto"/>
        <w:left w:val="single" w:sz="4" w:space="0" w:color="auto"/>
        <w:bottom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5">
    <w:name w:val="xl155"/>
    <w:basedOn w:val="Normalno"/>
    <w:qFormat/>
    <w:pPr>
      <w:pBdr>
        <w:top w:val="double" w:sz="6" w:space="0" w:color="auto"/>
        <w:left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6">
    <w:name w:val="xl156"/>
    <w:basedOn w:val="Normalno"/>
    <w:qFormat/>
    <w:pPr>
      <w:pBdr>
        <w:left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7">
    <w:name w:val="xl157"/>
    <w:basedOn w:val="Normalno"/>
    <w:qFormat/>
    <w:pPr>
      <w:pBdr>
        <w:left w:val="double" w:sz="6" w:space="0" w:color="auto"/>
        <w:bottom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58">
    <w:name w:val="xl158"/>
    <w:basedOn w:val="Normalno"/>
    <w:qFormat/>
    <w:pPr>
      <w:pBdr>
        <w:top w:val="single" w:sz="4" w:space="0" w:color="auto"/>
        <w:left w:val="double" w:sz="6" w:space="0" w:color="auto"/>
        <w:bottom w:val="double" w:sz="6" w:space="0" w:color="auto"/>
      </w:pBdr>
      <w:shd w:val="clear" w:color="000000" w:fill="B1A0C7"/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159">
    <w:name w:val="xl159"/>
    <w:basedOn w:val="Normalno"/>
    <w:qFormat/>
    <w:pPr>
      <w:pBdr>
        <w:top w:val="single" w:sz="4" w:space="0" w:color="auto"/>
        <w:bottom w:val="double" w:sz="6" w:space="0" w:color="auto"/>
      </w:pBdr>
      <w:shd w:val="clear" w:color="000000" w:fill="B1A0C7"/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160">
    <w:name w:val="xl160"/>
    <w:basedOn w:val="Normalno"/>
    <w:qFormat/>
    <w:pPr>
      <w:pBdr>
        <w:top w:val="single" w:sz="4" w:space="0" w:color="auto"/>
        <w:bottom w:val="double" w:sz="6" w:space="0" w:color="auto"/>
        <w:right w:val="single" w:sz="4" w:space="0" w:color="auto"/>
      </w:pBdr>
      <w:shd w:val="clear" w:color="000000" w:fill="B1A0C7"/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eastAsia="hr-HR"/>
    </w:rPr>
  </w:style>
  <w:style w:type="paragraph" w:customStyle="1" w:styleId="xl161">
    <w:name w:val="xl161"/>
    <w:basedOn w:val="Normalno"/>
    <w:qFormat/>
    <w:pPr>
      <w:pBdr>
        <w:top w:val="double" w:sz="6" w:space="0" w:color="auto"/>
        <w:left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62">
    <w:name w:val="xl162"/>
    <w:basedOn w:val="Normalno"/>
    <w:qFormat/>
    <w:pPr>
      <w:pBdr>
        <w:left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63">
    <w:name w:val="xl163"/>
    <w:basedOn w:val="Normalno"/>
    <w:qFormat/>
    <w:pPr>
      <w:pBdr>
        <w:left w:val="double" w:sz="6" w:space="0" w:color="auto"/>
        <w:bottom w:val="double" w:sz="6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  <w:textAlignment w:val="center"/>
    </w:pPr>
    <w:rPr>
      <w:sz w:val="28"/>
      <w:szCs w:val="28"/>
      <w:lang w:eastAsia="hr-HR"/>
    </w:rPr>
  </w:style>
  <w:style w:type="paragraph" w:customStyle="1" w:styleId="xl164">
    <w:name w:val="xl164"/>
    <w:basedOn w:val="Normalno"/>
    <w:qFormat/>
    <w:pPr>
      <w:pBdr>
        <w:top w:val="double" w:sz="6" w:space="0" w:color="auto"/>
        <w:left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65">
    <w:name w:val="xl165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66">
    <w:name w:val="xl166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  <w:right w:val="double" w:sz="6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eastAsia="hr-HR"/>
    </w:rPr>
  </w:style>
  <w:style w:type="paragraph" w:customStyle="1" w:styleId="xl167">
    <w:name w:val="xl167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color w:val="FF0000"/>
      <w:sz w:val="24"/>
      <w:lang w:eastAsia="hr-HR"/>
    </w:rPr>
  </w:style>
  <w:style w:type="paragraph" w:customStyle="1" w:styleId="xl168">
    <w:name w:val="xl168"/>
    <w:basedOn w:val="Normalno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color w:val="FF0000"/>
      <w:sz w:val="24"/>
      <w:lang w:eastAsia="hr-HR"/>
    </w:rPr>
  </w:style>
  <w:style w:type="paragraph" w:customStyle="1" w:styleId="xl169">
    <w:name w:val="xl169"/>
    <w:basedOn w:val="Normalno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color w:val="FF0000"/>
      <w:sz w:val="24"/>
      <w:lang w:eastAsia="hr-HR"/>
    </w:rPr>
  </w:style>
  <w:style w:type="paragraph" w:customStyle="1" w:styleId="TableParagraph">
    <w:name w:val="Table Paragraph"/>
    <w:basedOn w:val="Normalno"/>
    <w:uiPriority w:val="1"/>
    <w:qFormat/>
    <w:pPr>
      <w:widowControl w:val="0"/>
      <w:suppressAutoHyphens w:val="0"/>
      <w:autoSpaceDE w:val="0"/>
      <w:autoSpaceDN w:val="0"/>
      <w:jc w:val="left"/>
    </w:pPr>
    <w:rPr>
      <w:rFonts w:ascii="Arial" w:eastAsia="Arial" w:hAnsi="Arial" w:cs="Arial"/>
      <w:szCs w:val="22"/>
      <w:lang w:eastAsia="en-US"/>
    </w:rPr>
  </w:style>
  <w:style w:type="table" w:customStyle="1" w:styleId="Reetkatablice1">
    <w:name w:val="Rešetka tablice1"/>
    <w:basedOn w:val="Normalnatabela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170">
    <w:name w:val="xl170"/>
    <w:basedOn w:val="Normalno"/>
    <w:qFormat/>
    <w:pPr>
      <w:pBdr>
        <w:left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val="bs-Latn-BA" w:eastAsia="bs-Latn-BA"/>
    </w:rPr>
  </w:style>
  <w:style w:type="paragraph" w:customStyle="1" w:styleId="xl171">
    <w:name w:val="xl171"/>
    <w:basedOn w:val="Normalno"/>
    <w:pPr>
      <w:pBdr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4"/>
      <w:lang w:val="bs-Latn-BA" w:eastAsia="bs-Latn-BA"/>
    </w:rPr>
  </w:style>
  <w:style w:type="paragraph" w:customStyle="1" w:styleId="xl172">
    <w:name w:val="xl172"/>
    <w:basedOn w:val="Normalno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val="bs-Latn-BA" w:eastAsia="bs-Latn-BA"/>
    </w:rPr>
  </w:style>
  <w:style w:type="paragraph" w:customStyle="1" w:styleId="xl173">
    <w:name w:val="xl173"/>
    <w:basedOn w:val="Normalno"/>
    <w:qFormat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E4DFEC"/>
      <w:suppressAutoHyphens w:val="0"/>
      <w:spacing w:before="100" w:beforeAutospacing="1" w:after="100" w:afterAutospacing="1"/>
      <w:jc w:val="center"/>
    </w:pPr>
    <w:rPr>
      <w:sz w:val="28"/>
      <w:szCs w:val="28"/>
      <w:lang w:val="bs-Latn-BA" w:eastAsia="bs-Latn-BA"/>
    </w:rPr>
  </w:style>
  <w:style w:type="character" w:customStyle="1" w:styleId="TekstzabiljekenadnuZnak">
    <w:name w:val="Tekst zabilješke na dnu Znak"/>
    <w:basedOn w:val="Zadanifontparagrafa"/>
    <w:link w:val="Tekstzabiljekenadnu"/>
    <w:uiPriority w:val="99"/>
    <w:semiHidden/>
    <w:qFormat/>
    <w:rPr>
      <w:rFonts w:ascii="Arial" w:eastAsia="Arial" w:hAnsi="Arial" w:cs="Arial"/>
      <w:kern w:val="0"/>
      <w:sz w:val="20"/>
      <w:szCs w:val="20"/>
      <w:lang w:val="hr-HR"/>
      <w14:ligatures w14:val="none"/>
    </w:rPr>
  </w:style>
  <w:style w:type="paragraph" w:customStyle="1" w:styleId="font6">
    <w:name w:val="font6"/>
    <w:basedOn w:val="Normalno"/>
    <w:pPr>
      <w:suppressAutoHyphens w:val="0"/>
      <w:spacing w:before="100" w:beforeAutospacing="1" w:after="100" w:afterAutospacing="1"/>
      <w:jc w:val="left"/>
    </w:pPr>
    <w:rPr>
      <w:rFonts w:ascii="Tahoma" w:hAnsi="Tahoma" w:cs="Tahoma"/>
      <w:b/>
      <w:bCs/>
      <w:color w:val="000000"/>
      <w:sz w:val="18"/>
      <w:szCs w:val="18"/>
      <w:lang w:val="en-US" w:eastAsia="en-US"/>
    </w:rPr>
  </w:style>
  <w:style w:type="paragraph" w:customStyle="1" w:styleId="xl63">
    <w:name w:val="xl63"/>
    <w:basedOn w:val="Normalno"/>
    <w:pPr>
      <w:pBdr>
        <w:top w:val="double" w:sz="6" w:space="0" w:color="000000"/>
        <w:left w:val="double" w:sz="6" w:space="0" w:color="000000"/>
        <w:bottom w:val="double" w:sz="6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24"/>
      <w:lang w:val="en-US" w:eastAsia="en-US"/>
    </w:rPr>
  </w:style>
  <w:style w:type="paragraph" w:customStyle="1" w:styleId="xl64">
    <w:name w:val="xl64"/>
    <w:basedOn w:val="Normalno"/>
    <w:qFormat/>
    <w:pPr>
      <w:pBdr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24"/>
      <w:lang w:val="en-US" w:eastAsia="en-US"/>
    </w:rPr>
  </w:style>
  <w:style w:type="paragraph" w:customStyle="1" w:styleId="xl174">
    <w:name w:val="xl174"/>
    <w:basedOn w:val="Normalno"/>
    <w:qFormat/>
    <w:pPr>
      <w:pBdr>
        <w:top w:val="double" w:sz="6" w:space="0" w:color="000000"/>
        <w:left w:val="single" w:sz="4" w:space="0" w:color="000000"/>
        <w:bottom w:val="single" w:sz="4" w:space="0" w:color="000000"/>
        <w:right w:val="double" w:sz="6" w:space="0" w:color="000000"/>
      </w:pBdr>
      <w:shd w:val="clear" w:color="E5DFEC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75">
    <w:name w:val="xl175"/>
    <w:basedOn w:val="Normalno"/>
    <w:pPr>
      <w:pBdr>
        <w:top w:val="single" w:sz="4" w:space="0" w:color="000000"/>
        <w:left w:val="single" w:sz="4" w:space="0" w:color="000000"/>
        <w:right w:val="double" w:sz="6" w:space="0" w:color="000000"/>
      </w:pBdr>
      <w:shd w:val="clear" w:color="E5DFEC" w:fill="BFBFBF"/>
      <w:suppressAutoHyphens w:val="0"/>
      <w:spacing w:before="100" w:beforeAutospacing="1" w:after="100" w:afterAutospacing="1"/>
      <w:jc w:val="right"/>
      <w:textAlignment w:val="center"/>
    </w:pPr>
    <w:rPr>
      <w:rFonts w:ascii="Calibri" w:hAnsi="Calibri" w:cs="Calibri"/>
      <w:sz w:val="24"/>
      <w:lang w:val="en-US" w:eastAsia="en-US"/>
    </w:rPr>
  </w:style>
  <w:style w:type="paragraph" w:customStyle="1" w:styleId="xl176">
    <w:name w:val="xl176"/>
    <w:basedOn w:val="Normalno"/>
    <w:pPr>
      <w:pBdr>
        <w:left w:val="single" w:sz="4" w:space="0" w:color="000000"/>
        <w:bottom w:val="single" w:sz="4" w:space="0" w:color="000000"/>
        <w:right w:val="double" w:sz="6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77">
    <w:name w:val="xl177"/>
    <w:basedOn w:val="Normalno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double" w:sz="6" w:space="0" w:color="000000"/>
      </w:pBdr>
      <w:shd w:val="clear" w:color="E5DFEC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78">
    <w:name w:val="xl178"/>
    <w:basedOn w:val="Normalno"/>
    <w:qFormat/>
    <w:pPr>
      <w:pBdr>
        <w:top w:val="single" w:sz="4" w:space="0" w:color="000000"/>
        <w:left w:val="single" w:sz="4" w:space="0" w:color="000000"/>
        <w:right w:val="double" w:sz="6" w:space="0" w:color="000000"/>
      </w:pBdr>
      <w:shd w:val="clear" w:color="E5DFEC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79">
    <w:name w:val="xl179"/>
    <w:basedOn w:val="Normalno"/>
    <w:qFormat/>
    <w:pPr>
      <w:pBdr>
        <w:left w:val="single" w:sz="4" w:space="0" w:color="000000"/>
        <w:right w:val="double" w:sz="6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80">
    <w:name w:val="xl180"/>
    <w:basedOn w:val="Normalno"/>
    <w:pPr>
      <w:pBdr>
        <w:left w:val="single" w:sz="4" w:space="0" w:color="000000"/>
        <w:right w:val="double" w:sz="6" w:space="0" w:color="000000"/>
      </w:pBdr>
      <w:shd w:val="clear" w:color="E5DFEC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81">
    <w:name w:val="xl181"/>
    <w:basedOn w:val="Normalno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82">
    <w:name w:val="xl182"/>
    <w:basedOn w:val="Normalno"/>
    <w:qFormat/>
    <w:pPr>
      <w:pBdr>
        <w:top w:val="double" w:sz="6" w:space="0" w:color="000000"/>
        <w:left w:val="single" w:sz="4" w:space="0" w:color="000000"/>
        <w:bottom w:val="double" w:sz="6" w:space="0" w:color="000000"/>
        <w:right w:val="single" w:sz="4" w:space="0" w:color="000000"/>
      </w:pBdr>
      <w:shd w:val="clear" w:color="E5DFEC" w:fill="BFBFBF"/>
      <w:suppressAutoHyphens w:val="0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24"/>
      <w:lang w:val="en-US" w:eastAsia="en-US"/>
    </w:rPr>
  </w:style>
  <w:style w:type="paragraph" w:customStyle="1" w:styleId="xl183">
    <w:name w:val="xl183"/>
    <w:basedOn w:val="Normalno"/>
    <w:pPr>
      <w:pBdr>
        <w:top w:val="double" w:sz="6" w:space="0" w:color="000000"/>
        <w:bottom w:val="double" w:sz="6" w:space="0" w:color="000000"/>
        <w:right w:val="double" w:sz="6" w:space="0" w:color="000000"/>
      </w:pBdr>
      <w:shd w:val="clear" w:color="CCC0D9" w:fill="BFBFBF"/>
      <w:suppressAutoHyphens w:val="0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24"/>
      <w:lang w:val="en-US" w:eastAsia="en-US"/>
    </w:rPr>
  </w:style>
  <w:style w:type="paragraph" w:customStyle="1" w:styleId="xl184">
    <w:name w:val="xl184"/>
    <w:basedOn w:val="Normalno"/>
    <w:qFormat/>
    <w:pPr>
      <w:pBdr>
        <w:top w:val="double" w:sz="6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5DFEC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85">
    <w:name w:val="xl185"/>
    <w:basedOn w:val="Normalno"/>
    <w:pPr>
      <w:pBdr>
        <w:top w:val="double" w:sz="6" w:space="0" w:color="000000"/>
        <w:left w:val="double" w:sz="6" w:space="0" w:color="000000"/>
        <w:bottom w:val="single" w:sz="4" w:space="0" w:color="000000"/>
        <w:right w:val="double" w:sz="6" w:space="0" w:color="000000"/>
      </w:pBdr>
      <w:shd w:val="clear" w:color="CCC0D9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86">
    <w:name w:val="xl186"/>
    <w:basedOn w:val="Normalno"/>
    <w:pPr>
      <w:pBdr>
        <w:top w:val="single" w:sz="4" w:space="0" w:color="000000"/>
        <w:left w:val="double" w:sz="6" w:space="0" w:color="000000"/>
        <w:right w:val="double" w:sz="6" w:space="0" w:color="000000"/>
      </w:pBdr>
      <w:shd w:val="clear" w:color="CCC0D9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87">
    <w:name w:val="xl187"/>
    <w:basedOn w:val="Normalno"/>
    <w:qFormat/>
    <w:pPr>
      <w:pBdr>
        <w:left w:val="double" w:sz="6" w:space="0" w:color="000000"/>
        <w:bottom w:val="single" w:sz="4" w:space="0" w:color="000000"/>
        <w:right w:val="double" w:sz="6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88">
    <w:name w:val="xl188"/>
    <w:basedOn w:val="Normalno"/>
    <w:qFormat/>
    <w:pPr>
      <w:pBdr>
        <w:top w:val="single" w:sz="4" w:space="0" w:color="000000"/>
        <w:bottom w:val="single" w:sz="4" w:space="0" w:color="000000"/>
        <w:right w:val="double" w:sz="6" w:space="0" w:color="000000"/>
      </w:pBdr>
      <w:shd w:val="clear" w:color="CCC0D9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89">
    <w:name w:val="xl189"/>
    <w:basedOn w:val="Normalno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E5DFEC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90">
    <w:name w:val="xl190"/>
    <w:basedOn w:val="Normalno"/>
    <w:qFormat/>
    <w:pPr>
      <w:pBdr>
        <w:top w:val="single" w:sz="4" w:space="0" w:color="000000"/>
        <w:left w:val="single" w:sz="4" w:space="0" w:color="000000"/>
        <w:right w:val="double" w:sz="6" w:space="0" w:color="000000"/>
      </w:pBdr>
      <w:shd w:val="clear" w:color="CCC0D9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91">
    <w:name w:val="xl191"/>
    <w:basedOn w:val="Normalno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92">
    <w:name w:val="xl192"/>
    <w:basedOn w:val="Normalno"/>
    <w:pPr>
      <w:pBdr>
        <w:left w:val="single" w:sz="4" w:space="0" w:color="000000"/>
        <w:right w:val="single" w:sz="4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93">
    <w:name w:val="xl193"/>
    <w:basedOn w:val="Normalno"/>
    <w:pPr>
      <w:pBdr>
        <w:left w:val="single" w:sz="4" w:space="0" w:color="000000"/>
        <w:right w:val="single" w:sz="4" w:space="0" w:color="000000"/>
      </w:pBdr>
      <w:shd w:val="clear" w:color="E5DFEC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94">
    <w:name w:val="xl194"/>
    <w:basedOn w:val="Normalno"/>
    <w:qFormat/>
    <w:pPr>
      <w:pBdr>
        <w:left w:val="single" w:sz="4" w:space="0" w:color="000000"/>
        <w:right w:val="double" w:sz="6" w:space="0" w:color="000000"/>
      </w:pBdr>
      <w:shd w:val="clear" w:color="CCC0D9" w:fill="BFBFBF"/>
      <w:suppressAutoHyphens w:val="0"/>
      <w:spacing w:before="100" w:beforeAutospacing="1" w:after="100" w:afterAutospacing="1"/>
      <w:jc w:val="center"/>
    </w:pPr>
    <w:rPr>
      <w:rFonts w:ascii="Calibri" w:hAnsi="Calibri" w:cs="Calibri"/>
      <w:sz w:val="24"/>
      <w:lang w:val="en-US" w:eastAsia="en-US"/>
    </w:rPr>
  </w:style>
  <w:style w:type="paragraph" w:customStyle="1" w:styleId="xl195">
    <w:name w:val="xl195"/>
    <w:basedOn w:val="Normalno"/>
    <w:pPr>
      <w:pBdr>
        <w:top w:val="single" w:sz="4" w:space="0" w:color="000000"/>
        <w:left w:val="double" w:sz="6" w:space="0" w:color="000000"/>
        <w:bottom w:val="double" w:sz="6" w:space="0" w:color="000000"/>
      </w:pBdr>
      <w:shd w:val="clear" w:color="B2A1C7" w:fill="BFBFBF"/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lang w:val="en-US" w:eastAsia="en-US"/>
    </w:rPr>
  </w:style>
  <w:style w:type="paragraph" w:customStyle="1" w:styleId="xl196">
    <w:name w:val="xl196"/>
    <w:basedOn w:val="Normalno"/>
    <w:pPr>
      <w:pBdr>
        <w:top w:val="single" w:sz="4" w:space="0" w:color="000000"/>
        <w:bottom w:val="double" w:sz="6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97">
    <w:name w:val="xl197"/>
    <w:basedOn w:val="Normalno"/>
    <w:pPr>
      <w:pBdr>
        <w:top w:val="single" w:sz="4" w:space="0" w:color="000000"/>
        <w:bottom w:val="double" w:sz="6" w:space="0" w:color="000000"/>
        <w:right w:val="single" w:sz="4" w:space="0" w:color="000000"/>
      </w:pBdr>
      <w:shd w:val="clear" w:color="000000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98">
    <w:name w:val="xl198"/>
    <w:basedOn w:val="Normalno"/>
    <w:qFormat/>
    <w:pPr>
      <w:pBdr>
        <w:top w:val="single" w:sz="4" w:space="0" w:color="000000"/>
        <w:left w:val="single" w:sz="4" w:space="0" w:color="000000"/>
        <w:bottom w:val="double" w:sz="6" w:space="0" w:color="000000"/>
        <w:right w:val="single" w:sz="4" w:space="0" w:color="000000"/>
      </w:pBdr>
      <w:shd w:val="clear" w:color="B2A1C7" w:fill="BFBFBF"/>
      <w:suppressAutoHyphens w:val="0"/>
      <w:spacing w:before="100" w:beforeAutospacing="1" w:after="100" w:afterAutospacing="1"/>
      <w:jc w:val="left"/>
    </w:pPr>
    <w:rPr>
      <w:rFonts w:ascii="Calibri" w:hAnsi="Calibri" w:cs="Calibri"/>
      <w:sz w:val="24"/>
      <w:lang w:val="en-US" w:eastAsia="en-US"/>
    </w:rPr>
  </w:style>
  <w:style w:type="paragraph" w:customStyle="1" w:styleId="xl199">
    <w:name w:val="xl199"/>
    <w:basedOn w:val="Normalno"/>
    <w:pPr>
      <w:pBdr>
        <w:top w:val="single" w:sz="4" w:space="0" w:color="000000"/>
        <w:left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6"/>
      <w:szCs w:val="26"/>
      <w:lang w:val="en-US" w:eastAsia="en-US"/>
    </w:rPr>
  </w:style>
  <w:style w:type="paragraph" w:customStyle="1" w:styleId="xl200">
    <w:name w:val="xl200"/>
    <w:basedOn w:val="Normalno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lang w:val="en-US" w:eastAsia="en-US"/>
    </w:rPr>
  </w:style>
  <w:style w:type="paragraph" w:customStyle="1" w:styleId="xl201">
    <w:name w:val="xl201"/>
    <w:basedOn w:val="Normalno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6"/>
      <w:szCs w:val="26"/>
      <w:lang w:val="en-US" w:eastAsia="en-US"/>
    </w:rPr>
  </w:style>
  <w:style w:type="paragraph" w:customStyle="1" w:styleId="xl202">
    <w:name w:val="xl202"/>
    <w:basedOn w:val="Normalno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lang w:val="en-US" w:eastAsia="en-US"/>
    </w:rPr>
  </w:style>
  <w:style w:type="paragraph" w:customStyle="1" w:styleId="msonormal0">
    <w:name w:val="msonormal"/>
    <w:basedOn w:val="Normalno"/>
    <w:rsid w:val="00F61EA9"/>
    <w:pPr>
      <w:suppressAutoHyphens w:val="0"/>
      <w:spacing w:before="100" w:beforeAutospacing="1" w:after="100" w:afterAutospacing="1"/>
      <w:jc w:val="left"/>
    </w:pPr>
    <w:rPr>
      <w:sz w:val="24"/>
      <w:lang w:val="bs-Latn-BA" w:eastAsia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dss.b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13899</Words>
  <Characters>79229</Characters>
  <Application>Microsoft Office Word</Application>
  <DocSecurity>0</DocSecurity>
  <Lines>660</Lines>
  <Paragraphs>185</Paragraphs>
  <ScaleCrop>false</ScaleCrop>
  <Company/>
  <LinksUpToDate>false</LinksUpToDate>
  <CharactersWithSpaces>92943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BOSANSKI U POKRETU IDSS</cp:lastModifiedBy>
  <cp:revision>13</cp:revision>
  <cp:lastPrinted>2026-01-28T09:59:00Z</cp:lastPrinted>
  <dcterms:created xsi:type="dcterms:W3CDTF">2026-01-30T20:15:00Z</dcterms:created>
  <dcterms:modified xsi:type="dcterms:W3CDTF">2026-02-05T15:58:00Z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04C19FAE455246AA9E9831DC8EB1CA4F_12</vt:lpwstr>
  </property>
</Properties>
</file>